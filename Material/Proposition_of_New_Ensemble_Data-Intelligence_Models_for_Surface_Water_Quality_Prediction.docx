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document.main+xml" PartName="/word/document.xml"/>
  <Default ContentType="image/jpg" Extension="jpg"/>
  <Override ContentType="application/vnd.openxmlformats-officedocument.wordprocessingml.header+xml" PartName="/word/header1.xml"/>
  <Default ContentType="image/png" Extension="png"/>
  <Override ContentType="application/vnd.openxmlformats-officedocument.wordprocessingml.header+xml" PartName="/word/header2.xml"/>
  <Override ContentType="application/vnd.openxmlformats-officedocument.wordprocessingml.footer+xml" PartName="/word/footer1.xml"/>
  <Override ContentType="application/vnd.openxmlformats-officedocument.wordprocessingml.footer+xml" PartName="/word/footer2.xml"/>
</Types>
</file>

<file path=_rels/.rels><?xml version="1.0" encoding="UTF-8" standalone="yes"?>
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

</file>

<file path=word/document.xml><?xml version="1.0" encoding="utf-8"?>
<w:document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body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83"/>
        <w:ind w:left="103"/>
      </w:pP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Received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July</w:t>
      </w:r>
      <w:r>
        <w:rPr>
          <w:rFonts w:ascii="Times New Roman" w:cs="Times New Roman" w:eastAsia="Times New Roman" w:hAnsi="Times New Roman"/>
          <w:spacing w:val="-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2,</w:t>
      </w:r>
      <w:r>
        <w:rPr>
          <w:rFonts w:ascii="Times New Roman" w:cs="Times New Roman" w:eastAsia="Times New Roman" w:hAnsi="Times New Roman"/>
          <w:spacing w:val="13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2021,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4"/>
          <w:sz w:val="14"/>
          <w:szCs w:val="14"/>
        </w:rPr>
        <w:t>accepted</w:t>
      </w:r>
      <w:r>
        <w:rPr>
          <w:rFonts w:ascii="Times New Roman" w:cs="Times New Roman" w:eastAsia="Times New Roman" w:hAnsi="Times New Roman"/>
          <w:spacing w:val="1"/>
          <w:w w:val="114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July</w:t>
      </w:r>
      <w:r>
        <w:rPr>
          <w:rFonts w:ascii="Times New Roman" w:cs="Times New Roman" w:eastAsia="Times New Roman" w:hAnsi="Times New Roman"/>
          <w:spacing w:val="-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24,</w:t>
      </w:r>
      <w:r>
        <w:rPr>
          <w:rFonts w:ascii="Times New Roman" w:cs="Times New Roman" w:eastAsia="Times New Roman" w:hAnsi="Times New Roman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2021,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date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1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spacing w:val="1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9"/>
          <w:sz w:val="14"/>
          <w:szCs w:val="14"/>
        </w:rPr>
        <w:t>publication</w:t>
      </w:r>
      <w:r>
        <w:rPr>
          <w:rFonts w:ascii="Times New Roman" w:cs="Times New Roman" w:eastAsia="Times New Roman" w:hAnsi="Times New Roman"/>
          <w:spacing w:val="3"/>
          <w:w w:val="10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July</w:t>
      </w:r>
      <w:r>
        <w:rPr>
          <w:rFonts w:ascii="Times New Roman" w:cs="Times New Roman" w:eastAsia="Times New Roman" w:hAnsi="Times New Roman"/>
          <w:spacing w:val="-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26,</w:t>
      </w:r>
      <w:r>
        <w:rPr>
          <w:rFonts w:ascii="Times New Roman" w:cs="Times New Roman" w:eastAsia="Times New Roman" w:hAnsi="Times New Roman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2021,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date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1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spacing w:val="1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current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1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version</w:t>
      </w:r>
      <w:r>
        <w:rPr>
          <w:rFonts w:ascii="Times New Roman" w:cs="Times New Roman" w:eastAsia="Times New Roman" w:hAnsi="Times New Roman"/>
          <w:spacing w:val="3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August</w:t>
      </w:r>
      <w:r>
        <w:rPr>
          <w:rFonts w:ascii="Times New Roman" w:cs="Times New Roman" w:eastAsia="Times New Roman" w:hAnsi="Times New Roman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10,</w:t>
      </w:r>
      <w:r>
        <w:rPr>
          <w:rFonts w:ascii="Times New Roman" w:cs="Times New Roman" w:eastAsia="Times New Roman" w:hAnsi="Times New Roman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3"/>
          <w:sz w:val="14"/>
          <w:szCs w:val="14"/>
        </w:rPr>
        <w:t>2021.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</w:r>
    </w:p>
    <w:p>
      <w:pPr>
        <w:rPr>
          <w:sz w:val="11"/>
          <w:szCs w:val="11"/>
        </w:rPr>
        <w:jc w:val="left"/>
        <w:spacing w:line="100" w:lineRule="exact"/>
      </w:pPr>
      <w:r>
        <w:rPr>
          <w:sz w:val="11"/>
          <w:szCs w:val="11"/>
        </w:rPr>
      </w:r>
    </w:p>
    <w:p>
      <w:pPr>
        <w:rPr>
          <w:rFonts w:ascii="Calibri" w:cs="Calibri" w:eastAsia="Calibri" w:hAnsi="Calibri"/>
          <w:sz w:val="12"/>
          <w:szCs w:val="12"/>
        </w:rPr>
        <w:jc w:val="left"/>
        <w:ind w:left="103"/>
      </w:pPr>
      <w:r>
        <w:rPr>
          <w:rFonts w:ascii="Calibri" w:cs="Calibri" w:eastAsia="Calibri" w:hAnsi="Calibri"/>
          <w:i/>
          <w:spacing w:val="0"/>
          <w:w w:val="100"/>
          <w:sz w:val="12"/>
          <w:szCs w:val="12"/>
        </w:rPr>
        <w:t>Digital</w:t>
      </w:r>
      <w:r>
        <w:rPr>
          <w:rFonts w:ascii="Calibri" w:cs="Calibri" w:eastAsia="Calibri" w:hAnsi="Calibri"/>
          <w:i/>
          <w:spacing w:val="19"/>
          <w:w w:val="100"/>
          <w:sz w:val="12"/>
          <w:szCs w:val="1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12"/>
          <w:szCs w:val="12"/>
        </w:rPr>
        <w:t>Object</w:t>
      </w:r>
      <w:r>
        <w:rPr>
          <w:rFonts w:ascii="Calibri" w:cs="Calibri" w:eastAsia="Calibri" w:hAnsi="Calibri"/>
          <w:i/>
          <w:spacing w:val="0"/>
          <w:w w:val="100"/>
          <w:sz w:val="12"/>
          <w:szCs w:val="12"/>
        </w:rPr>
        <w:t> </w:t>
      </w:r>
      <w:r>
        <w:rPr>
          <w:rFonts w:ascii="Calibri" w:cs="Calibri" w:eastAsia="Calibri" w:hAnsi="Calibri"/>
          <w:i/>
          <w:spacing w:val="0"/>
          <w:w w:val="100"/>
          <w:sz w:val="12"/>
          <w:szCs w:val="12"/>
        </w:rPr>
        <w:t>Identifier</w:t>
      </w:r>
      <w:r>
        <w:rPr>
          <w:rFonts w:ascii="Calibri" w:cs="Calibri" w:eastAsia="Calibri" w:hAnsi="Calibri"/>
          <w:i/>
          <w:spacing w:val="2"/>
          <w:w w:val="100"/>
          <w:sz w:val="12"/>
          <w:szCs w:val="12"/>
        </w:rPr>
        <w:t> </w:t>
      </w:r>
      <w:r>
        <w:rPr>
          <w:rFonts w:ascii="Calibri" w:cs="Calibri" w:eastAsia="Calibri" w:hAnsi="Calibri"/>
          <w:i/>
          <w:spacing w:val="-11"/>
          <w:w w:val="105"/>
          <w:sz w:val="12"/>
          <w:szCs w:val="12"/>
        </w:rPr>
        <w:t>1</w:t>
      </w:r>
      <w:r>
        <w:rPr>
          <w:rFonts w:ascii="Calibri" w:cs="Calibri" w:eastAsia="Calibri" w:hAnsi="Calibri"/>
          <w:i/>
          <w:spacing w:val="0"/>
          <w:w w:val="107"/>
          <w:sz w:val="12"/>
          <w:szCs w:val="12"/>
        </w:rPr>
        <w:t>0.</w:t>
      </w:r>
      <w:r>
        <w:rPr>
          <w:rFonts w:ascii="Calibri" w:cs="Calibri" w:eastAsia="Calibri" w:hAnsi="Calibri"/>
          <w:i/>
          <w:spacing w:val="-22"/>
          <w:w w:val="105"/>
          <w:sz w:val="12"/>
          <w:szCs w:val="12"/>
        </w:rPr>
        <w:t>1</w:t>
      </w:r>
      <w:r>
        <w:rPr>
          <w:rFonts w:ascii="Calibri" w:cs="Calibri" w:eastAsia="Calibri" w:hAnsi="Calibri"/>
          <w:i/>
          <w:spacing w:val="-11"/>
          <w:w w:val="105"/>
          <w:sz w:val="12"/>
          <w:szCs w:val="12"/>
        </w:rPr>
        <w:t>1</w:t>
      </w:r>
      <w:r>
        <w:rPr>
          <w:rFonts w:ascii="Calibri" w:cs="Calibri" w:eastAsia="Calibri" w:hAnsi="Calibri"/>
          <w:i/>
          <w:spacing w:val="0"/>
          <w:w w:val="111"/>
          <w:sz w:val="12"/>
          <w:szCs w:val="12"/>
        </w:rPr>
        <w:t>09/ACCESS.</w:t>
      </w:r>
      <w:r>
        <w:rPr>
          <w:rFonts w:ascii="Calibri" w:cs="Calibri" w:eastAsia="Calibri" w:hAnsi="Calibri"/>
          <w:i/>
          <w:spacing w:val="-2"/>
          <w:w w:val="111"/>
          <w:sz w:val="12"/>
          <w:szCs w:val="12"/>
        </w:rPr>
        <w:t>2</w:t>
      </w:r>
      <w:r>
        <w:rPr>
          <w:rFonts w:ascii="Calibri" w:cs="Calibri" w:eastAsia="Calibri" w:hAnsi="Calibri"/>
          <w:i/>
          <w:spacing w:val="-2"/>
          <w:w w:val="105"/>
          <w:sz w:val="12"/>
          <w:szCs w:val="12"/>
        </w:rPr>
        <w:t>0</w:t>
      </w:r>
      <w:r>
        <w:rPr>
          <w:rFonts w:ascii="Calibri" w:cs="Calibri" w:eastAsia="Calibri" w:hAnsi="Calibri"/>
          <w:i/>
          <w:spacing w:val="-13"/>
          <w:w w:val="105"/>
          <w:sz w:val="12"/>
          <w:szCs w:val="12"/>
        </w:rPr>
        <w:t>2</w:t>
      </w:r>
      <w:r>
        <w:rPr>
          <w:rFonts w:ascii="Calibri" w:cs="Calibri" w:eastAsia="Calibri" w:hAnsi="Calibri"/>
          <w:i/>
          <w:spacing w:val="0"/>
          <w:w w:val="106"/>
          <w:sz w:val="12"/>
          <w:szCs w:val="12"/>
        </w:rPr>
        <w:t>1.</w:t>
      </w:r>
      <w:r>
        <w:rPr>
          <w:rFonts w:ascii="Calibri" w:cs="Calibri" w:eastAsia="Calibri" w:hAnsi="Calibri"/>
          <w:i/>
          <w:spacing w:val="-11"/>
          <w:w w:val="106"/>
          <w:sz w:val="12"/>
          <w:szCs w:val="12"/>
        </w:rPr>
        <w:t>3</w:t>
      </w:r>
      <w:r>
        <w:rPr>
          <w:rFonts w:ascii="Calibri" w:cs="Calibri" w:eastAsia="Calibri" w:hAnsi="Calibri"/>
          <w:i/>
          <w:spacing w:val="-11"/>
          <w:w w:val="105"/>
          <w:sz w:val="12"/>
          <w:szCs w:val="12"/>
        </w:rPr>
        <w:t>1</w:t>
      </w:r>
      <w:r>
        <w:rPr>
          <w:rFonts w:ascii="Calibri" w:cs="Calibri" w:eastAsia="Calibri" w:hAnsi="Calibri"/>
          <w:i/>
          <w:spacing w:val="0"/>
          <w:w w:val="105"/>
          <w:sz w:val="12"/>
          <w:szCs w:val="12"/>
        </w:rPr>
        <w:t>00490</w:t>
      </w:r>
      <w:r>
        <w:rPr>
          <w:rFonts w:ascii="Calibri" w:cs="Calibri" w:eastAsia="Calibri" w:hAnsi="Calibri"/>
          <w:spacing w:val="0"/>
          <w:w w:val="100"/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44"/>
          <w:szCs w:val="44"/>
        </w:rPr>
        <w:jc w:val="left"/>
        <w:ind w:left="103"/>
      </w:pPr>
      <w:r>
        <w:rPr>
          <w:rFonts w:ascii="Times New Roman" w:cs="Times New Roman" w:eastAsia="Times New Roman" w:hAnsi="Times New Roman"/>
          <w:color w:val="0078AF"/>
          <w:spacing w:val="0"/>
          <w:w w:val="100"/>
          <w:sz w:val="44"/>
          <w:szCs w:val="44"/>
        </w:rPr>
        <w:t>Proposition</w:t>
      </w:r>
      <w:r>
        <w:rPr>
          <w:rFonts w:ascii="Times New Roman" w:cs="Times New Roman" w:eastAsia="Times New Roman" w:hAnsi="Times New Roman"/>
          <w:color w:val="0078AF"/>
          <w:spacing w:val="-41"/>
          <w:w w:val="100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78AF"/>
          <w:spacing w:val="0"/>
          <w:w w:val="100"/>
          <w:sz w:val="44"/>
          <w:szCs w:val="44"/>
        </w:rPr>
        <w:t>of</w:t>
      </w:r>
      <w:r>
        <w:rPr>
          <w:rFonts w:ascii="Times New Roman" w:cs="Times New Roman" w:eastAsia="Times New Roman" w:hAnsi="Times New Roman"/>
          <w:color w:val="0078AF"/>
          <w:spacing w:val="-22"/>
          <w:w w:val="100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78AF"/>
          <w:spacing w:val="0"/>
          <w:w w:val="93"/>
          <w:sz w:val="44"/>
          <w:szCs w:val="44"/>
        </w:rPr>
        <w:t>New</w:t>
      </w:r>
      <w:r>
        <w:rPr>
          <w:rFonts w:ascii="Times New Roman" w:cs="Times New Roman" w:eastAsia="Times New Roman" w:hAnsi="Times New Roman"/>
          <w:color w:val="0078AF"/>
          <w:spacing w:val="8"/>
          <w:w w:val="93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78AF"/>
          <w:spacing w:val="0"/>
          <w:w w:val="93"/>
          <w:sz w:val="44"/>
          <w:szCs w:val="44"/>
        </w:rPr>
        <w:t>Ensemble</w:t>
      </w:r>
      <w:r>
        <w:rPr>
          <w:rFonts w:ascii="Times New Roman" w:cs="Times New Roman" w:eastAsia="Times New Roman" w:hAnsi="Times New Roman"/>
          <w:color w:val="0078AF"/>
          <w:spacing w:val="25"/>
          <w:w w:val="93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78AF"/>
          <w:spacing w:val="0"/>
          <w:w w:val="100"/>
          <w:sz w:val="44"/>
          <w:szCs w:val="44"/>
        </w:rPr>
        <w:t>Data-Intelligence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4"/>
          <w:szCs w:val="44"/>
        </w:rPr>
      </w:r>
    </w:p>
    <w:p>
      <w:pPr>
        <w:rPr>
          <w:rFonts w:ascii="Times New Roman" w:cs="Times New Roman" w:eastAsia="Times New Roman" w:hAnsi="Times New Roman"/>
          <w:sz w:val="44"/>
          <w:szCs w:val="44"/>
        </w:rPr>
        <w:jc w:val="left"/>
        <w:ind w:left="103"/>
      </w:pPr>
      <w:r>
        <w:rPr>
          <w:rFonts w:ascii="Times New Roman" w:cs="Times New Roman" w:eastAsia="Times New Roman" w:hAnsi="Times New Roman"/>
          <w:color w:val="0078AF"/>
          <w:spacing w:val="0"/>
          <w:w w:val="94"/>
          <w:sz w:val="44"/>
          <w:szCs w:val="44"/>
        </w:rPr>
        <w:t>Models</w:t>
      </w:r>
      <w:r>
        <w:rPr>
          <w:rFonts w:ascii="Times New Roman" w:cs="Times New Roman" w:eastAsia="Times New Roman" w:hAnsi="Times New Roman"/>
          <w:color w:val="0078AF"/>
          <w:spacing w:val="7"/>
          <w:w w:val="94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78AF"/>
          <w:spacing w:val="0"/>
          <w:w w:val="100"/>
          <w:sz w:val="44"/>
          <w:szCs w:val="44"/>
        </w:rPr>
        <w:t>for</w:t>
      </w:r>
      <w:r>
        <w:rPr>
          <w:rFonts w:ascii="Times New Roman" w:cs="Times New Roman" w:eastAsia="Times New Roman" w:hAnsi="Times New Roman"/>
          <w:color w:val="0078AF"/>
          <w:spacing w:val="-15"/>
          <w:w w:val="100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78AF"/>
          <w:spacing w:val="0"/>
          <w:w w:val="94"/>
          <w:sz w:val="44"/>
          <w:szCs w:val="44"/>
        </w:rPr>
        <w:t>Surface</w:t>
      </w:r>
      <w:r>
        <w:rPr>
          <w:rFonts w:ascii="Times New Roman" w:cs="Times New Roman" w:eastAsia="Times New Roman" w:hAnsi="Times New Roman"/>
          <w:color w:val="0078AF"/>
          <w:spacing w:val="7"/>
          <w:w w:val="94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78AF"/>
          <w:spacing w:val="0"/>
          <w:w w:val="100"/>
          <w:sz w:val="44"/>
          <w:szCs w:val="44"/>
        </w:rPr>
        <w:t>Water</w:t>
      </w:r>
      <w:r>
        <w:rPr>
          <w:rFonts w:ascii="Times New Roman" w:cs="Times New Roman" w:eastAsia="Times New Roman" w:hAnsi="Times New Roman"/>
          <w:color w:val="0078AF"/>
          <w:spacing w:val="-21"/>
          <w:w w:val="100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78AF"/>
          <w:spacing w:val="0"/>
          <w:w w:val="94"/>
          <w:sz w:val="44"/>
          <w:szCs w:val="44"/>
        </w:rPr>
        <w:t>Quality</w:t>
      </w:r>
      <w:r>
        <w:rPr>
          <w:rFonts w:ascii="Times New Roman" w:cs="Times New Roman" w:eastAsia="Times New Roman" w:hAnsi="Times New Roman"/>
          <w:color w:val="0078AF"/>
          <w:spacing w:val="7"/>
          <w:w w:val="94"/>
          <w:sz w:val="44"/>
          <w:szCs w:val="44"/>
        </w:rPr>
        <w:t> </w:t>
      </w:r>
      <w:r>
        <w:rPr>
          <w:rFonts w:ascii="Times New Roman" w:cs="Times New Roman" w:eastAsia="Times New Roman" w:hAnsi="Times New Roman"/>
          <w:color w:val="0078AF"/>
          <w:spacing w:val="0"/>
          <w:w w:val="100"/>
          <w:sz w:val="44"/>
          <w:szCs w:val="44"/>
        </w:rPr>
        <w:t>Prediction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44"/>
          <w:szCs w:val="44"/>
        </w:rPr>
      </w:r>
    </w:p>
    <w:p>
      <w:pPr>
        <w:rPr>
          <w:sz w:val="14"/>
          <w:szCs w:val="14"/>
        </w:rPr>
        <w:jc w:val="left"/>
        <w:spacing w:before="6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9" w:lineRule="auto"/>
        <w:ind w:left="103" w:right="3220"/>
      </w:pPr>
      <w:r>
        <w:pict>
          <v:group coordorigin="3030,-18" coordsize="181,177" style="position:absolute;margin-left:151.492pt;margin-top:-0.901047pt;width:9.0377pt;height:8.855pt;mso-position-horizontal-relative:page;mso-position-vertical-relative:paragraph;z-index:-2199">
            <v:shape coordorigin="3040,-8" coordsize="161,157" fillcolor="#A4CE39" filled="t" path="m3145,-4l3122,-8,3104,-7,3083,1,3065,13,3051,29,3042,48,3040,62,3040,80,3041,89,3049,110,3062,127,3079,140,3098,148,3109,149,3135,149,3155,142,3173,130,3187,114,3197,95,3201,74,3199,57,3193,37,3181,19,3164,5,3145,-4xe" stroked="f" style="position:absolute;left:3040;top:-8;width:161;height:157">
              <v:path arrowok="t"/>
              <v:fill/>
            </v:shape>
            <v:shape coordorigin="3082,20" coordsize="13,13" fillcolor="#F8F9EF" filled="t" path="m3089,33l3095,30,3096,23,3089,20,3082,23,3082,30,3089,33xe" stroked="f" style="position:absolute;left:3082;top:20;width:13;height:13">
              <v:path arrowok="t"/>
              <v:fill/>
            </v:shape>
            <v:shape coordorigin="3083,73" coordsize="11,0" filled="f" path="m3083,73l3094,73e" strokecolor="#FEFFFE" stroked="t" strokeweight="3.434pt" style="position:absolute;left:3083;top:73;width:11;height:0">
              <v:path arrowok="t"/>
            </v:shape>
            <v:shape coordorigin="3107,39" coordsize="63,68" fillcolor="#FEFFFE" filled="t" path="m3160,74l3159,88,3150,96,3137,97,3132,98,3124,97,3118,97,3118,40,3107,40,3107,106,3118,106,3126,107,3134,107,3141,106,3161,97,3160,74xe" stroked="f" style="position:absolute;left:3107;top:39;width:63;height:68">
              <v:path arrowok="t"/>
              <v:fill/>
            </v:shape>
            <v:shape coordorigin="3107,39" coordsize="63,68" fillcolor="#FEFFFE" filled="t" path="m3118,97l3118,49,3126,48,3136,49,3142,50,3155,53,3160,63,3160,74,3161,97,3170,78,3170,74,3164,53,3146,41,3142,41,3134,39,3126,40,3118,40,3118,97xe" stroked="f" style="position:absolute;left:3107;top:39;width:63;height:68">
              <v:path arrowok="t"/>
              <v:fill/>
            </v:shape>
            <w10:wrap type="none"/>
          </v:group>
        </w:pict>
      </w:r>
      <w:r>
        <w:pict>
          <v:group coordorigin="5559,-18" coordsize="181,177" style="position:absolute;margin-left:277.973pt;margin-top:-0.901047pt;width:9.0377pt;height:8.855pt;mso-position-horizontal-relative:page;mso-position-vertical-relative:paragraph;z-index:-2198">
            <v:shape coordorigin="5569,-8" coordsize="161,157" fillcolor="#A4CE39" filled="t" path="m5674,-4l5652,-8,5634,-7,5612,1,5595,13,5581,29,5572,48,5569,62,5569,80,5570,89,5578,110,5591,127,5608,140,5628,148,5639,149,5664,149,5685,142,5703,130,5717,114,5726,95,5730,74,5729,57,5722,37,5710,19,5694,5,5674,-4xe" stroked="f" style="position:absolute;left:5569;top:-8;width:161;height:157">
              <v:path arrowok="t"/>
              <v:fill/>
            </v:shape>
            <v:shape coordorigin="5612,20" coordsize="13,13" fillcolor="#F8F9EF" filled="t" path="m5618,33l5625,30,5625,23,5619,20,5612,23,5612,30,5618,33xe" stroked="f" style="position:absolute;left:5612;top:20;width:13;height:13">
              <v:path arrowok="t"/>
              <v:fill/>
            </v:shape>
            <v:shape coordorigin="5613,73" coordsize="11,0" filled="f" path="m5613,73l5624,73e" strokecolor="#FEFFFE" stroked="t" strokeweight="3.434pt" style="position:absolute;left:5613;top:73;width:11;height:0">
              <v:path arrowok="t"/>
            </v:shape>
            <v:shape coordorigin="5637,39" coordsize="63,68" fillcolor="#FEFFFE" filled="t" path="m5689,74l5689,88,5679,96,5666,97,5662,98,5653,97,5648,97,5648,40,5637,40,5637,106,5648,106,5656,107,5663,107,5671,106,5690,97,5689,74xe" stroked="f" style="position:absolute;left:5637;top:39;width:63;height:68">
              <v:path arrowok="t"/>
              <v:fill/>
            </v:shape>
            <v:shape coordorigin="5637,39" coordsize="63,68" fillcolor="#FEFFFE" filled="t" path="m5648,97l5648,49,5655,48,5666,49,5671,50,5684,53,5690,63,5689,74,5690,97,5700,78,5700,74,5693,53,5676,41,5672,41,5664,39,5656,40,5648,40,5648,97xe" stroked="f" style="position:absolute;left:5637;top:39;width:63;height:68">
              <v:path arrowok="t"/>
              <v:fill/>
            </v:shape>
            <w10:wrap type="none"/>
          </v:group>
        </w:pict>
      </w:r>
      <w:r>
        <w:pict>
          <v:group coordorigin="7180,-18" coordsize="181,177" style="position:absolute;margin-left:358.986pt;margin-top:-0.901047pt;width:9.0377pt;height:8.855pt;mso-position-horizontal-relative:page;mso-position-vertical-relative:paragraph;z-index:-2197">
            <v:shape coordorigin="7190,-8" coordsize="161,157" fillcolor="#A4CE39" filled="t" path="m7295,-4l7272,-8,7254,-7,7233,1,7215,13,7201,29,7192,48,7190,62,7190,80,7191,89,7199,110,7212,127,7228,140,7248,148,7259,149,7285,149,7305,142,7323,130,7337,114,7347,95,7350,74,7349,57,7342,37,7331,19,7314,5,7295,-4xe" stroked="f" style="position:absolute;left:7190;top:-8;width:161;height:157">
              <v:path arrowok="t"/>
              <v:fill/>
            </v:shape>
            <v:shape coordorigin="7232,20" coordsize="13,13" fillcolor="#F8F9EF" filled="t" path="m7238,33l7245,30,7246,23,7239,20,7232,23,7232,30,7238,33xe" stroked="f" style="position:absolute;left:7232;top:20;width:13;height:13">
              <v:path arrowok="t"/>
              <v:fill/>
            </v:shape>
            <v:shape coordorigin="7233,73" coordsize="11,0" filled="f" path="m7233,73l7244,73e" strokecolor="#FEFFFE" stroked="t" strokeweight="3.434pt" style="position:absolute;left:7233;top:73;width:11;height:0">
              <v:path arrowok="t"/>
            </v:shape>
            <v:shape coordorigin="7257,39" coordsize="63,68" fillcolor="#FEFFFE" filled="t" path="m7310,74l7309,88,7300,96,7286,97,7282,98,7273,97,7268,97,7268,40,7257,40,7257,106,7268,106,7276,107,7283,107,7291,106,7310,97,7310,74xe" stroked="f" style="position:absolute;left:7257;top:39;width:63;height:68">
              <v:path arrowok="t"/>
              <v:fill/>
            </v:shape>
            <v:shape coordorigin="7257,39" coordsize="63,68" fillcolor="#FEFFFE" filled="t" path="m7268,97l7268,49,7275,48,7286,49,7292,50,7305,53,7310,63,7310,74,7310,97,7320,78,7320,74,7314,53,7296,41,7292,41,7284,39,7276,40,7268,40,7268,97xe" stroked="f" style="position:absolute;left:7257;top:39;width:63;height:68">
              <v:path arrowok="t"/>
              <v:fill/>
            </v:shape>
            <w10:wrap type="none"/>
          </v:group>
        </w:pict>
      </w:r>
      <w:r>
        <w:pict>
          <v:group coordorigin="3305,243" coordsize="181,177" style="position:absolute;margin-left:165.231pt;margin-top:12.173pt;width:9.0377pt;height:8.855pt;mso-position-horizontal-relative:page;mso-position-vertical-relative:paragraph;z-index:-2196">
            <v:shape coordorigin="3315,253" coordsize="161,157" fillcolor="#A4CE39" filled="t" path="m3419,257l3397,253,3379,255,3357,262,3340,275,3326,291,3317,310,3315,324,3315,342,3316,351,3324,371,3337,388,3353,401,3373,409,3384,411,3410,411,3430,404,3448,392,3462,376,3472,356,3475,335,3474,319,3467,299,3455,281,3439,267,3419,257xe" stroked="f" style="position:absolute;left:3315;top:253;width:161;height:157">
              <v:path arrowok="t"/>
              <v:fill/>
            </v:shape>
            <v:shape coordorigin="3357,282" coordsize="13,13" fillcolor="#F8F9EF" filled="t" path="m3363,295l3370,292,3370,285,3364,282,3357,284,3357,292,3363,295xe" stroked="f" style="position:absolute;left:3357;top:282;width:13;height:13">
              <v:path arrowok="t"/>
              <v:fill/>
            </v:shape>
            <v:shape coordorigin="3358,335" coordsize="11,0" filled="f" path="m3358,335l3369,335e" strokecolor="#FEFFFE" stroked="t" strokeweight="3.434pt" style="position:absolute;left:3358;top:335;width:11;height:0">
              <v:path arrowok="t"/>
            </v:shape>
            <v:shape coordorigin="3382,301" coordsize="63,68" fillcolor="#FEFFFE" filled="t" path="m3435,336l3434,349,3424,358,3411,359,3407,359,3398,359,3393,359,3393,301,3382,301,3382,368,3393,368,3401,368,3408,368,3416,367,3435,358,3435,336xe" stroked="f" style="position:absolute;left:3382;top:301;width:63;height:68">
              <v:path arrowok="t"/>
              <v:fill/>
            </v:shape>
            <v:shape coordorigin="3382,301" coordsize="63,68" fillcolor="#FEFFFE" filled="t" path="m3393,359l3393,310,3400,310,3411,310,3416,311,3430,315,3435,325,3435,336,3435,358,3445,339,3445,335,3439,315,3421,303,3417,302,3409,301,3401,301,3393,301,3393,359xe" stroked="f" style="position:absolute;left:3382;top:301;width:63;height:68">
              <v:path arrowok="t"/>
              <v:fill/>
            </v:shape>
            <w10:wrap type="none"/>
          </v:group>
        </w:pict>
      </w:r>
      <w:r>
        <w:pict>
          <v:group coordorigin="6490,243" coordsize="181,177" style="position:absolute;margin-left:324.497pt;margin-top:12.173pt;width:9.0377pt;height:8.855pt;mso-position-horizontal-relative:page;mso-position-vertical-relative:paragraph;z-index:-2195">
            <v:shape coordorigin="6500,253" coordsize="161,157" fillcolor="#A4CE39" filled="t" path="m6605,257l6582,253,6564,255,6543,262,6525,275,6511,291,6502,310,6500,324,6500,342,6501,351,6509,371,6522,388,6539,401,6558,409,6570,411,6595,411,6616,404,6634,392,6648,376,6657,356,6661,335,6659,319,6653,299,6641,281,6625,267,6605,257xe" stroked="f" style="position:absolute;left:6500;top:253;width:161;height:157">
              <v:path arrowok="t"/>
              <v:fill/>
            </v:shape>
            <v:shape coordorigin="6542,282" coordsize="13,13" fillcolor="#F8F9EF" filled="t" path="m6549,295l6555,292,6556,285,6549,282,6542,284,6542,292,6549,295xe" stroked="f" style="position:absolute;left:6542;top:282;width:13;height:13">
              <v:path arrowok="t"/>
              <v:fill/>
            </v:shape>
            <v:shape coordorigin="6543,335" coordsize="11,0" filled="f" path="m6543,335l6554,335e" strokecolor="#FEFFFE" stroked="t" strokeweight="3.434pt" style="position:absolute;left:6543;top:335;width:11;height:0">
              <v:path arrowok="t"/>
            </v:shape>
            <v:shape coordorigin="6567,301" coordsize="63,68" fillcolor="#FEFFFE" filled="t" path="m6620,336l6619,349,6610,358,6597,359,6592,359,6584,359,6578,359,6578,301,6567,301,6567,368,6578,368,6586,368,6594,368,6601,367,6621,358,6620,336xe" stroked="f" style="position:absolute;left:6567;top:301;width:63;height:68">
              <v:path arrowok="t"/>
              <v:fill/>
            </v:shape>
            <v:shape coordorigin="6567,301" coordsize="63,68" fillcolor="#FEFFFE" filled="t" path="m6578,359l6578,310,6586,310,6596,310,6602,311,6615,315,6620,325,6620,336,6621,358,6630,339,6631,335,6624,315,6606,303,6602,302,6594,301,6586,301,6578,301,6578,359xe" stroked="f" style="position:absolute;left:6567;top:301;width:63;height:68">
              <v:path arrowok="t"/>
              <v:fill/>
            </v:shape>
            <w10:wrap type="none"/>
          </v:group>
        </w:pict>
      </w:r>
      <w:r>
        <w:pict>
          <v:group coordorigin="3637,516" coordsize="181,177" style="position:absolute;margin-left:181.84pt;margin-top:25.8pt;width:9.0377pt;height:8.855pt;mso-position-horizontal-relative:page;mso-position-vertical-relative:paragraph;z-index:-2194">
            <v:shape coordorigin="3647,526" coordsize="161,157" fillcolor="#A4CE39" filled="t" path="m3752,530l3729,526,3711,527,3690,535,3672,547,3658,563,3649,582,3647,596,3647,614,3648,623,3656,644,3669,661,3686,674,3705,682,3716,683,3742,683,3762,676,3780,664,3794,648,3804,629,3808,608,3806,591,3799,571,3788,553,3771,539,3752,530xe" stroked="f" style="position:absolute;left:3647;top:526;width:161;height:157">
              <v:path arrowok="t"/>
              <v:fill/>
            </v:shape>
            <v:shape coordorigin="3689,554" coordsize="13,13" fillcolor="#F8F9EF" filled="t" path="m3696,567l3702,564,3703,557,3696,554,3689,557,3689,564,3696,567xe" stroked="f" style="position:absolute;left:3689;top:554;width:13;height:13">
              <v:path arrowok="t"/>
              <v:fill/>
            </v:shape>
            <v:shape coordorigin="3690,607" coordsize="11,0" filled="f" path="m3690,607l3701,607e" strokecolor="#FEFFFE" stroked="t" strokeweight="3.434pt" style="position:absolute;left:3690;top:607;width:11;height:0">
              <v:path arrowok="t"/>
            </v:shape>
            <v:shape coordorigin="3714,573" coordsize="63,68" fillcolor="#FEFFFE" filled="t" path="m3767,608l3766,622,3757,631,3743,631,3739,632,3731,631,3725,631,3725,574,3714,574,3714,640,3725,640,3733,641,3740,641,3748,640,3768,631,3767,608xe" stroked="f" style="position:absolute;left:3714;top:573;width:63;height:68">
              <v:path arrowok="t"/>
              <v:fill/>
            </v:shape>
            <v:shape coordorigin="3714,573" coordsize="63,68" fillcolor="#FEFFFE" filled="t" path="m3725,631l3725,583,3733,582,3743,583,3749,584,3762,587,3767,597,3767,608,3768,631,3777,612,3777,608,3771,587,3753,575,3749,575,3741,573,3733,574,3725,574,3725,631xe" stroked="f" style="position:absolute;left:3714;top:573;width:63;height:68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ALI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-4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16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KH</w:t>
      </w:r>
      <w:r>
        <w:rPr>
          <w:rFonts w:ascii="Times New Roman" w:cs="Times New Roman" w:eastAsia="Times New Roman" w:hAnsi="Times New Roman"/>
          <w:spacing w:val="-16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ALI</w:t>
      </w:r>
      <w:r>
        <w:rPr>
          <w:rFonts w:ascii="Times New Roman" w:cs="Times New Roman" w:eastAsia="Times New Roman" w:hAnsi="Times New Roman"/>
          <w:spacing w:val="-1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B.</w:t>
      </w:r>
      <w:r>
        <w:rPr>
          <w:rFonts w:ascii="Times New Roman" w:cs="Times New Roman" w:eastAsia="Times New Roman" w:hAns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5"/>
          <w:position w:val="0"/>
          <w:sz w:val="20"/>
          <w:szCs w:val="20"/>
        </w:rPr>
        <w:t>ROO</w:t>
      </w:r>
      <w:r>
        <w:rPr>
          <w:rFonts w:ascii="Times New Roman" w:cs="Times New Roman" w:eastAsia="Times New Roman" w:hAnsi="Times New Roman"/>
          <w:spacing w:val="4"/>
          <w:w w:val="105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97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7"/>
          <w:sz w:val="15"/>
          <w:szCs w:val="15"/>
        </w:rPr>
        <w:t>3,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4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4"/>
          <w:position w:val="0"/>
          <w:sz w:val="20"/>
          <w:szCs w:val="20"/>
        </w:rPr>
        <w:t>AI</w:t>
      </w:r>
      <w:r>
        <w:rPr>
          <w:rFonts w:ascii="Times New Roman" w:cs="Times New Roman" w:eastAsia="Times New Roman" w:hAnsi="Times New Roman"/>
          <w:spacing w:val="-15"/>
          <w:w w:val="94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4"/>
          <w:w w:val="94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4"/>
          <w:w w:val="94"/>
          <w:position w:val="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spacing w:val="4"/>
          <w:w w:val="94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94"/>
          <w:position w:val="0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spacing w:val="13"/>
          <w:w w:val="94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AH</w:t>
      </w:r>
      <w:r>
        <w:rPr>
          <w:rFonts w:ascii="Times New Roman" w:cs="Times New Roman" w:eastAsia="Times New Roman" w:hAnsi="Times New Roman"/>
          <w:spacing w:val="-4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AROOQ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spacing w:val="2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5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6"/>
          <w:position w:val="0"/>
          <w:sz w:val="20"/>
          <w:szCs w:val="20"/>
        </w:rPr>
        <w:t>KHALED</w:t>
      </w:r>
      <w:r>
        <w:rPr>
          <w:rFonts w:ascii="Times New Roman" w:cs="Times New Roman" w:eastAsia="Times New Roman" w:hAnsi="Times New Roman"/>
          <w:spacing w:val="10"/>
          <w:w w:val="96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MOHA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11"/>
          <w:position w:val="7"/>
          <w:sz w:val="15"/>
          <w:szCs w:val="15"/>
        </w:rPr>
        <w:t>6</w:t>
      </w:r>
      <w:r>
        <w:rPr>
          <w:rFonts w:ascii="Times New Roman" w:cs="Times New Roman" w:eastAsia="Times New Roman" w:hAnsi="Times New Roman"/>
          <w:spacing w:val="-9"/>
          <w:w w:val="111"/>
          <w:position w:val="7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0"/>
          <w:w w:val="116"/>
          <w:position w:val="7"/>
          <w:sz w:val="15"/>
          <w:szCs w:val="15"/>
        </w:rPr>
        <w:t>7</w:t>
      </w:r>
      <w:r>
        <w:rPr>
          <w:rFonts w:ascii="Times New Roman" w:cs="Times New Roman" w:eastAsia="Times New Roman" w:hAnsi="Times New Roman"/>
          <w:spacing w:val="0"/>
          <w:w w:val="103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11" w:line="240" w:lineRule="exact"/>
        <w:ind w:left="103"/>
      </w:pP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4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9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-1"/>
          <w:sz w:val="20"/>
          <w:szCs w:val="20"/>
        </w:rPr>
        <w:t>Z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4"/>
          <w:w w:val="100"/>
          <w:position w:val="-1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-8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-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4"/>
          <w:w w:val="100"/>
          <w:position w:val="-1"/>
          <w:sz w:val="20"/>
          <w:szCs w:val="20"/>
        </w:rPr>
        <w:t>U</w:t>
      </w:r>
      <w:r>
        <w:rPr>
          <w:rFonts w:ascii="Times New Roman" w:cs="Times New Roman" w:eastAsia="Times New Roman" w:hAnsi="Times New Roman"/>
          <w:spacing w:val="4"/>
          <w:w w:val="100"/>
          <w:position w:val="-1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4"/>
          <w:w w:val="100"/>
          <w:position w:val="-1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22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position w:val="-1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4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SEEN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5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13"/>
          <w:position w:val="6"/>
          <w:sz w:val="15"/>
          <w:szCs w:val="15"/>
        </w:rPr>
        <w:t>8,9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jc w:val="left"/>
        <w:spacing w:line="140" w:lineRule="exact"/>
        <w:ind w:left="103"/>
      </w:pPr>
      <w:r>
        <w:rPr>
          <w:rFonts w:ascii="Times New Roman" w:cs="Times New Roman" w:eastAsia="Times New Roman" w:hAnsi="Times New Roman"/>
          <w:position w:val="5"/>
          <w:sz w:val="10"/>
          <w:szCs w:val="10"/>
        </w:rPr>
        <w:t>1</w:t>
      </w:r>
      <w:r>
        <w:rPr>
          <w:rFonts w:ascii="Times New Roman" w:cs="Times New Roman" w:eastAsia="Times New Roman" w:hAnsi="Times New Roman"/>
          <w:spacing w:val="-15"/>
          <w:position w:val="5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Department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13"/>
          <w:szCs w:val="13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ater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Resources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Engineering,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Coll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ge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Engineering,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Un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ersity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Baghdad,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Baghdad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17635,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Iraq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jc w:val="left"/>
        <w:spacing w:line="140" w:lineRule="exact"/>
        <w:ind w:left="103"/>
      </w:pPr>
      <w:r>
        <w:rPr>
          <w:rFonts w:ascii="Times New Roman" w:cs="Times New Roman" w:eastAsia="Times New Roman" w:hAnsi="Times New Roman"/>
          <w:position w:val="4"/>
          <w:sz w:val="10"/>
          <w:szCs w:val="10"/>
        </w:rPr>
        <w:t>2</w:t>
      </w:r>
      <w:r>
        <w:rPr>
          <w:rFonts w:ascii="Times New Roman" w:cs="Times New Roman" w:eastAsia="Times New Roman" w:hAnsi="Times New Roman"/>
          <w:spacing w:val="-15"/>
          <w:position w:val="4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vil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Engineering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Department,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Un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ersity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13"/>
          <w:szCs w:val="13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echnolog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13"/>
          <w:szCs w:val="13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Baghdad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19006,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Iraq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jc w:val="left"/>
        <w:spacing w:line="140" w:lineRule="exact"/>
        <w:ind w:left="103"/>
      </w:pPr>
      <w:r>
        <w:rPr>
          <w:rFonts w:ascii="Times New Roman" w:cs="Times New Roman" w:eastAsia="Times New Roman" w:hAnsi="Times New Roman"/>
          <w:position w:val="4"/>
          <w:sz w:val="10"/>
          <w:szCs w:val="10"/>
        </w:rPr>
        <w:t>3</w:t>
      </w:r>
      <w:r>
        <w:rPr>
          <w:rFonts w:ascii="Times New Roman" w:cs="Times New Roman" w:eastAsia="Times New Roman" w:hAnsi="Times New Roman"/>
          <w:spacing w:val="-15"/>
          <w:position w:val="4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Ministry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Education,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Directorate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Education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Thi-Qa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13"/>
          <w:szCs w:val="13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Thi-Qar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64001,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Iraq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jc w:val="left"/>
        <w:spacing w:line="140" w:lineRule="exact"/>
        <w:ind w:left="103"/>
      </w:pPr>
      <w:r>
        <w:rPr>
          <w:rFonts w:ascii="Times New Roman" w:cs="Times New Roman" w:eastAsia="Times New Roman" w:hAnsi="Times New Roman"/>
          <w:position w:val="4"/>
          <w:sz w:val="10"/>
          <w:szCs w:val="10"/>
        </w:rPr>
        <w:t>4</w:t>
      </w:r>
      <w:r>
        <w:rPr>
          <w:rFonts w:ascii="Times New Roman" w:cs="Times New Roman" w:eastAsia="Times New Roman" w:hAnsi="Times New Roman"/>
          <w:spacing w:val="-15"/>
          <w:position w:val="4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Biochemistry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and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Biological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Engineering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Research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Group,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Scientific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Research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Cente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13"/>
          <w:szCs w:val="13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Al-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13"/>
          <w:szCs w:val="13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yen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Un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ersit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13"/>
          <w:szCs w:val="13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Thi-Qa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13"/>
          <w:szCs w:val="13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64001,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Iraq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jc w:val="left"/>
        <w:spacing w:line="140" w:lineRule="exact"/>
        <w:ind w:left="103"/>
      </w:pPr>
      <w:r>
        <w:rPr>
          <w:rFonts w:ascii="Times New Roman" w:cs="Times New Roman" w:eastAsia="Times New Roman" w:hAnsi="Times New Roman"/>
          <w:position w:val="4"/>
          <w:sz w:val="10"/>
          <w:szCs w:val="10"/>
        </w:rPr>
        <w:t>5</w:t>
      </w:r>
      <w:r>
        <w:rPr>
          <w:rFonts w:ascii="Times New Roman" w:cs="Times New Roman" w:eastAsia="Times New Roman" w:hAnsi="Times New Roman"/>
          <w:spacing w:val="-15"/>
          <w:position w:val="4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aculty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Sustainable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Design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Engineering,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Un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ersity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Prince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Ed</w:t>
      </w:r>
      <w:r>
        <w:rPr>
          <w:rFonts w:ascii="Times New Roman" w:cs="Times New Roman" w:eastAsia="Times New Roman" w:hAnsi="Times New Roman"/>
          <w:spacing w:val="-1"/>
          <w:w w:val="100"/>
          <w:position w:val="0"/>
          <w:sz w:val="13"/>
          <w:szCs w:val="13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ard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Island,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Charlottet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wn,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PE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C1A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4P3,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Canada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jc w:val="left"/>
        <w:spacing w:line="140" w:lineRule="exact"/>
        <w:ind w:left="103"/>
      </w:pPr>
      <w:r>
        <w:rPr>
          <w:rFonts w:ascii="Times New Roman" w:cs="Times New Roman" w:eastAsia="Times New Roman" w:hAnsi="Times New Roman"/>
          <w:position w:val="4"/>
          <w:sz w:val="10"/>
          <w:szCs w:val="10"/>
        </w:rPr>
        <w:t>6</w:t>
      </w:r>
      <w:r>
        <w:rPr>
          <w:rFonts w:ascii="Times New Roman" w:cs="Times New Roman" w:eastAsia="Times New Roman" w:hAnsi="Times New Roman"/>
          <w:spacing w:val="-15"/>
          <w:position w:val="4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Department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vil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Engineering,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Coll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ge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Engineering,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King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Khalid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Un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ersit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13"/>
          <w:szCs w:val="13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Abha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61421,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Saudi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Arabia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jc w:val="left"/>
        <w:spacing w:line="140" w:lineRule="exact"/>
        <w:ind w:left="103"/>
      </w:pPr>
      <w:r>
        <w:rPr>
          <w:rFonts w:ascii="Times New Roman" w:cs="Times New Roman" w:eastAsia="Times New Roman" w:hAnsi="Times New Roman"/>
          <w:position w:val="4"/>
          <w:sz w:val="10"/>
          <w:szCs w:val="10"/>
        </w:rPr>
        <w:t>7</w:t>
      </w:r>
      <w:r>
        <w:rPr>
          <w:rFonts w:ascii="Times New Roman" w:cs="Times New Roman" w:eastAsia="Times New Roman" w:hAnsi="Times New Roman"/>
          <w:spacing w:val="-15"/>
          <w:position w:val="4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Department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vil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Engineering,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High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Institute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13"/>
          <w:szCs w:val="13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echnological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Studies,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Mrezgua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Un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ersity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Campus,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Nabeul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8000,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-6"/>
          <w:w w:val="101"/>
          <w:position w:val="0"/>
          <w:sz w:val="13"/>
          <w:szCs w:val="13"/>
        </w:rPr>
        <w:t>T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unisia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jc w:val="left"/>
        <w:spacing w:line="140" w:lineRule="exact"/>
        <w:ind w:left="103"/>
      </w:pPr>
      <w:r>
        <w:rPr>
          <w:rFonts w:ascii="Times New Roman" w:cs="Times New Roman" w:eastAsia="Times New Roman" w:hAnsi="Times New Roman"/>
          <w:position w:val="4"/>
          <w:sz w:val="10"/>
          <w:szCs w:val="10"/>
        </w:rPr>
        <w:t>8</w:t>
      </w:r>
      <w:r>
        <w:rPr>
          <w:rFonts w:ascii="Times New Roman" w:cs="Times New Roman" w:eastAsia="Times New Roman" w:hAnsi="Times New Roman"/>
          <w:spacing w:val="-15"/>
          <w:position w:val="4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w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Era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and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D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elopment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in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vil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Engineering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Research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Group,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Scientific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Research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Cente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13"/>
          <w:szCs w:val="13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Al-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13"/>
          <w:szCs w:val="13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yen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Un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ersit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13"/>
          <w:szCs w:val="13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Thi-Qar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64001,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Iraq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3"/>
          <w:szCs w:val="13"/>
        </w:rPr>
        <w:jc w:val="left"/>
        <w:spacing w:line="140" w:lineRule="exact"/>
        <w:ind w:left="103"/>
      </w:pPr>
      <w:r>
        <w:rPr>
          <w:rFonts w:ascii="Times New Roman" w:cs="Times New Roman" w:eastAsia="Times New Roman" w:hAnsi="Times New Roman"/>
          <w:position w:val="4"/>
          <w:sz w:val="10"/>
          <w:szCs w:val="10"/>
        </w:rPr>
        <w:t>9</w:t>
      </w:r>
      <w:r>
        <w:rPr>
          <w:rFonts w:ascii="Times New Roman" w:cs="Times New Roman" w:eastAsia="Times New Roman" w:hAnsi="Times New Roman"/>
          <w:spacing w:val="-15"/>
          <w:position w:val="4"/>
          <w:sz w:val="10"/>
          <w:szCs w:val="1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Coll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ge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Creat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Design,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Asia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Un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13"/>
          <w:szCs w:val="13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13"/>
          <w:szCs w:val="13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ersit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13"/>
          <w:szCs w:val="13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13"/>
          <w:szCs w:val="13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aichung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Cit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13"/>
          <w:szCs w:val="13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3"/>
          <w:szCs w:val="13"/>
        </w:rPr>
        <w:t> </w:t>
      </w:r>
      <w:r>
        <w:rPr>
          <w:rFonts w:ascii="Times New Roman" w:cs="Times New Roman" w:eastAsia="Times New Roman" w:hAnsi="Times New Roman"/>
          <w:spacing w:val="-11"/>
          <w:w w:val="101"/>
          <w:position w:val="0"/>
          <w:sz w:val="13"/>
          <w:szCs w:val="13"/>
        </w:rPr>
        <w:t>T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ai</w:t>
      </w:r>
      <w:r>
        <w:rPr>
          <w:rFonts w:ascii="Times New Roman" w:cs="Times New Roman" w:eastAsia="Times New Roman" w:hAnsi="Times New Roman"/>
          <w:spacing w:val="-1"/>
          <w:w w:val="101"/>
          <w:position w:val="0"/>
          <w:sz w:val="13"/>
          <w:szCs w:val="13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position w:val="0"/>
          <w:sz w:val="13"/>
          <w:szCs w:val="13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3"/>
          <w:szCs w:val="13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72"/>
        <w:ind w:left="103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Corresponding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author: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Zaher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Mundher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hyperlink r:id="rId4">
        <w:r>
          <w:rPr>
            <w:rFonts w:ascii="Times New Roman" w:cs="Times New Roman" w:eastAsia="Times New Roman" w:hAnsi="Times New Roman"/>
            <w:spacing w:val="0"/>
            <w:w w:val="100"/>
            <w:sz w:val="15"/>
            <w:szCs w:val="15"/>
          </w:rPr>
          <w:t>(zaheryaseen88@gmail.com;</w:t>
        </w:r>
        <w:r>
          <w:rPr>
            <w:rFonts w:ascii="Times New Roman" w:cs="Times New Roman" w:eastAsia="Times New Roman" w:hAnsi="Times New Roman"/>
            <w:spacing w:val="36"/>
            <w:w w:val="100"/>
            <w:sz w:val="15"/>
            <w:szCs w:val="15"/>
          </w:rPr>
          <w:t> </w:t>
        </w:r>
      </w:hyperlink>
      <w:hyperlink r:id="rId5">
        <w:r>
          <w:rPr>
            <w:rFonts w:ascii="Times New Roman" w:cs="Times New Roman" w:eastAsia="Times New Roman" w:hAnsi="Times New Roman"/>
            <w:spacing w:val="0"/>
            <w:w w:val="102"/>
            <w:sz w:val="15"/>
            <w:szCs w:val="15"/>
          </w:rPr>
          <w:t>yaseen@alayen.edu.iq)</w:t>
        </w:r>
        <w:r>
          <w:rPr>
            <w:rFonts w:ascii="Times New Roman" w:cs="Times New Roman" w:eastAsia="Times New Roman" w:hAnsi="Times New Roman"/>
            <w:spacing w:val="0"/>
            <w:w w:val="100"/>
            <w:sz w:val="15"/>
            <w:szCs w:val="15"/>
          </w:rPr>
        </w:r>
      </w:hyperlink>
    </w:p>
    <w:p>
      <w:pPr>
        <w:rPr>
          <w:sz w:val="12"/>
          <w:szCs w:val="12"/>
        </w:rPr>
        <w:jc w:val="left"/>
        <w:spacing w:before="5" w:line="120" w:lineRule="exact"/>
      </w:pPr>
      <w:r>
        <w:rPr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line="160" w:lineRule="exact"/>
        <w:ind w:left="103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This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ork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supported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by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Deanship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Scientific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Research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King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Khalid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ersity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under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Grant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RG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2"/>
          <w:sz w:val="15"/>
          <w:szCs w:val="15"/>
        </w:rPr>
        <w:t>1/372/42.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45" w:lineRule="auto"/>
        <w:ind w:left="248" w:right="1444"/>
      </w:pPr>
      <w:r>
        <w:pict>
          <v:group coordorigin="722,12" coordsize="57,251" style="position:absolute;margin-left:36.12pt;margin-top:0.583538pt;width:2.8484pt;height:12.5414pt;mso-position-horizontal-relative:page;mso-position-vertical-relative:paragraph;z-index:-2193">
            <v:shape coordorigin="723,13" coordsize="55,55" fillcolor="#A7AAAD" filled="t" path="m778,25l766,13,736,13,723,25,723,55,736,68,766,68,778,55,778,25xe" stroked="f" style="position:absolute;left:723;top:13;width:55;height:55">
              <v:path arrowok="t"/>
              <v:fill/>
            </v:shape>
            <v:shape coordorigin="723,110" coordsize="55,55" fillcolor="#A7AAAD" filled="t" path="m751,165l766,165,778,152,778,122,766,110,736,110,723,122,723,152,736,165,751,165xe" stroked="f" style="position:absolute;left:723;top:110;width:55;height:55">
              <v:path arrowok="t"/>
              <v:fill/>
            </v:shape>
            <v:shape coordorigin="723,207" coordsize="55,55" fillcolor="#A7AAAD" filled="t" path="m751,261l766,261,778,249,778,219,766,207,736,207,723,219,723,249,736,261,751,261xe" stroked="f" style="position:absolute;left:723;top:207;width:55;height:55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20"/>
          <w:szCs w:val="20"/>
        </w:rPr>
        <w:t>ABSTRACT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accurate</w:t>
      </w:r>
      <w:r>
        <w:rPr>
          <w:rFonts w:ascii="Times New Roman" w:cs="Times New Roman" w:eastAsia="Times New Roman" w:hAnsi="Times New Roman"/>
          <w:color w:val="000000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color w:val="000000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color w:val="000000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(WQ)</w:t>
      </w:r>
      <w:r>
        <w:rPr>
          <w:rFonts w:ascii="Times New Roman" w:cs="Times New Roman" w:eastAsia="Times New Roman" w:hAnsi="Times New Roman"/>
          <w:color w:val="000000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related</w:t>
      </w:r>
      <w:r>
        <w:rPr>
          <w:rFonts w:ascii="Times New Roman" w:cs="Times New Roman" w:eastAsia="Times New Roman" w:hAnsi="Times New Roman"/>
          <w:color w:val="000000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color w:val="000000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color w:val="000000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considered</w:t>
      </w:r>
      <w:r>
        <w:rPr>
          <w:rFonts w:ascii="Times New Roman" w:cs="Times New Roman" w:eastAsia="Times New Roman" w:hAnsi="Times New Roman"/>
          <w:color w:val="000000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000000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otal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decis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tool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sustainable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resources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management.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stud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ferent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ensemble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machine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(ML)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including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Quantile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000000"/>
          <w:spacing w:val="-3"/>
          <w:w w:val="9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color w:val="000000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forest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(QRF),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Random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99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orest</w:t>
      </w:r>
      <w:r>
        <w:rPr>
          <w:rFonts w:ascii="Times New Roman" w:cs="Times New Roman" w:eastAsia="Times New Roman" w:hAnsi="Times New Roman"/>
          <w:color w:val="000000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(RF),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radial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20"/>
          <w:szCs w:val="20"/>
        </w:rPr>
        <w:t>support</w:t>
      </w:r>
      <w:r>
        <w:rPr>
          <w:rFonts w:ascii="Times New Roman" w:cs="Times New Roman" w:eastAsia="Times New Roman" w:hAnsi="Times New Roman"/>
          <w:color w:val="000000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ector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machine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(SVM),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Stochastic</w:t>
      </w:r>
      <w:r>
        <w:rPr>
          <w:rFonts w:ascii="Times New Roman" w:cs="Times New Roman" w:eastAsia="Times New Roman" w:hAns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Gradient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Boosting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(GBM)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Gradient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Boosting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Machines</w:t>
      </w:r>
      <w:r>
        <w:rPr>
          <w:rFonts w:ascii="Times New Roman" w:cs="Times New Roman" w:eastAsia="Times New Roman" w:hAns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(GBM_H2O)</w:t>
      </w:r>
      <w:r>
        <w:rPr>
          <w:rFonts w:ascii="Times New Roman" w:cs="Times New Roman" w:eastAsia="Times New Roman" w:hAns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predict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monthly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biochemical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oxygen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demand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(BOD)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Euphrates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Iraq.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aim,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monthly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erage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temperature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(T),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9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urbidit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pH,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Electrical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Conduct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vity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(EC),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Alkalinity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(Alk),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Calcium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(Ca),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chemical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oxygen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demand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(COD),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Sul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ate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(SO</w:t>
      </w:r>
      <w:r>
        <w:rPr>
          <w:rFonts w:ascii="Times New Roman" w:cs="Times New Roman" w:eastAsia="Times New Roman" w:hAnsi="Times New Roman"/>
          <w:color w:val="000000"/>
          <w:spacing w:val="10"/>
          <w:w w:val="100"/>
          <w:position w:val="-3"/>
          <w:sz w:val="15"/>
          <w:szCs w:val="15"/>
        </w:rPr>
        <w:t>4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),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total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dissol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solids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(TDS),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total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suspended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solids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(TSS),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measured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ten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years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period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stud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performances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standalone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compared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grat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coupling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3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applied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color w:val="000000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color w:val="000000"/>
          <w:spacing w:val="3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000000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ferent</w:t>
      </w:r>
      <w:r>
        <w:rPr>
          <w:rFonts w:ascii="Times New Roman" w:cs="Times New Roman" w:eastAsia="Times New Roman" w:hAnsi="Times New Roman"/>
          <w:color w:val="000000"/>
          <w:spacing w:val="3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xtraction</w:t>
      </w:r>
      <w:r>
        <w:rPr>
          <w:rFonts w:ascii="Times New Roman" w:cs="Times New Roman" w:eastAsia="Times New Roman" w:hAnsi="Times New Roman"/>
          <w:color w:val="000000"/>
          <w:spacing w:val="2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algorithms</w:t>
      </w:r>
      <w:r>
        <w:rPr>
          <w:rFonts w:ascii="Times New Roman" w:cs="Times New Roman" w:eastAsia="Times New Roman" w:hAnsi="Times New Roman"/>
          <w:color w:val="000000"/>
          <w:spacing w:val="2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i.e.,</w:t>
      </w:r>
      <w:r>
        <w:rPr>
          <w:rFonts w:ascii="Times New Roman" w:cs="Times New Roman" w:eastAsia="Times New Roman" w:hAnsi="Times New Roman"/>
          <w:color w:val="000000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Genetic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color w:val="000000"/>
          <w:spacing w:val="2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(GA)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000000"/>
          <w:spacing w:val="3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Principal</w:t>
      </w:r>
      <w:r>
        <w:rPr>
          <w:rFonts w:ascii="Times New Roman" w:cs="Times New Roman" w:eastAsia="Times New Roman" w:hAnsi="Times New Roman"/>
          <w:color w:val="000000"/>
          <w:spacing w:val="2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Components</w:t>
      </w:r>
      <w:r>
        <w:rPr>
          <w:rFonts w:ascii="Times New Roman" w:cs="Times New Roman" w:eastAsia="Times New Roman" w:hAnsi="Times New Roman"/>
          <w:color w:val="000000"/>
          <w:spacing w:val="2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Analysis</w:t>
      </w:r>
      <w:r>
        <w:rPr>
          <w:rFonts w:ascii="Times New Roman" w:cs="Times New Roman" w:eastAsia="Times New Roman" w:hAnsi="Times New Roman"/>
          <w:color w:val="000000"/>
          <w:spacing w:val="2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(PCA).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3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reliability</w:t>
      </w:r>
      <w:r>
        <w:rPr>
          <w:rFonts w:ascii="Times New Roman" w:cs="Times New Roman" w:eastAsia="Times New Roman" w:hAnsi="Times New Roman"/>
          <w:color w:val="000000"/>
          <w:spacing w:val="2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applied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000000"/>
          <w:spacing w:val="3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aluated</w:t>
      </w:r>
      <w:r>
        <w:rPr>
          <w:rFonts w:ascii="Times New Roman" w:cs="Times New Roman" w:eastAsia="Times New Roman" w:hAnsi="Times New Roman"/>
          <w:color w:val="000000"/>
          <w:spacing w:val="2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criteria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determination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(R</w:t>
      </w:r>
      <w:r>
        <w:rPr>
          <w:rFonts w:ascii="Times New Roman" w:cs="Times New Roman" w:eastAsia="Times New Roman" w:hAnsi="Times New Roman"/>
          <w:color w:val="000000"/>
          <w:spacing w:val="10"/>
          <w:w w:val="100"/>
          <w:position w:val="7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),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root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mean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square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error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(RMSE),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mean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absolute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error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(MAE),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Nash-Sutcli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fe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ficien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(NSE),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illmott</w:t>
      </w:r>
      <w:r>
        <w:rPr>
          <w:rFonts w:ascii="Times New Roman" w:cs="Times New Roman" w:eastAsia="Times New Roman" w:hAnsi="Times New Roman"/>
          <w:color w:val="000000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ind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(d),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percent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bias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(PBIAS).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among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models,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attained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superior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performance.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aluated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color w:val="000000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grat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PCA-QRF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much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better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compared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standalone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ones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those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grated</w:t>
      </w:r>
      <w:r>
        <w:rPr>
          <w:rFonts w:ascii="Times New Roman" w:cs="Times New Roman" w:eastAsia="Times New Roman" w:hAnsi="Times New Roman"/>
          <w:color w:val="000000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GA.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color w:val="000000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criteria</w:t>
      </w:r>
      <w:r>
        <w:rPr>
          <w:rFonts w:ascii="Times New Roman" w:cs="Times New Roman" w:eastAsia="Times New Roman" w:hAnsi="Times New Roman"/>
          <w:color w:val="000000"/>
          <w:spacing w:val="-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000000"/>
          <w:spacing w:val="10"/>
          <w:w w:val="100"/>
          <w:position w:val="7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RMSE,</w:t>
      </w:r>
      <w:r>
        <w:rPr>
          <w:rFonts w:ascii="Times New Roman" w:cs="Times New Roman" w:eastAsia="Times New Roman" w:hAnsi="Times New Roman"/>
          <w:color w:val="000000"/>
          <w:spacing w:val="-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MAE,</w:t>
      </w:r>
      <w:r>
        <w:rPr>
          <w:rFonts w:ascii="Times New Roman" w:cs="Times New Roman" w:eastAsia="Times New Roman" w:hAnsi="Times New Roman"/>
          <w:color w:val="000000"/>
          <w:spacing w:val="-1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NSE,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d,</w:t>
      </w:r>
      <w:r>
        <w:rPr>
          <w:rFonts w:ascii="Times New Roman" w:cs="Times New Roman" w:eastAsia="Times New Roman" w:hAnsi="Times New Roman"/>
          <w:color w:val="000000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PBIAS</w:t>
      </w:r>
      <w:r>
        <w:rPr>
          <w:rFonts w:ascii="Times New Roman" w:cs="Times New Roman" w:eastAsia="Times New Roman" w:hAnsi="Times New Roman"/>
          <w:color w:val="000000"/>
          <w:spacing w:val="-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PCA-QRF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0.94,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0.12,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0.05,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0.93,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0.98,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0.3,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3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4" w:line="249" w:lineRule="auto"/>
        <w:ind w:left="248" w:right="1448"/>
      </w:pPr>
      <w:r>
        <w:pict>
          <v:group coordorigin="722,12" coordsize="57,251" style="position:absolute;margin-left:36.12pt;margin-top:0.583538pt;width:2.8484pt;height:12.5414pt;mso-position-horizontal-relative:page;mso-position-vertical-relative:paragraph;z-index:-2192">
            <v:shape coordorigin="723,13" coordsize="55,55" fillcolor="#A7AAAD" filled="t" path="m778,25l766,13,736,13,723,25,723,55,736,68,766,68,778,55,778,25xe" stroked="f" style="position:absolute;left:723;top:13;width:55;height:55">
              <v:path arrowok="t"/>
              <v:fill/>
            </v:shape>
            <v:shape coordorigin="723,110" coordsize="55,55" fillcolor="#A7AAAD" filled="t" path="m751,165l766,165,778,152,778,122,766,110,736,110,723,122,723,152,736,165,751,165xe" stroked="f" style="position:absolute;left:723;top:110;width:55;height:55">
              <v:path arrowok="t"/>
              <v:fill/>
            </v:shape>
            <v:shape coordorigin="723,207" coordsize="55,55" fillcolor="#A7AAAD" filled="t" path="m751,261l766,261,778,249,778,219,766,207,736,207,723,219,723,249,736,261,751,261xe" stroked="f" style="position:absolute;left:723;top:207;width:55;height:55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91"/>
          <w:sz w:val="20"/>
          <w:szCs w:val="20"/>
        </w:rPr>
        <w:t>INDEX</w:t>
      </w:r>
      <w:r>
        <w:rPr>
          <w:rFonts w:ascii="Times New Roman" w:cs="Times New Roman" w:eastAsia="Times New Roman" w:hAnsi="Times New Roman"/>
          <w:b/>
          <w:color w:val="0078AF"/>
          <w:spacing w:val="22"/>
          <w:w w:val="9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20"/>
          <w:szCs w:val="20"/>
        </w:rPr>
        <w:t>TERMS</w:t>
      </w:r>
      <w:r>
        <w:rPr>
          <w:rFonts w:ascii="Times New Roman" w:cs="Times New Roman" w:eastAsia="Times New Roman" w:hAnsi="Times New Roman"/>
          <w:b/>
          <w:color w:val="0078AF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Semi-arid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gion,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color w:val="000000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qualit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biochemical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oxygen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demand,</w:t>
      </w:r>
      <w:r>
        <w:rPr>
          <w:rFonts w:ascii="Times New Roman" w:cs="Times New Roman" w:eastAsia="Times New Roman" w:hAnsi="Times New Roman"/>
          <w:color w:val="000000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principal</w:t>
      </w:r>
      <w:r>
        <w:rPr>
          <w:rFonts w:ascii="Times New Roman" w:cs="Times New Roman" w:eastAsia="Times New Roman" w:hAnsi="Times New Roman"/>
          <w:color w:val="000000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analysis.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2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type w:val="continuous"/>
          <w:pgSz w:h="15660" w:w="11520"/>
          <w:pgMar w:bottom="280" w:left="620" w:right="640" w:top="116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spacing w:before="53"/>
        <w:ind w:left="123" w:right="3268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I.</w:t>
      </w:r>
      <w:r>
        <w:rPr>
          <w:rFonts w:ascii="Times New Roman" w:cs="Times New Roman" w:eastAsia="Times New Roman" w:hAnsi="Times New Roman"/>
          <w:b/>
          <w:color w:val="0078AF"/>
          <w:spacing w:val="38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1"/>
          <w:sz w:val="18"/>
          <w:szCs w:val="18"/>
        </w:rPr>
        <w:t>INTRODUCTION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32" w:line="277" w:lineRule="auto"/>
        <w:ind w:firstLine="20" w:left="103" w:right="509"/>
      </w:pP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A.</w:t>
      </w:r>
      <w:r>
        <w:rPr>
          <w:rFonts w:ascii="Times New Roman" w:cs="Times New Roman" w:eastAsia="Times New Roman" w:hAnsi="Times New Roman"/>
          <w:color w:val="5F6062"/>
          <w:spacing w:val="29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-15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5F6062"/>
          <w:spacing w:val="0"/>
          <w:w w:val="96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-4"/>
          <w:w w:val="96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-11"/>
          <w:w w:val="96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0"/>
          <w:w w:val="96"/>
          <w:sz w:val="18"/>
          <w:szCs w:val="18"/>
        </w:rPr>
        <w:t>AN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0"/>
          <w:w w:val="96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11"/>
          <w:w w:val="96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OF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4"/>
          <w:w w:val="92"/>
          <w:sz w:val="18"/>
          <w:szCs w:val="18"/>
        </w:rPr>
        <w:t>U</w:t>
      </w:r>
      <w:r>
        <w:rPr>
          <w:rFonts w:ascii="Times New Roman" w:cs="Times New Roman" w:eastAsia="Times New Roman" w:hAnsi="Times New Roman"/>
          <w:color w:val="5F6062"/>
          <w:spacing w:val="4"/>
          <w:w w:val="92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-6"/>
          <w:w w:val="92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5F6062"/>
          <w:spacing w:val="-6"/>
          <w:w w:val="92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4"/>
          <w:w w:val="92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16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-4"/>
          <w:w w:val="92"/>
          <w:sz w:val="18"/>
          <w:szCs w:val="18"/>
        </w:rPr>
        <w:t>W</w:t>
      </w:r>
      <w:r>
        <w:rPr>
          <w:rFonts w:ascii="Times New Roman" w:cs="Times New Roman" w:eastAsia="Times New Roman" w:hAnsi="Times New Roman"/>
          <w:color w:val="5F6062"/>
          <w:spacing w:val="-14"/>
          <w:w w:val="92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4"/>
          <w:w w:val="92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13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QUALI</w:t>
      </w:r>
      <w:r>
        <w:rPr>
          <w:rFonts w:ascii="Times New Roman" w:cs="Times New Roman" w:eastAsia="Times New Roman" w:hAnsi="Times New Roman"/>
          <w:color w:val="5F6062"/>
          <w:spacing w:val="4"/>
          <w:w w:val="92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0"/>
          <w:w w:val="86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5F6062"/>
          <w:spacing w:val="0"/>
          <w:w w:val="86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MO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-4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NG</w:t>
      </w:r>
      <w:r>
        <w:rPr>
          <w:rFonts w:ascii="Times New Roman" w:cs="Times New Roman" w:eastAsia="Times New Roman" w:hAnsi="Times New Roman"/>
          <w:color w:val="5F6062"/>
          <w:spacing w:val="-1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5F6062"/>
          <w:spacing w:val="-1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DETECTION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2" w:line="249" w:lineRule="auto"/>
        <w:ind w:left="10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Human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life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significantly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reliant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ailability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because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humans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depend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vities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drinking,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cooking,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arming,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personal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ygiene,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industrial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="180" w:lineRule="exact"/>
      </w:pP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left"/>
        <w:spacing w:line="240" w:lineRule="atLeast"/>
        <w:ind w:firstLine="203" w:left="103" w:right="-27"/>
      </w:pPr>
      <w:r>
        <w:pict>
          <v:group coordorigin="4297,240" coordsize="181,177" style="position:absolute;margin-left:214.826pt;margin-top:12.0015pt;width:9.0377pt;height:8.855pt;mso-position-horizontal-relative:page;mso-position-vertical-relative:paragraph;z-index:-2191">
            <v:shape coordorigin="4307,250" coordsize="161,157" fillcolor="#A4CE39" filled="t" path="m4411,254l4389,250,4371,252,4349,259,4332,271,4318,287,4309,306,4307,320,4307,338,4307,347,4316,368,4329,385,4345,398,4365,406,4376,407,4401,407,4422,400,4440,388,4454,372,4464,353,4467,332,4466,315,4459,295,4447,277,4431,263,4411,254xe" stroked="f" style="position:absolute;left:4307;top:250;width:161;height:157">
              <v:path arrowok="t"/>
              <v:fill/>
            </v:shape>
            <v:shape coordorigin="4349,278" coordsize="13,13" fillcolor="#F8F9EF" filled="t" path="m4355,291l4362,289,4362,281,4356,278,4349,281,4349,288,4355,291xe" stroked="f" style="position:absolute;left:4349;top:278;width:13;height:13">
              <v:path arrowok="t"/>
              <v:fill/>
            </v:shape>
            <v:shape coordorigin="4350,331" coordsize="11,0" filled="f" path="m4350,331l4361,331e" strokecolor="#FEFFFE" stroked="t" strokeweight="3.434pt" style="position:absolute;left:4350;top:331;width:11;height:0">
              <v:path arrowok="t"/>
            </v:shape>
            <v:shape coordorigin="4374,297" coordsize="63,68" fillcolor="#FEFFFE" filled="t" path="m4426,332l4426,346,4416,355,4403,355,4399,356,4390,355,4385,355,4385,298,4374,298,4374,364,4385,364,4393,365,4400,365,4408,364,4427,355,4426,332xe" stroked="f" style="position:absolute;left:4374;top:297;width:63;height:68">
              <v:path arrowok="t"/>
              <v:fill/>
            </v:shape>
            <v:shape coordorigin="4374,297" coordsize="63,68" fillcolor="#FEFFFE" filled="t" path="m4385,355l4385,307,4392,306,4403,307,4408,308,4421,311,4427,321,4426,332,4427,355,4437,336,4437,332,4431,311,4413,300,4409,299,4401,297,4393,298,4385,298,4385,355xe" stroked="f" style="position:absolute;left:4374;top:297;width:63;height:68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3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associate</w:t>
      </w:r>
      <w:r>
        <w:rPr>
          <w:rFonts w:ascii="Times New Roman" w:cs="Times New Roman" w:eastAsia="Times New Roman" w:hAnsi="Times New Roman"/>
          <w:spacing w:val="3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editor</w:t>
      </w:r>
      <w:r>
        <w:rPr>
          <w:rFonts w:ascii="Times New Roman" w:cs="Times New Roman" w:eastAsia="Times New Roman" w:hAnsi="Times New Roman"/>
          <w:spacing w:val="3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coordinating</w:t>
      </w:r>
      <w:r>
        <w:rPr>
          <w:rFonts w:ascii="Times New Roman" w:cs="Times New Roman" w:eastAsia="Times New Roman" w:hAnsi="Times New Roman"/>
          <w:spacing w:val="2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3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3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3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this</w:t>
      </w:r>
      <w:r>
        <w:rPr>
          <w:rFonts w:ascii="Times New Roman" w:cs="Times New Roman" w:eastAsia="Times New Roman" w:hAnsi="Times New Roman"/>
          <w:spacing w:val="3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manuscript</w:t>
      </w:r>
      <w:r>
        <w:rPr>
          <w:rFonts w:ascii="Times New Roman" w:cs="Times New Roman" w:eastAsia="Times New Roman" w:hAnsi="Times New Roman"/>
          <w:spacing w:val="3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appr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ving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it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publication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Anandakumar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Haldorai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 </w:t>
      </w:r>
      <w:r>
        <w:rPr>
          <w:rFonts w:ascii="Times New Roman" w:cs="Times New Roman" w:eastAsia="Times New Roman" w:hAnsi="Times New Roman"/>
          <w:spacing w:val="3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49" w:lineRule="auto"/>
        <w:ind w:right="80"/>
        <w:sectPr>
          <w:type w:val="continuous"/>
          <w:pgSz w:h="15660" w:w="11520"/>
          <w:pgMar w:bottom="280" w:left="620" w:right="640" w:top="1160"/>
          <w:cols w:equalWidth="off" w:num="2">
            <w:col w:space="393" w:w="4928"/>
            <w:col w:w="493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manu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acturing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purposes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[1],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[2].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also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tant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vities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biotransformation,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electric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generation,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etc.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[3].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Owing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reliance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human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life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ailabilit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both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ground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bodies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xposed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arious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contamination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contaminants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[4],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[5].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made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ficult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task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recent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times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scholars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dedi-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cated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much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fort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assessment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due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importance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human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life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[6],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="260" w:lineRule="exact"/>
      </w:pPr>
      <w:r>
        <w:pict>
          <v:group coordorigin="719,363" coordsize="10050,497" style="position:absolute;margin-left:35.971pt;margin-top:18.1585pt;width:502.515pt;height:24.8425pt;mso-position-horizontal-relative:page;mso-position-vertical-relative:page;z-index:-2200">
            <v:shape style="position:absolute;left:8894;top:361;width:1828;height:446" type="#_x0000_t75">
              <v:imagedata o:title="" r:id="rId6"/>
            </v:shape>
            <v:shape coordorigin="723,856" coordsize="10042,0" filled="f" path="m723,856l10766,856e" strokecolor="#363435" stroked="t" strokeweight="0.398pt" style="position:absolute;left:723;top:856;width:10042;height:0">
              <v:path arrowok="t"/>
            </v:shape>
            <w10:wrap type="none"/>
          </v:group>
        </w:pict>
      </w: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4"/>
        <w:ind w:left="103"/>
        <w:sectPr>
          <w:type w:val="continuous"/>
          <w:pgSz w:h="15660" w:w="11520"/>
          <w:pgMar w:bottom="280" w:left="620" w:right="640" w:top="1160"/>
        </w:sectPr>
      </w:pPr>
      <w:r>
        <w:rPr>
          <w:rFonts w:ascii="Times New Roman" w:cs="Times New Roman" w:eastAsia="Times New Roman" w:hAnsi="Times New Roman"/>
          <w:spacing w:val="0"/>
          <w:w w:val="90"/>
          <w:position w:val="-7"/>
          <w:sz w:val="12"/>
          <w:szCs w:val="12"/>
        </w:rPr>
        <w:t>VOLUME</w:t>
      </w:r>
      <w:r>
        <w:rPr>
          <w:rFonts w:ascii="Times New Roman" w:cs="Times New Roman" w:eastAsia="Times New Roman" w:hAnsi="Times New Roman"/>
          <w:spacing w:val="8"/>
          <w:w w:val="90"/>
          <w:position w:val="-7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7"/>
          <w:sz w:val="12"/>
          <w:szCs w:val="12"/>
        </w:rPr>
        <w:t>9,</w:t>
      </w:r>
      <w:r>
        <w:rPr>
          <w:rFonts w:ascii="Times New Roman" w:cs="Times New Roman" w:eastAsia="Times New Roman" w:hAnsi="Times New Roman"/>
          <w:spacing w:val="11"/>
          <w:w w:val="100"/>
          <w:position w:val="-7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16"/>
          <w:position w:val="-7"/>
          <w:sz w:val="12"/>
          <w:szCs w:val="12"/>
        </w:rPr>
        <w:t>2021</w:t>
      </w:r>
      <w:r>
        <w:rPr>
          <w:rFonts w:ascii="Times New Roman" w:cs="Times New Roman" w:eastAsia="Times New Roman" w:hAnsi="Times New Roman"/>
          <w:spacing w:val="0"/>
          <w:w w:val="116"/>
          <w:position w:val="-7"/>
          <w:sz w:val="12"/>
          <w:szCs w:val="12"/>
        </w:rPr>
        <w:t>     </w:t>
      </w:r>
      <w:r>
        <w:rPr>
          <w:rFonts w:ascii="Times New Roman" w:cs="Times New Roman" w:eastAsia="Times New Roman" w:hAnsi="Times New Roman"/>
          <w:spacing w:val="7"/>
          <w:w w:val="116"/>
          <w:position w:val="-7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This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work</w:t>
      </w:r>
      <w:r>
        <w:rPr>
          <w:rFonts w:ascii="Times New Roman" w:cs="Times New Roman" w:eastAsia="Times New Roman" w:hAnsi="Times New Roman"/>
          <w:spacing w:val="22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12"/>
          <w:position w:val="0"/>
          <w:sz w:val="12"/>
          <w:szCs w:val="12"/>
        </w:rPr>
        <w:t>licensed</w:t>
      </w:r>
      <w:r>
        <w:rPr>
          <w:rFonts w:ascii="Times New Roman" w:cs="Times New Roman" w:eastAsia="Times New Roman" w:hAnsi="Times New Roman"/>
          <w:spacing w:val="-6"/>
          <w:w w:val="112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12"/>
          <w:position w:val="0"/>
          <w:sz w:val="12"/>
          <w:szCs w:val="12"/>
        </w:rPr>
        <w:t>under</w:t>
      </w:r>
      <w:r>
        <w:rPr>
          <w:rFonts w:ascii="Times New Roman" w:cs="Times New Roman" w:eastAsia="Times New Roman" w:hAnsi="Times New Roman"/>
          <w:spacing w:val="7"/>
          <w:w w:val="112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a</w:t>
      </w:r>
      <w:r>
        <w:rPr>
          <w:rFonts w:ascii="Times New Roman" w:cs="Times New Roman" w:eastAsia="Times New Roman" w:hAnsi="Times New Roman"/>
          <w:spacing w:val="14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Creative</w:t>
      </w:r>
      <w:r>
        <w:rPr>
          <w:rFonts w:ascii="Times New Roman" w:cs="Times New Roman" w:eastAsia="Times New Roman" w:hAnsi="Times New Roman"/>
          <w:spacing w:val="25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11"/>
          <w:position w:val="0"/>
          <w:sz w:val="12"/>
          <w:szCs w:val="12"/>
        </w:rPr>
        <w:t>Commons</w:t>
      </w:r>
      <w:r>
        <w:rPr>
          <w:rFonts w:ascii="Times New Roman" w:cs="Times New Roman" w:eastAsia="Times New Roman" w:hAnsi="Times New Roman"/>
          <w:spacing w:val="2"/>
          <w:w w:val="111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Attribution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4.0</w:t>
      </w:r>
      <w:r>
        <w:rPr>
          <w:rFonts w:ascii="Times New Roman" w:cs="Times New Roman" w:eastAsia="Times New Roman" w:hAnsi="Times New Roman"/>
          <w:spacing w:val="21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License.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more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8"/>
          <w:position w:val="0"/>
          <w:sz w:val="12"/>
          <w:szCs w:val="12"/>
        </w:rPr>
        <w:t>information,</w:t>
      </w:r>
      <w:r>
        <w:rPr>
          <w:rFonts w:ascii="Times New Roman" w:cs="Times New Roman" w:eastAsia="Times New Roman" w:hAnsi="Times New Roman"/>
          <w:spacing w:val="3"/>
          <w:w w:val="108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see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16"/>
          <w:position w:val="0"/>
          <w:sz w:val="12"/>
          <w:szCs w:val="12"/>
        </w:rPr>
        <w:t>https://creativecommons.org/licenses/by/4.0/</w:t>
      </w:r>
      <w:r>
        <w:rPr>
          <w:rFonts w:ascii="Times New Roman" w:cs="Times New Roman" w:eastAsia="Times New Roman" w:hAnsi="Times New Roman"/>
          <w:spacing w:val="0"/>
          <w:w w:val="116"/>
          <w:position w:val="0"/>
          <w:sz w:val="12"/>
          <w:szCs w:val="12"/>
        </w:rPr>
        <w:t>                </w:t>
      </w:r>
      <w:r>
        <w:rPr>
          <w:rFonts w:ascii="Times New Roman" w:cs="Times New Roman" w:eastAsia="Times New Roman" w:hAnsi="Times New Roman"/>
          <w:spacing w:val="27"/>
          <w:w w:val="116"/>
          <w:position w:val="0"/>
          <w:sz w:val="12"/>
          <w:szCs w:val="12"/>
        </w:rPr>
        <w:t> </w:t>
      </w:r>
      <w:r>
        <w:rPr>
          <w:rFonts w:ascii="Times New Roman" w:cs="Times New Roman" w:eastAsia="Times New Roman" w:hAnsi="Times New Roman"/>
          <w:spacing w:val="0"/>
          <w:w w:val="116"/>
          <w:position w:val="-7"/>
          <w:sz w:val="14"/>
          <w:szCs w:val="14"/>
        </w:rPr>
        <w:t>108527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4"/>
          <w:szCs w:val="14"/>
        </w:rPr>
      </w:r>
    </w:p>
    <w:p>
      <w:pPr>
        <w:rPr>
          <w:sz w:val="10"/>
          <w:szCs w:val="10"/>
        </w:rPr>
        <w:jc w:val="left"/>
        <w:spacing w:before="9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NumType w:start="108528"/>
          <w:pgMar w:bottom="280" w:footer="543" w:header="331" w:left="600" w:right="640" w:top="520"/>
          <w:headerReference r:id="rId7" w:type="default"/>
          <w:headerReference r:id="rId8" w:type="default"/>
          <w:footerReference r:id="rId9" w:type="default"/>
          <w:footerReference r:id="rId10" w:type="default"/>
          <w:pgSz w:h="15660" w:w="1152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49" w:lineRule="auto"/>
        <w:ind w:firstLine="199"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high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stress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been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xperienced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last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4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decades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area</w:t>
      </w:r>
      <w:r>
        <w:rPr>
          <w:rFonts w:ascii="Times New Roman" w:cs="Times New Roman" w:eastAsia="Times New Roman" w:hAnsi="Times New Roman"/>
          <w:spacing w:val="4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4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resources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Iraqi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due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reasons,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damming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igris</w:t>
      </w:r>
      <w:r>
        <w:rPr>
          <w:rFonts w:ascii="Times New Roman" w:cs="Times New Roman" w:eastAsia="Times New Roman" w:hAnsi="Times New Roman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Euphrates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ers,</w:t>
      </w:r>
      <w:r>
        <w:rPr>
          <w:rFonts w:ascii="Times New Roman" w:cs="Times New Roman" w:eastAsia="Times New Roman" w:hAnsi="Times New Roman"/>
          <w:spacing w:val="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ariations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global</w:t>
      </w:r>
      <w:r>
        <w:rPr>
          <w:rFonts w:ascii="Times New Roman" w:cs="Times New Roman" w:eastAsia="Times New Roman" w:hAnsi="Times New Roman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climate,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decrease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local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annual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rain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precipitation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rates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[8]–[10].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salinity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critical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issue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Iraq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fects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domestic,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agricultural,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industrial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pu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poses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[11],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[12].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Poor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drainage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irri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ation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practices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brought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about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table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soil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salinization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gion;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agricultural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elopments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human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vities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fected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Euphrates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Basin.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impacts</w:t>
      </w:r>
      <w:r>
        <w:rPr>
          <w:rFonts w:ascii="Times New Roman" w:cs="Times New Roman" w:eastAsia="Times New Roman" w:hAnsi="Times New Roman"/>
          <w:spacing w:val="4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vious</w:t>
      </w:r>
      <w:r>
        <w:rPr>
          <w:rFonts w:ascii="Times New Roman" w:cs="Times New Roman" w:eastAsia="Times New Roman" w:hAnsi="Times New Roman"/>
          <w:spacing w:val="4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point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source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irri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ation.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Therefore,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management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necessary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management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-related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resources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[13].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55" w:lineRule="auto"/>
        <w:ind w:firstLine="20" w:left="123" w:right="-34"/>
      </w:pP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B.</w:t>
      </w:r>
      <w:r>
        <w:rPr>
          <w:rFonts w:ascii="Times New Roman" w:cs="Times New Roman" w:eastAsia="Times New Roman" w:hAnsi="Times New Roman"/>
          <w:color w:val="5F6062"/>
          <w:spacing w:val="4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5F6062"/>
          <w:spacing w:val="-7"/>
          <w:w w:val="94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30"/>
          <w:w w:val="9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LEA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NG</w:t>
      </w:r>
      <w:r>
        <w:rPr>
          <w:rFonts w:ascii="Times New Roman" w:cs="Times New Roman" w:eastAsia="Times New Roman" w:hAnsi="Times New Roman"/>
          <w:color w:val="5F6062"/>
          <w:spacing w:val="7"/>
          <w:w w:val="9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MOD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-7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-15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89"/>
          <w:sz w:val="18"/>
          <w:szCs w:val="18"/>
        </w:rPr>
        <w:t>LIT</w:t>
      </w:r>
      <w:r>
        <w:rPr>
          <w:rFonts w:ascii="Times New Roman" w:cs="Times New Roman" w:eastAsia="Times New Roman" w:hAnsi="Times New Roman"/>
          <w:color w:val="5F6062"/>
          <w:spacing w:val="4"/>
          <w:w w:val="89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4"/>
          <w:w w:val="89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-13"/>
          <w:w w:val="89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0"/>
          <w:w w:val="89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4"/>
          <w:w w:val="89"/>
          <w:sz w:val="18"/>
          <w:szCs w:val="18"/>
        </w:rPr>
        <w:t>U</w:t>
      </w:r>
      <w:r>
        <w:rPr>
          <w:rFonts w:ascii="Times New Roman" w:cs="Times New Roman" w:eastAsia="Times New Roman" w:hAnsi="Times New Roman"/>
          <w:color w:val="5F6062"/>
          <w:spacing w:val="4"/>
          <w:w w:val="89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89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22"/>
          <w:w w:val="89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EV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EW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need</w:t>
      </w:r>
      <w:r>
        <w:rPr>
          <w:rFonts w:ascii="Times New Roman" w:cs="Times New Roman" w:eastAsia="Times New Roman" w:hAnsi="Times New Roman"/>
          <w:color w:val="000000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color w:val="000000"/>
          <w:spacing w:val="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fect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e,</w:t>
      </w:r>
      <w:r>
        <w:rPr>
          <w:rFonts w:ascii="Times New Roman" w:cs="Times New Roman" w:eastAsia="Times New Roman" w:hAnsi="Times New Roman"/>
          <w:color w:val="000000"/>
          <w:spacing w:val="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dependable,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accurate,</w:t>
      </w:r>
      <w:r>
        <w:rPr>
          <w:rFonts w:ascii="Times New Roman" w:cs="Times New Roman" w:eastAsia="Times New Roman" w:hAnsi="Times New Roman"/>
          <w:color w:val="000000"/>
          <w:spacing w:val="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000000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fl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xible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increased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recently</w:t>
      </w:r>
      <w:r>
        <w:rPr>
          <w:rFonts w:ascii="Times New Roman" w:cs="Times New Roman" w:eastAsia="Times New Roman" w:hAns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due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ackn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wl-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edgment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issue</w:t>
      </w:r>
      <w:r>
        <w:rPr>
          <w:rFonts w:ascii="Times New Roman" w:cs="Times New Roman" w:eastAsia="Times New Roman" w:hAns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pollution,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coupled</w:t>
      </w:r>
      <w:r>
        <w:rPr>
          <w:rFonts w:ascii="Times New Roman" w:cs="Times New Roman" w:eastAsia="Times New Roman" w:hAnsi="Times New Roman"/>
          <w:color w:val="000000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increasing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interest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assessment</w:t>
      </w:r>
      <w:r>
        <w:rPr>
          <w:rFonts w:ascii="Times New Roman" w:cs="Times New Roman" w:eastAsia="Times New Roman" w:hAnsi="Times New Roman"/>
          <w:color w:val="000000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[14].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xpected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color w:val="000000"/>
          <w:spacing w:val="4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color w:val="000000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color w:val="000000"/>
          <w:spacing w:val="3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color w:val="000000"/>
          <w:spacing w:val="4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precisely</w:t>
      </w:r>
      <w:r>
        <w:rPr>
          <w:rFonts w:ascii="Times New Roman" w:cs="Times New Roman" w:eastAsia="Times New Roman" w:hAnsi="Times New Roman"/>
          <w:color w:val="000000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describe</w:t>
      </w:r>
      <w:r>
        <w:rPr>
          <w:rFonts w:ascii="Times New Roman" w:cs="Times New Roman" w:eastAsia="Times New Roman" w:hAnsi="Times New Roman"/>
          <w:color w:val="000000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mechanisms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123" w:right="-5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2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deterioration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[15].</w:t>
      </w:r>
      <w:r>
        <w:rPr>
          <w:rFonts w:ascii="Times New Roman" w:cs="Times New Roman" w:eastAsia="Times New Roman" w:hAnsi="Times New Roman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Researchers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spacing w:val="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9"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idea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unde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ground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soft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computing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tools,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such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wing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reli-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ability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accura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[16],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[17].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demonstrated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inability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generalization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handle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complicated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highly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nonlinear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relationship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among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[18].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reported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literature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(2014-2021),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Scopus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database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indicated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there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stantial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attention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simulation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feasibility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reported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major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ords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occu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rence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clusters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time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span,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literature.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144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ords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indicating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significant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2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2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topic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2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qualit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idea</w:t>
      </w:r>
      <w:r>
        <w:rPr>
          <w:rFonts w:ascii="Times New Roman" w:cs="Times New Roman" w:eastAsia="Times New Roman" w:hAnsi="Times New Roman"/>
          <w:spacing w:val="2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xploration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capable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vironmental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engineering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problems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ays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going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domain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sophisticated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interest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researchers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scientists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[19]–[21].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Although</w:t>
      </w:r>
      <w:r>
        <w:rPr>
          <w:rFonts w:ascii="Times New Roman" w:cs="Times New Roman" w:eastAsia="Times New Roman" w:hAnsi="Times New Roman"/>
          <w:spacing w:val="4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literature</w:t>
      </w:r>
      <w:r>
        <w:rPr>
          <w:rFonts w:ascii="Times New Roman" w:cs="Times New Roman" w:eastAsia="Times New Roman" w:hAnsi="Times New Roman"/>
          <w:spacing w:val="4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ealed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ferent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ersion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applied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artificial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neural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ork,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ernel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models,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fuzzy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logic,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genetic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program-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ming,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adapt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neuro-inference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system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[7];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there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ersions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yet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xplored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phenomena.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ficien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intelligence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also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been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noted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[9],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[36]–[39].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although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commonly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prediction,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still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acing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limitations,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such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need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tune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internal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need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time-consuming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algorithms,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poor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generalization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capabilit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need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human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during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process.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Hence,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there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need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xible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enough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address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complicated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nature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most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vironmental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engineering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problems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[22].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spacing w:before="53"/>
        <w:ind w:left="20" w:right="554"/>
      </w:pPr>
      <w:r>
        <w:br w:type="column"/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C.</w:t>
      </w:r>
      <w:r>
        <w:rPr>
          <w:rFonts w:ascii="Times New Roman" w:cs="Times New Roman" w:eastAsia="Times New Roman" w:hAnsi="Times New Roman"/>
          <w:color w:val="5F6062"/>
          <w:spacing w:val="3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-15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SI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FICANT</w:t>
      </w:r>
      <w:r>
        <w:rPr>
          <w:rFonts w:ascii="Times New Roman" w:cs="Times New Roman" w:eastAsia="Times New Roman" w:hAnsi="Times New Roman"/>
          <w:color w:val="5F6062"/>
          <w:spacing w:val="13"/>
          <w:w w:val="9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OF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-15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4"/>
          <w:w w:val="92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LECT</w:t>
      </w:r>
      <w:r>
        <w:rPr>
          <w:rFonts w:ascii="Times New Roman" w:cs="Times New Roman" w:eastAsia="Times New Roman" w:hAnsi="Times New Roman"/>
          <w:color w:val="5F6062"/>
          <w:spacing w:val="4"/>
          <w:w w:val="92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5F6062"/>
          <w:spacing w:val="9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-4"/>
          <w:w w:val="92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SE</w:t>
      </w:r>
      <w:r>
        <w:rPr>
          <w:rFonts w:ascii="Times New Roman" w:cs="Times New Roman" w:eastAsia="Times New Roman" w:hAnsi="Times New Roman"/>
          <w:color w:val="5F6062"/>
          <w:spacing w:val="16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-4"/>
          <w:w w:val="92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0"/>
          <w:w w:val="9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4"/>
          <w:w w:val="90"/>
          <w:sz w:val="18"/>
          <w:szCs w:val="18"/>
        </w:rPr>
        <w:t>U</w:t>
      </w:r>
      <w:r>
        <w:rPr>
          <w:rFonts w:ascii="Times New Roman" w:cs="Times New Roman" w:eastAsia="Times New Roman" w:hAnsi="Times New Roman"/>
          <w:color w:val="5F6062"/>
          <w:spacing w:val="-11"/>
          <w:w w:val="97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5F6062"/>
          <w:spacing w:val="0"/>
          <w:w w:val="86"/>
          <w:sz w:val="18"/>
          <w:szCs w:val="18"/>
        </w:rPr>
        <w:t>Y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3" w:line="249" w:lineRule="auto"/>
        <w:ind w:right="8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accurate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determination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necessary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pollution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control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because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important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good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[23].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delicate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tedious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analyze,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especially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analysis.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presents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approx-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imation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bio-d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gradable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anic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matter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defines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essential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indicator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pollution.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addition,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foremost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aquatic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system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health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presentation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its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proper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quantification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contri</w:t>
      </w:r>
      <w:r>
        <w:rPr>
          <w:rFonts w:ascii="Times New Roman" w:cs="Times New Roman" w:eastAsia="Times New Roman" w:hAnsi="Times New Roman"/>
          <w:spacing w:val="-4"/>
          <w:w w:val="99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ute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9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99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elopment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strat</w:t>
      </w:r>
      <w:r>
        <w:rPr>
          <w:rFonts w:ascii="Times New Roman" w:cs="Times New Roman" w:eastAsia="Times New Roman" w:hAnsi="Times New Roman"/>
          <w:spacing w:val="-3"/>
          <w:w w:val="9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gic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resources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protec-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tion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safet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Furthermore,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instance,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analysis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adopted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in-situ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instruments;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recorded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least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days.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Accurate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2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area</w:t>
      </w:r>
      <w:r>
        <w:rPr>
          <w:rFonts w:ascii="Times New Roman" w:cs="Times New Roman" w:eastAsia="Times New Roman" w:hAnsi="Times New Roman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cost,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time;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much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predicting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aluable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[24].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approaches</w:t>
      </w:r>
      <w:r>
        <w:rPr>
          <w:rFonts w:ascii="Times New Roman" w:cs="Times New Roman" w:eastAsia="Times New Roman" w:hAnsi="Times New Roman"/>
          <w:spacing w:val="2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more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important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ing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countries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udget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vironmental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assessment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monitoring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compared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oped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countries.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conducted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monthly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scale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Euphrates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located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Iraq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gion.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ensemble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purpose.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those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wing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mass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implementation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rece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firming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potential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ydrological,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climatological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vironmental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[25]–[28].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obtained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compared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98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98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-9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well-established</w:t>
      </w:r>
      <w:r>
        <w:rPr>
          <w:rFonts w:ascii="Times New Roman" w:cs="Times New Roman" w:eastAsia="Times New Roman" w:hAnsi="Times New Roman"/>
          <w:spacing w:val="-2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literature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erse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gion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around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orld.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20" w:right="1144"/>
      </w:pP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D.</w:t>
      </w:r>
      <w:r>
        <w:rPr>
          <w:rFonts w:ascii="Times New Roman" w:cs="Times New Roman" w:eastAsia="Times New Roman" w:hAnsi="Times New Roman"/>
          <w:color w:val="5F6062"/>
          <w:spacing w:val="4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ESEAR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5F6062"/>
          <w:spacing w:val="14"/>
          <w:w w:val="9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5F6062"/>
          <w:spacing w:val="-10"/>
          <w:w w:val="94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TI</w:t>
      </w:r>
      <w:r>
        <w:rPr>
          <w:rFonts w:ascii="Times New Roman" w:cs="Times New Roman" w:eastAsia="Times New Roman" w:hAnsi="Times New Roman"/>
          <w:color w:val="5F6062"/>
          <w:spacing w:val="-7"/>
          <w:w w:val="94"/>
          <w:sz w:val="18"/>
          <w:szCs w:val="18"/>
        </w:rPr>
        <w:t>V</w:t>
      </w:r>
      <w:r>
        <w:rPr>
          <w:rFonts w:ascii="Times New Roman" w:cs="Times New Roman" w:eastAsia="Times New Roman" w:hAnsi="Times New Roman"/>
          <w:color w:val="5F6062"/>
          <w:spacing w:val="-14"/>
          <w:w w:val="94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TION</w:t>
      </w:r>
      <w:r>
        <w:rPr>
          <w:rFonts w:ascii="Times New Roman" w:cs="Times New Roman" w:eastAsia="Times New Roman" w:hAnsi="Times New Roman"/>
          <w:color w:val="5F6062"/>
          <w:spacing w:val="12"/>
          <w:w w:val="94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D</w:t>
      </w:r>
      <w:r>
        <w:rPr>
          <w:rFonts w:ascii="Times New Roman" w:cs="Times New Roman" w:eastAsia="Times New Roman" w:hAnsi="Times New Roman"/>
          <w:color w:val="5F6062"/>
          <w:spacing w:val="-1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1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4"/>
          <w:w w:val="101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J</w:t>
      </w:r>
      <w:r>
        <w:rPr>
          <w:rFonts w:ascii="Times New Roman" w:cs="Times New Roman" w:eastAsia="Times New Roman" w:hAnsi="Times New Roman"/>
          <w:color w:val="5F6062"/>
          <w:spacing w:val="0"/>
          <w:w w:val="90"/>
          <w:sz w:val="18"/>
          <w:szCs w:val="18"/>
        </w:rPr>
        <w:t>ECTIVES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3" w:line="249" w:lineRule="auto"/>
        <w:ind w:right="80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articles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lately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progress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elopment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[7],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[29],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[30].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literature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emphasis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xploration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ersions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due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drawbacks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associated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limitations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xisted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instance,</w:t>
      </w:r>
      <w:r>
        <w:rPr>
          <w:rFonts w:ascii="Times New Roman" w:cs="Times New Roman" w:eastAsia="Times New Roman" w:hAnsi="Times New Roman"/>
          <w:spacing w:val="2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classical</w:t>
      </w:r>
      <w:r>
        <w:rPr>
          <w:rFonts w:ascii="Times New Roman" w:cs="Times New Roman" w:eastAsia="Times New Roman" w:hAnsi="Times New Roman"/>
          <w:spacing w:val="2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such</w:t>
      </w:r>
      <w:r>
        <w:rPr>
          <w:rFonts w:ascii="Times New Roman" w:cs="Times New Roman" w:eastAsia="Times New Roman" w:hAnsi="Times New Roman"/>
          <w:spacing w:val="3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artifi-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cial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neural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(ANN),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fuzzy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logic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(FL)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support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ector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machine</w:t>
      </w:r>
      <w:r>
        <w:rPr>
          <w:rFonts w:ascii="Times New Roman" w:cs="Times New Roman" w:eastAsia="Times New Roman" w:hAnsi="Times New Roman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(SVM)</w:t>
      </w:r>
      <w:r>
        <w:rPr>
          <w:rFonts w:ascii="Times New Roman" w:cs="Times New Roman" w:eastAsia="Times New Roman" w:hAnsi="Times New Roman"/>
          <w:spacing w:val="2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associated</w:t>
      </w:r>
      <w:r>
        <w:rPr>
          <w:rFonts w:ascii="Times New Roman" w:cs="Times New Roman" w:eastAsia="Times New Roman" w:hAnsi="Times New Roman"/>
          <w:spacing w:val="2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2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drawbacks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tuning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internal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[31]–[34].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Another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issue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reported</w:t>
      </w:r>
      <w:r>
        <w:rPr>
          <w:rFonts w:ascii="Times New Roman" w:cs="Times New Roman" w:eastAsia="Times New Roman" w:hAnsi="Times New Roman"/>
          <w:spacing w:val="2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vious</w:t>
      </w:r>
      <w:r>
        <w:rPr>
          <w:rFonts w:ascii="Times New Roman" w:cs="Times New Roman" w:eastAsia="Times New Roman" w:hAnsi="Times New Roman"/>
          <w:spacing w:val="2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studies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importance</w:t>
      </w:r>
      <w:r>
        <w:rPr>
          <w:rFonts w:ascii="Times New Roman" w:cs="Times New Roman" w:eastAsia="Times New Roman" w:hAnsi="Times New Roman"/>
          <w:spacing w:val="2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ing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significant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related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[16],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[35].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matrix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highly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influenced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input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selection,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prior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better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understanding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fects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essential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step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elopment.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vious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studies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admirable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trend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point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instance,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gration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relational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analysis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(IGRA)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Long-Short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term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Memory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(LSTM)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model,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simulate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centration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ai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ictoria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Bay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[36].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another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(WQI)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predicted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cou-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pled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Gaussian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Na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ï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Bayes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[37].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Recentl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some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authors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tested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capacity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quantum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teaching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optimization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1" w:line="249" w:lineRule="auto"/>
        <w:ind w:left="1256" w:right="1372"/>
        <w:sectPr>
          <w:pgMar w:bottom="280" w:footer="543" w:header="331" w:left="600" w:right="640" w:top="520"/>
          <w:pgSz w:h="15660" w:w="11520"/>
        </w:sectPr>
      </w:pPr>
      <w:r>
        <w:pict>
          <v:group coordorigin="1847,-11838" coordsize="7795,11832" style="position:absolute;margin-left:92.328pt;margin-top:-591.878pt;width:389.746pt;height:591.583pt;mso-position-horizontal-relative:page;mso-position-vertical-relative:paragraph;z-index:-2190">
            <v:shape style="position:absolute;left:1860;top:-5888;width:7771;height:5871" type="#_x0000_t75">
              <v:imagedata o:title="" r:id="rId11"/>
            </v:shape>
            <v:shape style="position:absolute;left:1876;top:-11822;width:7757;height:5871" type="#_x0000_t75">
              <v:imagedata o:title="" r:id="rId12"/>
            </v:shape>
            <v:shape coordorigin="1874,-11828" coordsize="7758,5877" fillcolor="#000000" filled="t" path="m9632,-11824l9632,-11827,9631,-11828,9627,-11822,1876,-11822,1874,-5951,9629,-5951,1876,-5955,9627,-5955,9629,-5951,9632,-5953,9632,-11824xe" stroked="f" style="position:absolute;left:1874;top:-11828;width:7758;height:5877">
              <v:path arrowok="t"/>
              <v:fill/>
            </v:shape>
            <v:shape coordorigin="1871,-11828" coordsize="7759,5877" fillcolor="#000000" filled="t" path="m9627,-11822l9631,-11828,1873,-11828,1871,-11824,1871,-5953,1874,-5951,1876,-11822,9627,-11822xe" stroked="f" style="position:absolute;left:1871;top:-11828;width:7759;height:5877">
              <v:path arrowok="t"/>
              <v:fill/>
            </v:shape>
            <v:shape coordorigin="1876,-5953" coordsize="7753,0" filled="f" path="m1876,-5953l9629,-5953e" strokecolor="#000000" stroked="t" strokeweight="0.3328pt" style="position:absolute;left:1876;top:-5953;width:7753;height:0">
              <v:path arrowok="t"/>
            </v:shape>
            <v:shape coordorigin="1859,-5891" coordsize="7767,5871" fillcolor="#000000" filled="t" path="m1859,-20l1859,-5886,1861,-5888,9624,-5888,9626,-5891,1859,-5891,1859,-20xe" stroked="f" style="position:absolute;left:1859;top:-5891;width:7767;height:5871">
              <v:path arrowok="t"/>
              <v:fill/>
            </v:shape>
            <v:shape coordorigin="9626,-5886" coordsize="0,5870" filled="f" path="m9626,-5886l9626,-16e" strokecolor="#000000" stroked="t" strokeweight="0.3328pt" style="position:absolute;left:9626;top:-5886;width:0;height:5870">
              <v:path arrowok="t"/>
            </v:shape>
            <v:shape coordorigin="1856,-5891" coordsize="7772,5876" fillcolor="#000000" filled="t" path="m9628,-18l9628,-5888,9626,-5891,9624,-5888,1861,-5888,1859,-5886,1859,-20,1859,-5891,1856,-5888,1856,-18,1859,-16,9626,-16,1861,-18,1861,-5886,9626,-5886,9628,-18xe" stroked="f" style="position:absolute;left:1856;top:-5891;width:7772;height:5876">
              <v:path arrowok="t"/>
              <v:fill/>
            </v:shape>
            <v:shape coordorigin="1861,-5886" coordsize="7765,5870" fillcolor="#000000" filled="t" path="m9626,-5886l9624,-5886,9624,-20,1861,-20,1861,-18,9626,-16,9624,-18,9626,-20,9626,-5886xe" stroked="f" style="position:absolute;left:1861;top:-5886;width:7765;height:5870">
              <v:path arrowok="t"/>
              <v:fill/>
            </v:shape>
            <v:shape coordorigin="1874,-11828" coordsize="7758,5877" fillcolor="#000000" filled="t" path="m9632,-11824l9632,-11827,9631,-11828,9627,-11822,1876,-11822,1874,-5951,9629,-5951,1876,-5955,9627,-5955,9629,-5951,9632,-5953,9632,-11824xe" stroked="f" style="position:absolute;left:1874;top:-11828;width:7758;height:5877">
              <v:path arrowok="t"/>
              <v:fill/>
            </v:shape>
            <v:shape coordorigin="1871,-11828" coordsize="7759,5877" fillcolor="#000000" filled="t" path="m9627,-11822l9631,-11828,1873,-11828,1871,-11824,1871,-5953,1874,-5951,1876,-11822,9627,-11822xe" stroked="f" style="position:absolute;left:1871;top:-11828;width:7759;height:5877">
              <v:path arrowok="t"/>
              <v:fill/>
            </v:shape>
            <v:shape coordorigin="1876,-5953" coordsize="7753,0" filled="f" path="m1876,-5953l9629,-5953e" strokecolor="#000000" stroked="t" strokeweight="0.3328pt" style="position:absolute;left:1876;top:-5953;width:7753;height:0">
              <v:path arrowok="t"/>
            </v:shape>
            <v:shape coordorigin="1859,-5891" coordsize="7767,5871" fillcolor="#000000" filled="t" path="m1859,-20l1859,-5886,1861,-5888,9624,-5888,9626,-5891,1859,-5891,1859,-20xe" stroked="f" style="position:absolute;left:1859;top:-5891;width:7767;height:5871">
              <v:path arrowok="t"/>
              <v:fill/>
            </v:shape>
            <v:shape coordorigin="9626,-5886" coordsize="0,5870" filled="f" path="m9626,-5886l9626,-16e" strokecolor="#000000" stroked="t" strokeweight="0.3328pt" style="position:absolute;left:9626;top:-5886;width:0;height:5870">
              <v:path arrowok="t"/>
            </v:shape>
            <v:shape coordorigin="1856,-5891" coordsize="7772,5876" fillcolor="#000000" filled="t" path="m9628,-18l9628,-5888,9626,-5891,9624,-5888,1861,-5888,1859,-5886,1859,-20,1859,-5891,1856,-5888,1856,-18,1859,-16,9626,-16,1861,-18,1861,-5886,9626,-5886,9628,-18xe" stroked="f" style="position:absolute;left:1856;top:-5891;width:7772;height:5876">
              <v:path arrowok="t"/>
              <v:fill/>
            </v:shape>
            <v:shape coordorigin="1861,-5886" coordsize="7765,5870" fillcolor="#000000" filled="t" path="m9626,-5886l9624,-5886,9624,-20,1861,-20,1861,-18,9626,-16,9624,-18,9626,-20,9626,-5886xe" stroked="f" style="position:absolute;left:1861;top:-5886;width:7765;height:5870">
              <v:path arrowok="t"/>
              <v:fill/>
            </v:shape>
            <v:shape coordorigin="1874,-11828" coordsize="7758,5877" fillcolor="#000000" filled="t" path="m9632,-11824l9632,-11827,9631,-11828,9627,-11822,1876,-11822,1874,-5951,9629,-5951,1876,-5955,9627,-5955,9629,-5951,9632,-5953,9632,-11824xe" stroked="f" style="position:absolute;left:1874;top:-11828;width:7758;height:5877">
              <v:path arrowok="t"/>
              <v:fill/>
            </v:shape>
            <v:shape coordorigin="1871,-11828" coordsize="7759,5877" fillcolor="#000000" filled="t" path="m9627,-11822l9631,-11828,1873,-11828,1871,-11824,1871,-5953,1874,-5951,1876,-11822,9627,-11822xe" stroked="f" style="position:absolute;left:1871;top:-11828;width:7759;height:5877">
              <v:path arrowok="t"/>
              <v:fill/>
            </v:shape>
            <v:shape coordorigin="1876,-5953" coordsize="7753,0" filled="f" path="m1876,-5953l9629,-5953e" strokecolor="#000000" stroked="t" strokeweight="0.3328pt" style="position:absolute;left:1876;top:-5953;width:7753;height:0">
              <v:path arrowok="t"/>
            </v:shape>
            <v:shape coordorigin="1859,-5891" coordsize="7767,5871" fillcolor="#000000" filled="t" path="m1859,-20l1859,-5886,1861,-5888,9624,-5888,9626,-5891,1859,-5891,1859,-20xe" stroked="f" style="position:absolute;left:1859;top:-5891;width:7767;height:5871">
              <v:path arrowok="t"/>
              <v:fill/>
            </v:shape>
            <v:shape coordorigin="9626,-5886" coordsize="0,5870" filled="f" path="m9626,-5886l9626,-16e" strokecolor="#000000" stroked="t" strokeweight="0.3328pt" style="position:absolute;left:9626;top:-5886;width:0;height:5870">
              <v:path arrowok="t"/>
            </v:shape>
            <v:shape coordorigin="1856,-5891" coordsize="7772,5876" fillcolor="#000000" filled="t" path="m9628,-18l9628,-5888,9626,-5891,9624,-5888,1861,-5888,1859,-5886,1859,-20,1859,-5891,1856,-5888,1856,-18,1859,-16,9626,-16,1861,-18,1861,-5886,9626,-5886,9628,-18xe" stroked="f" style="position:absolute;left:1856;top:-5891;width:7772;height:5876">
              <v:path arrowok="t"/>
              <v:fill/>
            </v:shape>
            <v:shape coordorigin="1861,-5886" coordsize="7765,5870" fillcolor="#000000" filled="t" path="m9626,-5886l9624,-5886,9624,-20,1861,-20,1861,-18,9626,-16,9624,-18,9626,-20,9626,-5886xe" stroked="f" style="position:absolute;left:1861;top:-5886;width:7765;height:5870">
              <v:path arrowok="t"/>
              <v:fill/>
            </v:shape>
            <v:shape coordorigin="1874,-11828" coordsize="7758,5877" fillcolor="#000000" filled="t" path="m9632,-11824l9632,-11827,9631,-11828,9627,-11822,1876,-11822,1874,-5951,9629,-5951,1876,-5955,9627,-5955,9629,-5951,9632,-5953,9632,-11824xe" stroked="f" style="position:absolute;left:1874;top:-11828;width:7758;height:5877">
              <v:path arrowok="t"/>
              <v:fill/>
            </v:shape>
            <v:shape coordorigin="1871,-11828" coordsize="7759,5877" fillcolor="#000000" filled="t" path="m9627,-11822l9631,-11828,1873,-11828,1871,-11824,1871,-5953,1874,-5951,1876,-11822,9627,-11822xe" stroked="f" style="position:absolute;left:1871;top:-11828;width:7759;height:5877">
              <v:path arrowok="t"/>
              <v:fill/>
            </v:shape>
            <v:shape coordorigin="1876,-5953" coordsize="7753,0" filled="f" path="m1876,-5953l9629,-5953e" strokecolor="#000000" stroked="t" strokeweight="0.3328pt" style="position:absolute;left:1876;top:-5953;width:7753;height:0">
              <v:path arrowok="t"/>
            </v:shape>
            <v:shape coordorigin="1859,-5891" coordsize="7767,5871" fillcolor="#000000" filled="t" path="m1859,-20l1859,-5886,1861,-5888,9624,-5888,9626,-5891,1859,-5891,1859,-20xe" stroked="f" style="position:absolute;left:1859;top:-5891;width:7767;height:5871">
              <v:path arrowok="t"/>
              <v:fill/>
            </v:shape>
            <v:shape coordorigin="9626,-5886" coordsize="0,5870" filled="f" path="m9626,-5886l9626,-16e" strokecolor="#000000" stroked="t" strokeweight="0.3328pt" style="position:absolute;left:9626;top:-5886;width:0;height:5870">
              <v:path arrowok="t"/>
            </v:shape>
            <v:shape coordorigin="1856,-5891" coordsize="7772,5876" fillcolor="#000000" filled="t" path="m9628,-18l9628,-5888,9626,-5891,9624,-5888,1861,-5888,1859,-5886,1859,-20,1859,-5891,1856,-5888,1856,-18,1859,-16,9626,-16,1861,-18,1861,-5886,9626,-5886,9628,-18xe" stroked="f" style="position:absolute;left:1856;top:-5891;width:7772;height:5876">
              <v:path arrowok="t"/>
              <v:fill/>
            </v:shape>
            <v:shape coordorigin="1861,-5886" coordsize="7765,5870" fillcolor="#000000" filled="t" path="m9626,-5886l9624,-5886,9624,-20,1861,-20,1861,-18,9626,-16,9624,-18,9626,-20,9626,-5886xe" stroked="f" style="position:absolute;left:1861;top:-5886;width:7765;height:5870">
              <v:path arrowok="t"/>
              <v:fill/>
            </v:shape>
            <v:shape coordorigin="1874,-11828" coordsize="7758,5877" fillcolor="#000000" filled="t" path="m9632,-11824l9632,-11827,9631,-11828,9627,-11822,1876,-11822,1874,-5951,9629,-5951,1876,-5955,9627,-5955,9629,-5951,9632,-5953,9632,-11824xe" stroked="f" style="position:absolute;left:1874;top:-11828;width:7758;height:5877">
              <v:path arrowok="t"/>
              <v:fill/>
            </v:shape>
            <v:shape coordorigin="1871,-11828" coordsize="7759,5877" fillcolor="#000000" filled="t" path="m9627,-11822l9631,-11828,1873,-11828,1871,-11824,1871,-5953,1874,-5951,1876,-11822,9627,-11822xe" stroked="f" style="position:absolute;left:1871;top:-11828;width:7759;height:5877">
              <v:path arrowok="t"/>
              <v:fill/>
            </v:shape>
            <v:shape coordorigin="1876,-5953" coordsize="7753,0" filled="f" path="m1876,-5953l9629,-5953e" strokecolor="#000000" stroked="t" strokeweight="0.3328pt" style="position:absolute;left:1876;top:-5953;width:7753;height:0">
              <v:path arrowok="t"/>
            </v:shape>
            <v:shape coordorigin="1859,-5891" coordsize="7767,5871" fillcolor="#000000" filled="t" path="m1859,-20l1859,-5886,1861,-5888,9624,-5888,9626,-5891,1859,-5891,1859,-20xe" stroked="f" style="position:absolute;left:1859;top:-5891;width:7767;height:5871">
              <v:path arrowok="t"/>
              <v:fill/>
            </v:shape>
            <v:shape coordorigin="9626,-5886" coordsize="0,5870" filled="f" path="m9626,-5886l9626,-16e" strokecolor="#000000" stroked="t" strokeweight="0.3328pt" style="position:absolute;left:9626;top:-5886;width:0;height:5870">
              <v:path arrowok="t"/>
            </v:shape>
            <v:shape coordorigin="1856,-5891" coordsize="7772,5876" fillcolor="#000000" filled="t" path="m9628,-18l9628,-5888,9626,-5891,9624,-5888,1861,-5888,1859,-5886,1859,-20,1859,-5891,1856,-5888,1856,-18,1859,-16,9626,-16,1861,-18,1861,-5886,9626,-5886,9628,-18xe" stroked="f" style="position:absolute;left:1856;top:-5891;width:7772;height:5876">
              <v:path arrowok="t"/>
              <v:fill/>
            </v:shape>
            <v:shape coordorigin="1861,-5886" coordsize="7765,5870" fillcolor="#000000" filled="t" path="m9626,-5886l9624,-5886,9624,-20,1861,-20,1861,-18,9626,-16,9624,-18,9626,-20,9626,-5886xe" stroked="f" style="position:absolute;left:1861;top:-5886;width:7765;height:5870">
              <v:path arrowok="t"/>
              <v:fill/>
            </v:shape>
            <v:shape coordorigin="1874,-11828" coordsize="7758,5877" fillcolor="#000000" filled="t" path="m9632,-11824l9632,-11827,9631,-11828,9627,-11822,1876,-11822,1874,-5951,9629,-5951,1876,-5955,9627,-5955,9629,-5951,9632,-5953,9632,-11824xe" stroked="f" style="position:absolute;left:1874;top:-11828;width:7758;height:5877">
              <v:path arrowok="t"/>
              <v:fill/>
            </v:shape>
            <v:shape coordorigin="1871,-11828" coordsize="7759,5877" fillcolor="#000000" filled="t" path="m9627,-11822l9631,-11828,1873,-11828,1871,-11824,1871,-5953,1874,-5951,1876,-11822,9627,-11822xe" stroked="f" style="position:absolute;left:1871;top:-11828;width:7759;height:5877">
              <v:path arrowok="t"/>
              <v:fill/>
            </v:shape>
            <v:shape coordorigin="1876,-5953" coordsize="7753,0" filled="f" path="m1876,-5953l9629,-5953e" strokecolor="#000000" stroked="t" strokeweight="0.3328pt" style="position:absolute;left:1876;top:-5953;width:7753;height:0">
              <v:path arrowok="t"/>
            </v:shape>
            <v:shape coordorigin="1859,-5891" coordsize="7767,5871" fillcolor="#000000" filled="t" path="m1859,-20l1859,-5886,1861,-5888,9624,-5888,9626,-5891,1859,-5891,1859,-20xe" stroked="f" style="position:absolute;left:1859;top:-5891;width:7767;height:5871">
              <v:path arrowok="t"/>
              <v:fill/>
            </v:shape>
            <v:shape coordorigin="9626,-5886" coordsize="0,5870" filled="f" path="m9626,-5886l9626,-16e" strokecolor="#000000" stroked="t" strokeweight="0.3328pt" style="position:absolute;left:9626;top:-5886;width:0;height:5870">
              <v:path arrowok="t"/>
            </v:shape>
            <v:shape coordorigin="1856,-5891" coordsize="7772,5876" fillcolor="#000000" filled="t" path="m9628,-18l9628,-5888,9626,-5891,9624,-5888,1861,-5888,1859,-5886,1859,-20,1859,-5891,1856,-5888,1856,-18,1859,-16,9626,-16,1861,-18,1861,-5886,9626,-5886,9628,-18xe" stroked="f" style="position:absolute;left:1856;top:-5891;width:7772;height:5876">
              <v:path arrowok="t"/>
              <v:fill/>
            </v:shape>
            <v:shape coordorigin="1861,-5886" coordsize="7765,5870" fillcolor="#000000" filled="t" path="m9626,-5886l9624,-5886,9624,-20,1861,-20,1861,-18,9626,-16,9624,-18,9626,-20,9626,-5886xe" stroked="f" style="position:absolute;left:1861;top:-5886;width:7765;height:5870">
              <v:path arrowok="t"/>
              <v:fill/>
            </v:shape>
            <v:shape coordorigin="1874,-11828" coordsize="7758,5877" fillcolor="#000000" filled="t" path="m9632,-11824l9632,-11827,9631,-11828,9627,-11822,1876,-11822,1874,-5951,9629,-5951,1876,-5955,9627,-5955,9629,-5951,9632,-5953,9632,-11824xe" stroked="f" style="position:absolute;left:1874;top:-11828;width:7758;height:5877">
              <v:path arrowok="t"/>
              <v:fill/>
            </v:shape>
            <v:shape coordorigin="1871,-11828" coordsize="7759,5877" fillcolor="#000000" filled="t" path="m9627,-11822l9631,-11828,1873,-11828,1871,-11824,1871,-5953,1874,-5951,1876,-11822,9627,-11822xe" stroked="f" style="position:absolute;left:1871;top:-11828;width:7759;height:5877">
              <v:path arrowok="t"/>
              <v:fill/>
            </v:shape>
            <v:shape coordorigin="1876,-5953" coordsize="7753,0" filled="f" path="m1876,-5953l9629,-5953e" strokecolor="#000000" stroked="t" strokeweight="0.3328pt" style="position:absolute;left:1876;top:-5953;width:7753;height:0">
              <v:path arrowok="t"/>
            </v:shape>
            <v:shape coordorigin="1859,-5891" coordsize="7767,5871" fillcolor="#000000" filled="t" path="m1859,-20l1859,-5886,1861,-5888,9624,-5888,9626,-5891,1859,-5891,1859,-20xe" stroked="f" style="position:absolute;left:1859;top:-5891;width:7767;height:5871">
              <v:path arrowok="t"/>
              <v:fill/>
            </v:shape>
            <v:shape coordorigin="9626,-5886" coordsize="0,5870" filled="f" path="m9626,-5886l9626,-16e" strokecolor="#000000" stroked="t" strokeweight="0.3328pt" style="position:absolute;left:9626;top:-5886;width:0;height:5870">
              <v:path arrowok="t"/>
            </v:shape>
            <v:shape coordorigin="1856,-5891" coordsize="7772,5876" fillcolor="#000000" filled="t" path="m9628,-18l9628,-5888,9626,-5891,9624,-5888,1861,-5888,1859,-5886,1859,-20,1859,-5891,1856,-5888,1856,-18,1859,-16,9626,-16,1861,-18,1861,-5886,9626,-5886,9628,-18xe" stroked="f" style="position:absolute;left:1856;top:-5891;width:7772;height:5876">
              <v:path arrowok="t"/>
              <v:fill/>
            </v:shape>
            <v:shape coordorigin="1861,-5886" coordsize="7765,5870" fillcolor="#000000" filled="t" path="m9626,-5886l9624,-5886,9624,-20,1861,-20,1861,-18,9626,-16,9624,-18,9626,-20,9626,-5886xe" stroked="f" style="position:absolute;left:1861;top:-5886;width:7765;height:5870">
              <v:path arrowok="t"/>
              <v:fill/>
            </v:shape>
            <v:shape coordorigin="1874,-11828" coordsize="7758,5877" fillcolor="#000000" filled="t" path="m9632,-11824l9632,-11827,9631,-11828,9627,-11822,1876,-11822,1874,-5951,9629,-5951,1876,-5955,9627,-5955,9629,-5951,9632,-5953,9632,-11824xe" stroked="f" style="position:absolute;left:1874;top:-11828;width:7758;height:5877">
              <v:path arrowok="t"/>
              <v:fill/>
            </v:shape>
            <v:shape coordorigin="1871,-11828" coordsize="7759,5877" fillcolor="#000000" filled="t" path="m9627,-11822l9631,-11828,1873,-11828,1871,-11824,1871,-5953,1874,-5951,1876,-11822,9627,-11822xe" stroked="f" style="position:absolute;left:1871;top:-11828;width:7759;height:5877">
              <v:path arrowok="t"/>
              <v:fill/>
            </v:shape>
            <v:shape coordorigin="1876,-5953" coordsize="7753,0" filled="f" path="m1876,-5953l9629,-5953e" strokecolor="#000000" stroked="t" strokeweight="0.3328pt" style="position:absolute;left:1876;top:-5953;width:7753;height:0">
              <v:path arrowok="t"/>
            </v:shape>
            <v:shape coordorigin="1859,-5891" coordsize="7767,5871" fillcolor="#000000" filled="t" path="m1859,-20l1859,-5886,1861,-5888,9624,-5888,9626,-5891,1859,-5891,1859,-20xe" stroked="f" style="position:absolute;left:1859;top:-5891;width:7767;height:5871">
              <v:path arrowok="t"/>
              <v:fill/>
            </v:shape>
            <v:shape coordorigin="9626,-5886" coordsize="0,5870" filled="f" path="m9626,-5886l9626,-16e" strokecolor="#000000" stroked="t" strokeweight="0.3328pt" style="position:absolute;left:9626;top:-5886;width:0;height:5870">
              <v:path arrowok="t"/>
            </v:shape>
            <v:shape coordorigin="1856,-5891" coordsize="7772,5876" fillcolor="#000000" filled="t" path="m9628,-18l9628,-5888,9626,-5891,9624,-5888,1861,-5888,1859,-5886,1859,-20,1859,-5891,1856,-5888,1856,-18,1859,-16,9626,-16,1861,-18,1861,-5886,9626,-5886,9628,-18xe" stroked="f" style="position:absolute;left:1856;top:-5891;width:7772;height:5876">
              <v:path arrowok="t"/>
              <v:fill/>
            </v:shape>
            <v:shape coordorigin="1861,-5886" coordsize="7765,5870" fillcolor="#000000" filled="t" path="m9626,-5886l9624,-5886,9624,-20,1861,-20,1861,-18,9626,-16,9624,-18,9626,-20,9626,-5886xe" stroked="f" style="position:absolute;left:1861;top:-5886;width:7765;height:5870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1.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he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80"/>
          <w:sz w:val="14"/>
          <w:szCs w:val="14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14"/>
          <w:szCs w:val="14"/>
        </w:rPr>
        <w:t>OSviewer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algorithm</w:t>
      </w:r>
      <w:r>
        <w:rPr>
          <w:rFonts w:ascii="Times New Roman" w:cs="Times New Roman" w:eastAsia="Times New Roman" w:hAnsi="Times New Roman"/>
          <w:color w:val="000000"/>
          <w:spacing w:val="-11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results</w:t>
      </w:r>
      <w:r>
        <w:rPr>
          <w:rFonts w:ascii="Times New Roman" w:cs="Times New Roman" w:eastAsia="Times New Roman" w:hAnsi="Times New Roman"/>
          <w:color w:val="000000"/>
          <w:spacing w:val="11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for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scopus</w:t>
      </w:r>
      <w:r>
        <w:rPr>
          <w:rFonts w:ascii="Times New Roman" w:cs="Times New Roman" w:eastAsia="Times New Roman" w:hAnsi="Times New Roman"/>
          <w:color w:val="000000"/>
          <w:spacing w:val="-9"/>
          <w:w w:val="12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database</w:t>
      </w:r>
      <w:r>
        <w:rPr>
          <w:rFonts w:ascii="Times New Roman" w:cs="Times New Roman" w:eastAsia="Times New Roman" w:hAnsi="Times New Roman"/>
          <w:color w:val="000000"/>
          <w:spacing w:val="18"/>
          <w:w w:val="12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research</w:t>
      </w:r>
      <w:r>
        <w:rPr>
          <w:rFonts w:ascii="Times New Roman" w:cs="Times New Roman" w:eastAsia="Times New Roman" w:hAnsi="Times New Roman"/>
          <w:color w:val="000000"/>
          <w:spacing w:val="-6"/>
          <w:w w:val="12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for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14"/>
          <w:szCs w:val="14"/>
        </w:rPr>
        <w:t>surveyed</w:t>
      </w:r>
      <w:r>
        <w:rPr>
          <w:rFonts w:ascii="Times New Roman" w:cs="Times New Roman" w:eastAsia="Times New Roman" w:hAnsi="Times New Roman"/>
          <w:color w:val="000000"/>
          <w:spacing w:val="28"/>
          <w:w w:val="11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14"/>
          <w:szCs w:val="14"/>
        </w:rPr>
        <w:t>keywords</w:t>
      </w:r>
      <w:r>
        <w:rPr>
          <w:rFonts w:ascii="Times New Roman" w:cs="Times New Roman" w:eastAsia="Times New Roman" w:hAnsi="Times New Roman"/>
          <w:color w:val="000000"/>
          <w:spacing w:val="30"/>
          <w:w w:val="11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14"/>
          <w:szCs w:val="14"/>
        </w:rPr>
        <w:t>‘‘river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biochemical</w:t>
      </w:r>
      <w:r>
        <w:rPr>
          <w:rFonts w:ascii="Times New Roman" w:cs="Times New Roman" w:eastAsia="Times New Roman" w:hAnsi="Times New Roman"/>
          <w:color w:val="000000"/>
          <w:spacing w:val="1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15"/>
          <w:sz w:val="14"/>
          <w:szCs w:val="14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xygen</w:t>
      </w:r>
      <w:r>
        <w:rPr>
          <w:rFonts w:ascii="Times New Roman" w:cs="Times New Roman" w:eastAsia="Times New Roman" w:hAnsi="Times New Roman"/>
          <w:color w:val="000000"/>
          <w:spacing w:val="-9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demand</w:t>
      </w:r>
      <w:r>
        <w:rPr>
          <w:rFonts w:ascii="Times New Roman" w:cs="Times New Roman" w:eastAsia="Times New Roman" w:hAnsi="Times New Roman"/>
          <w:color w:val="000000"/>
          <w:spacing w:val="23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modeling</w:t>
      </w:r>
      <w:r>
        <w:rPr>
          <w:rFonts w:ascii="Times New Roman" w:cs="Times New Roman" w:eastAsia="Times New Roman" w:hAnsi="Times New Roman"/>
          <w:color w:val="000000"/>
          <w:spacing w:val="6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using</w:t>
      </w:r>
      <w:r>
        <w:rPr>
          <w:rFonts w:ascii="Times New Roman" w:cs="Times New Roman" w:eastAsia="Times New Roman" w:hAnsi="Times New Roman"/>
          <w:color w:val="000000"/>
          <w:spacing w:val="1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a</w:t>
      </w:r>
      <w:r>
        <w:rPr>
          <w:rFonts w:ascii="Times New Roman" w:cs="Times New Roman" w:eastAsia="Times New Roman" w:hAnsi="Times New Roman"/>
          <w:color w:val="000000"/>
          <w:spacing w:val="3"/>
          <w:w w:val="115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tificial</w:t>
      </w:r>
      <w:r>
        <w:rPr>
          <w:rFonts w:ascii="Times New Roman" w:cs="Times New Roman" w:eastAsia="Times New Roman" w:hAnsi="Times New Roman"/>
          <w:color w:val="000000"/>
          <w:spacing w:val="-9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in</w:t>
      </w:r>
      <w:r>
        <w:rPr>
          <w:rFonts w:ascii="Times New Roman" w:cs="Times New Roman" w:eastAsia="Times New Roman" w:hAnsi="Times New Roman"/>
          <w:color w:val="000000"/>
          <w:spacing w:val="-3"/>
          <w:w w:val="118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2"/>
          <w:sz w:val="14"/>
          <w:szCs w:val="14"/>
        </w:rPr>
        <w:t>elligence’</w:t>
      </w:r>
      <w:r>
        <w:rPr>
          <w:rFonts w:ascii="Times New Roman" w:cs="Times New Roman" w:eastAsia="Times New Roman" w:hAnsi="Times New Roman"/>
          <w:color w:val="000000"/>
          <w:spacing w:val="-20"/>
          <w:w w:val="74"/>
          <w:sz w:val="14"/>
          <w:szCs w:val="14"/>
        </w:rPr>
        <w:t>’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14"/>
          <w:szCs w:val="14"/>
        </w:rPr>
        <w:t>.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14"/>
          <w:szCs w:val="14"/>
        </w:rPr>
        <w:t>3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5</w:t>
      </w:r>
      <w:r>
        <w:rPr>
          <w:rFonts w:ascii="Times New Roman" w:cs="Times New Roman" w:eastAsia="Times New Roman" w:hAnsi="Times New Roman"/>
          <w:color w:val="000000"/>
          <w:spacing w:val="28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research</w:t>
      </w:r>
      <w:r>
        <w:rPr>
          <w:rFonts w:ascii="Times New Roman" w:cs="Times New Roman" w:eastAsia="Times New Roman" w:hAnsi="Times New Roman"/>
          <w:color w:val="000000"/>
          <w:spacing w:val="4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a</w:t>
      </w:r>
      <w:r>
        <w:rPr>
          <w:rFonts w:ascii="Times New Roman" w:cs="Times New Roman" w:eastAsia="Times New Roman" w:hAnsi="Times New Roman"/>
          <w:color w:val="000000"/>
          <w:spacing w:val="4"/>
          <w:w w:val="118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ticles</w:t>
      </w:r>
      <w:r>
        <w:rPr>
          <w:rFonts w:ascii="Times New Roman" w:cs="Times New Roman" w:eastAsia="Times New Roman" w:hAnsi="Times New Roman"/>
          <w:color w:val="000000"/>
          <w:spacing w:val="-5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were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appeared</w:t>
      </w:r>
      <w:r>
        <w:rPr>
          <w:rFonts w:ascii="Times New Roman" w:cs="Times New Roman" w:eastAsia="Times New Roman" w:hAnsi="Times New Roman"/>
          <w:color w:val="000000"/>
          <w:spacing w:val="20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over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time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period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16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-6"/>
          <w:w w:val="116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-6"/>
          <w:w w:val="116"/>
          <w:sz w:val="14"/>
          <w:szCs w:val="14"/>
        </w:rPr>
        <w:t>1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4-</w:t>
      </w:r>
      <w:r>
        <w:rPr>
          <w:rFonts w:ascii="Times New Roman" w:cs="Times New Roman" w:eastAsia="Times New Roman" w:hAnsi="Times New Roman"/>
          <w:color w:val="000000"/>
          <w:spacing w:val="-3"/>
          <w:w w:val="115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0</w:t>
      </w:r>
      <w:r>
        <w:rPr>
          <w:rFonts w:ascii="Times New Roman" w:cs="Times New Roman" w:eastAsia="Times New Roman" w:hAnsi="Times New Roman"/>
          <w:color w:val="000000"/>
          <w:spacing w:val="-3"/>
          <w:w w:val="116"/>
          <w:sz w:val="14"/>
          <w:szCs w:val="14"/>
        </w:rPr>
        <w:t>2</w:t>
      </w:r>
      <w:r>
        <w:rPr>
          <w:rFonts w:ascii="Times New Roman" w:cs="Times New Roman" w:eastAsia="Times New Roman" w:hAnsi="Times New Roman"/>
          <w:color w:val="000000"/>
          <w:spacing w:val="0"/>
          <w:w w:val="110"/>
          <w:sz w:val="14"/>
          <w:szCs w:val="14"/>
        </w:rPr>
        <w:t>1.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5"/>
          <w:szCs w:val="15"/>
        </w:rPr>
        <w:jc w:val="left"/>
        <w:spacing w:before="5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WQI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determination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weighted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xtreme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machine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ground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samples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collected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Dharmapuri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district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amil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Nadu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[38].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5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right="80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scholars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adopted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similar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methodologies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ulation</w:t>
      </w:r>
      <w:r>
        <w:rPr>
          <w:rFonts w:ascii="Times New Roman" w:cs="Times New Roman" w:eastAsia="Times New Roman" w:hAnsi="Times New Roman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[39]–[41].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those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studies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confirmed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significant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coupled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1" w:line="140" w:lineRule="exact"/>
        <w:ind w:left="123"/>
        <w:sectPr>
          <w:pgMar w:bottom="280" w:footer="543" w:header="331" w:left="600" w:right="640" w:top="520"/>
          <w:pgSz w:h="15660" w:w="11520"/>
        </w:sectPr>
      </w:pPr>
      <w:r>
        <w:pict>
          <v:group coordorigin="1313,426" coordsize="49,101" style="position:absolute;margin-left:65.6258pt;margin-top:21.3223pt;width:2.449pt;height:5.064pt;mso-position-horizontal-relative:page;mso-position-vertical-relative:paragraph;z-index:-2189">
            <v:shape coordorigin="1313,426" coordsize="49,101" fillcolor="#000000" filled="t" path="m1322,461l1322,509,1322,513,1324,518,1329,524,1336,528,1350,528,1357,523,1361,513,1359,511,1356,516,1349,519,1345,515,1344,511,1344,461,1361,461,1361,453,1344,453,1344,426,1341,426,1338,433,1334,439,1329,444,1325,449,1319,454,1313,458,1313,461,1322,461xe" stroked="f" style="position:absolute;left:1313;top:426;width:49;height:101">
              <v:path arrowok="t"/>
              <v:fill/>
            </v:shape>
            <w10:wrap type="none"/>
          </v:group>
        </w:pict>
      </w:r>
      <w:r>
        <w:pict>
          <v:group coordorigin="1473,426" coordsize="49,101" style="position:absolute;margin-left:73.6658pt;margin-top:21.3223pt;width:2.45pt;height:5.064pt;mso-position-horizontal-relative:page;mso-position-vertical-relative:paragraph;z-index:-2188">
            <v:shape coordorigin="1473,426" coordsize="49,101" fillcolor="#000000" filled="t" path="m1483,461l1483,509,1483,513,1485,518,1490,524,1497,528,1511,528,1518,523,1522,513,1520,511,1517,516,1510,519,1505,515,1505,511,1505,461,1522,461,1522,453,1505,453,1505,426,1502,426,1499,433,1495,439,1490,444,1486,449,1480,454,1473,458,1473,461,1483,461xe" stroked="f" style="position:absolute;left:1473;top:426;width:49;height:101">
              <v:path arrowok="t"/>
              <v:fill/>
            </v:shape>
            <w10:wrap type="none"/>
          </v:group>
        </w:pict>
      </w:r>
      <w:r>
        <w:pict>
          <v:group coordorigin="1085,408" coordsize="152,131" style="position:absolute;margin-left:54.2488pt;margin-top:20.3903pt;width:7.621pt;height:6.57pt;mso-position-horizontal-relative:page;mso-position-vertical-relative:paragraph;z-index:-2187">
            <v:shape coordorigin="1178,426" coordsize="49,101" fillcolor="#000000" filled="t" path="m1188,461l1188,509,1188,513,1190,518,1195,524,1202,528,1216,528,1223,523,1227,513,1225,511,1222,516,1215,519,1211,515,1210,511,1210,461,1227,461,1227,453,1210,453,1210,426,1207,426,1204,433,1200,439,1195,444,1191,449,1185,454,1178,458,1178,461,1188,461xe" stroked="f" style="position:absolute;left:1178;top:426;width:49;height:101">
              <v:path arrowok="t"/>
              <v:fill/>
            </v:shape>
            <v:shape coordorigin="1095,418" coordsize="75,111" fillcolor="#000000" filled="t" path="m1095,489l1095,529,1100,525,1102,524,1106,523,1112,524,1117,526,1123,528,1129,529,1144,529,1152,526,1159,520,1166,513,1170,506,1170,490,1167,483,1163,478,1159,473,1150,467,1138,461,1129,456,1123,453,1118,449,1114,444,1112,438,1114,431,1120,425,1124,424,1136,424,1143,426,1149,432,1155,437,1158,444,1160,453,1163,453,1162,418,1160,418,1158,423,1154,425,1147,423,1140,420,1135,418,1128,418,1118,418,1111,421,1104,427,1098,433,1095,440,1095,453,1096,458,1098,462,1101,466,1104,470,1108,473,1112,477,1119,481,1129,485,1136,489,1141,492,1146,496,1150,500,1152,505,1152,512,1146,519,1143,522,1138,524,1125,524,1118,521,1111,515,1105,509,1100,500,1098,489,1095,489xe" stroked="f" style="position:absolute;left:1095;top:418;width:75;height:111">
              <v:path arrowok="t"/>
              <v:fill/>
            </v:shape>
            <w10:wrap type="none"/>
          </v:group>
        </w:pict>
      </w:r>
      <w:r>
        <w:pict>
          <v:group coordorigin="2527,441" coordsize="230,130" style="position:absolute;margin-left:126.356pt;margin-top:22.0549pt;width:11.521pt;height:6.5pt;mso-position-horizontal-relative:page;mso-position-vertical-relative:paragraph;z-index:-2186">
            <v:shape coordorigin="2537,451" coordsize="124,76" fillcolor="#000000" filled="t" path="m2575,527l2570,523,2567,516,2567,471,2572,465,2577,462,2585,463,2588,468,2588,472,2588,515,2587,519,2584,523,2580,527,2618,527,2613,523,2610,516,2610,471,2615,465,2619,462,2624,461,2630,467,2631,468,2631,473,2631,516,2630,520,2623,524,2623,527,2661,527,2656,523,2653,516,2653,473,2652,467,2650,460,2645,455,2642,452,2638,451,2629,451,2625,452,2617,456,2613,460,2609,464,2607,460,2601,454,2594,451,2585,451,2578,454,2571,459,2567,463,2567,453,2537,453,2543,457,2545,464,2545,516,2544,521,2537,524,2537,527,2575,527xe" stroked="f" style="position:absolute;left:2537;top:451;width:124;height:76">
              <v:path arrowok="t"/>
              <v:fill/>
            </v:shape>
            <v:shape coordorigin="2668,451" coordsize="79,110" fillcolor="#000000" filled="t" path="m2677,546l2677,551,2675,555,2668,558,2668,561,2710,561,2704,558,2700,554,2699,547,2699,519,2705,525,2703,518,2699,511,2699,472,2702,464,2707,461,2712,461,2718,462,2720,465,2723,470,2724,479,2724,504,2723,512,2720,516,2716,521,2708,521,2714,529,2724,529,2729,527,2734,524,2738,521,2742,516,2744,510,2746,504,2748,497,2748,483,2746,476,2744,470,2742,464,2738,460,2734,456,2730,453,2725,451,2715,451,2711,452,2704,456,2699,463,2699,453,2668,453,2674,457,2677,463,2677,546xe" stroked="f" style="position:absolute;left:2668;top:451;width:79;height:110">
              <v:path arrowok="t"/>
              <v:fill/>
            </v:shape>
            <w10:wrap type="none"/>
          </v:group>
        </w:pict>
      </w:r>
      <w:r>
        <w:pict>
          <v:group coordorigin="2978,426" coordsize="49,101" style="position:absolute;margin-left:148.889pt;margin-top:21.3219pt;width:2.449pt;height:5.065pt;mso-position-horizontal-relative:page;mso-position-vertical-relative:paragraph;z-index:-2185">
            <v:shape coordorigin="2978,426" coordsize="49,101" fillcolor="#000000" filled="t" path="m2987,461l2987,509,2988,513,2989,518,2994,524,3001,528,3016,528,3023,523,3027,513,3024,511,3021,516,3015,519,3010,515,3009,511,3009,461,3027,461,3027,453,3009,453,3009,426,3007,426,3003,433,2999,439,2995,444,2990,449,2984,454,2978,458,2978,461,2987,461xe" stroked="f" style="position:absolute;left:2978;top:426;width:49;height:101">
              <v:path arrowok="t"/>
              <v:fill/>
            </v:shape>
            <w10:wrap type="none"/>
          </v:group>
        </w:pict>
      </w:r>
      <w:r>
        <w:pict>
          <v:group coordorigin="2357,420" coordsize="96,106" style="position:absolute;margin-left:117.859pt;margin-top:21.0119pt;width:4.782pt;height:5.323pt;mso-position-horizontal-relative:page;mso-position-vertical-relative:paragraph;z-index:-2184">
            <v:shape coordorigin="2357,420" coordsize="96,106" fillcolor="#000000" filled="t" path="m2422,522l2418,517,2418,514,2418,426,2431,426,2436,428,2442,432,2446,438,2448,442,2450,449,2453,449,2453,420,2357,420,2357,449,2360,449,2361,441,2364,435,2369,431,2372,428,2377,426,2392,426,2392,514,2391,518,2386,523,2381,524,2377,527,2433,527,2426,524,2422,522xe" stroked="f" style="position:absolute;left:2357;top:420;width:96;height:106">
              <v:path arrowok="t"/>
              <v:fill/>
            </v:shape>
            <w10:wrap type="none"/>
          </v:group>
        </w:pict>
      </w:r>
      <w:r>
        <w:pict>
          <v:group coordorigin="3505,418" coordsize="661,144" style="position:absolute;margin-left:175.25pt;margin-top:20.8869pt;width:33.025pt;height:7.184pt;mso-position-horizontal-relative:page;mso-position-vertical-relative:paragraph;z-index:-2183">
            <v:shape coordorigin="3505,418" coordsize="661,144" fillcolor="#000000" filled="t" path="m4022,517l4022,453,3992,453,3997,457,4000,463,4000,517,3999,521,3992,524,3992,527,4031,527,4025,523,4022,517xe" stroked="f" style="position:absolute;left:3505;top:418;width:661;height:144">
              <v:path arrowok="t"/>
              <v:fill/>
            </v:shape>
            <v:shape coordorigin="3505,418" coordsize="661,144" fillcolor="#000000" filled="t" path="m4046,461l4046,509,4047,513,4048,518,4053,524,4061,528,4075,528,4082,523,4086,513,4083,511,4080,516,4074,519,4069,515,4068,511,4068,461,4086,461,4086,453,4068,453,4068,426,4066,426,4062,433,4058,439,4054,444,4049,449,4043,454,4037,458,4037,461,4046,461xe" stroked="f" style="position:absolute;left:3505;top:418;width:661;height:144">
              <v:path arrowok="t"/>
              <v:fill/>
            </v:shape>
            <v:shape coordorigin="3505,418" coordsize="661,144" fillcolor="#000000" filled="t" path="m4124,473l4121,467,4120,461,4123,457,4127,456,4127,453,4088,453,4092,458,4096,462,4098,467,4102,475,4126,530,4123,536,4121,544,4118,549,4112,553,4110,548,4109,542,4103,538,4098,538,4094,541,4091,546,4091,552,4095,558,4101,561,4111,561,4116,559,4119,555,4122,552,4126,543,4131,530,4152,475,4156,466,4158,461,4163,456,4165,453,4141,453,4146,457,4150,463,4150,466,4148,471,4145,479,4136,501,4124,473xe" stroked="f" style="position:absolute;left:3505;top:418;width:661;height:144">
              <v:path arrowok="t"/>
              <v:fill/>
            </v:shape>
            <v:shape coordorigin="3505,418" coordsize="661,144" fillcolor="#000000" filled="t" path="m3570,522l3566,517,3565,514,3565,426,3578,426,3584,428,3590,432,3594,438,3596,442,3598,449,3601,449,3601,420,3505,420,3505,449,3508,449,3509,441,3512,435,3517,431,3520,428,3525,426,3540,426,3540,514,3539,518,3534,523,3528,524,3525,527,3581,527,3574,524,3570,522xe" stroked="f" style="position:absolute;left:3505;top:418;width:661;height:144">
              <v:path arrowok="t"/>
              <v:fill/>
            </v:shape>
            <v:shape coordorigin="3505,418" coordsize="661,144" fillcolor="#000000" filled="t" path="m3683,453l3653,453,3659,457,3661,464,3661,508,3658,513,3654,517,3649,518,3643,514,3642,509,3642,453,3612,453,3617,457,3620,464,3620,507,3620,513,3623,520,3628,525,3635,529,3643,529,3651,526,3658,521,3661,517,3661,527,3691,527,3686,523,3683,516,3683,453xe" stroked="f" style="position:absolute;left:3505;top:418;width:661;height:144">
              <v:path arrowok="t"/>
              <v:fill/>
            </v:shape>
            <v:shape coordorigin="3505,418" coordsize="661,144" fillcolor="#000000" filled="t" path="m3737,470l3739,468,3743,466,3749,470,3753,473,3758,473,3764,468,3765,461,3764,456,3758,451,3752,451,3745,455,3741,457,3737,462,3732,470,3732,453,3702,453,3706,457,3710,462,3710,465,3710,516,3708,521,3702,524,3702,527,3741,527,3736,523,3732,520,3732,514,3732,486,3733,481,3734,476,3737,470xe" stroked="f" style="position:absolute;left:3505;top:418;width:661;height:144">
              <v:path arrowok="t"/>
              <v:fill/>
            </v:shape>
            <v:shape coordorigin="3505,418" coordsize="661,144" fillcolor="#000000" filled="t" path="m3824,517l3820,521,3816,523,3810,523,3806,521,3803,516,3802,511,3802,507,3801,526,3807,528,3814,529,3821,529,3824,517xe" stroked="f" style="position:absolute;left:3505;top:418;width:661;height:144">
              <v:path arrowok="t"/>
              <v:fill/>
            </v:shape>
            <v:shape coordorigin="3505,418" coordsize="661,144" fillcolor="#000000" filled="t" path="m3780,435l3780,529,3782,529,3795,521,3801,526,3802,507,3802,468,3806,463,3810,460,3815,460,3821,462,3823,465,3826,469,3827,476,3827,499,3826,508,3825,512,3824,517,3821,529,3827,527,3833,524,3838,520,3842,515,3845,509,3849,502,3850,495,3850,480,3849,474,3846,468,3844,463,3840,458,3836,456,3832,453,3827,451,3814,451,3808,454,3802,461,3802,420,3771,420,3776,424,3780,429,3780,435xe" stroked="f" style="position:absolute;left:3505;top:418;width:661;height:144">
              <v:path arrowok="t"/>
              <v:fill/>
            </v:shape>
            <v:shape coordorigin="3505,418" coordsize="661,144" fillcolor="#000000" filled="t" path="m3867,427l3867,433,3871,438,3876,442,3883,442,3888,438,3892,433,3892,427,3888,421,3883,418,3876,418,3871,421,3867,427xe" stroked="f" style="position:absolute;left:3505;top:418;width:661;height:144">
              <v:path arrowok="t"/>
              <v:fill/>
            </v:shape>
            <v:shape coordorigin="3505,418" coordsize="661,144" fillcolor="#000000" filled="t" path="m3891,517l3891,453,3860,453,3866,457,3869,463,3869,517,3867,521,3860,524,3860,527,3899,527,3894,523,3891,517xe" stroked="f" style="position:absolute;left:3505;top:418;width:661;height:144">
              <v:path arrowok="t"/>
              <v:fill/>
            </v:shape>
            <v:shape coordorigin="3505,418" coordsize="661,144" fillcolor="#000000" filled="t" path="m3957,529l3988,523,3983,520,3979,515,3979,510,3979,420,3946,420,3952,424,3956,428,3957,433,3957,460,3951,454,3945,452,3939,451,3934,465,3938,460,3943,459,3948,459,3953,463,3957,470,3957,509,3953,516,3948,519,3944,519,3939,518,3935,513,3933,508,3932,504,3928,529,3937,529,3944,528,3950,525,3953,522,3957,517,3957,529xe" stroked="f" style="position:absolute;left:3505;top:418;width:661;height:144">
              <v:path arrowok="t"/>
              <v:fill/>
            </v:shape>
            <v:shape coordorigin="3505,418" coordsize="661,144" fillcolor="#000000" filled="t" path="m3910,476l3908,483,3908,501,3910,510,3915,516,3920,525,3928,529,3932,504,3931,497,3931,479,3932,473,3933,469,3934,465,3939,451,3933,451,3928,453,3923,456,3919,459,3915,464,3912,470,3910,476xe" stroked="f" style="position:absolute;left:3505;top:418;width:661;height:144">
              <v:path arrowok="t"/>
              <v:fill/>
            </v:shape>
            <v:shape coordorigin="3505,418" coordsize="661,144" fillcolor="#000000" filled="t" path="m3999,427l3999,433,4003,438,4008,442,4015,442,4020,438,4024,433,4024,427,4020,421,4015,418,4008,418,4003,421,3999,427xe" stroked="f" style="position:absolute;left:3505;top:418;width:661;height:144">
              <v:path arrowok="t"/>
              <v:fill/>
            </v:shape>
            <w10:wrap type="none"/>
          </v:group>
        </w:pict>
      </w:r>
      <w:r>
        <w:pict>
          <v:group coordorigin="4506,420" coordsize="216,106" style="position:absolute;margin-left:225.324pt;margin-top:21.0117pt;width:10.824pt;height:5.323pt;mso-position-horizontal-relative:page;mso-position-vertical-relative:paragraph;z-index:-2182">
            <v:shape coordorigin="4506,420" coordsize="216,106" fillcolor="#000000" filled="t" path="m4682,438l4682,469,4645,469,4645,433,4646,429,4651,424,4656,423,4660,420,4604,420,4611,423,4615,425,4619,430,4619,433,4619,514,4618,518,4613,523,4608,524,4604,527,4660,527,4653,524,4649,522,4645,517,4645,514,4645,476,4682,476,4682,514,4681,518,4676,523,4671,524,4667,527,4723,527,4717,524,4712,522,4708,517,4708,514,4708,433,4709,429,4714,424,4719,423,4723,420,4667,420,4674,423,4678,425,4682,430,4682,433,4682,438xe" stroked="f" style="position:absolute;left:4506;top:420;width:216;height:106">
              <v:path arrowok="t"/>
              <v:fill/>
            </v:shape>
            <v:shape coordorigin="4506,420" coordsize="216,106" fillcolor="#000000" filled="t" path="m4511,423l4516,424,4521,430,4521,433,4546,426,4556,426,4561,428,4568,436,4570,441,4570,457,4568,463,4566,478,4572,477,4579,475,4585,471,4589,467,4594,462,4596,456,4596,441,4592,434,4586,428,4579,423,4568,420,4506,420,4506,423,4511,423xe" stroked="f" style="position:absolute;left:4506;top:420;width:216;height:106">
              <v:path arrowok="t"/>
              <v:fill/>
            </v:shape>
            <v:shape coordorigin="4506,420" coordsize="216,106" fillcolor="#000000" filled="t" path="m4556,473l4546,472,4546,426,4521,433,4521,514,4520,519,4515,523,4511,524,4506,524,4506,527,4561,527,4561,524,4556,524,4551,522,4546,517,4546,514,4546,478,4558,478,4566,478,4568,463,4561,471,4556,473xe" stroked="f" style="position:absolute;left:4506;top:420;width:216;height:106">
              <v:path arrowok="t"/>
              <v:fill/>
            </v:shape>
            <w10:wrap type="none"/>
          </v:group>
        </w:pict>
      </w:r>
      <w:r>
        <w:pict>
          <v:group coordorigin="5226,418" coordsize="212,111" style="position:absolute;margin-left:261.28pt;margin-top:20.89pt;width:10.605pt;height:5.567pt;mso-position-horizontal-relative:page;mso-position-vertical-relative:paragraph;z-index:-2181">
            <v:shape coordorigin="5226,418" coordsize="212,111" fillcolor="#000000" filled="t" path="m5385,520l5380,516,5375,512,5371,506,5369,498,5366,490,5365,481,5365,462,5367,453,5370,446,5373,439,5377,434,5382,431,5388,427,5394,425,5408,425,5415,427,5422,433,5428,438,5432,445,5435,455,5438,455,5438,418,5435,418,5433,422,5432,424,5428,425,5424,425,5419,423,5410,419,5402,418,5385,418,5375,420,5366,425,5357,430,5350,437,5345,447,5339,456,5337,465,5337,485,5339,494,5344,503,5349,511,5356,518,5364,522,5373,527,5383,529,5403,529,5411,528,5417,525,5424,522,5430,518,5436,511,5436,502,5430,509,5424,514,5418,517,5413,520,5407,522,5392,522,5385,520xe" stroked="f" style="position:absolute;left:5226;top:418;width:212;height:111">
              <v:path arrowok="t"/>
              <v:fill/>
            </v:shape>
            <v:shape coordorigin="5226,418" coordsize="212,111" fillcolor="#000000" filled="t" path="m5241,508l5241,514,5240,518,5235,523,5229,524,5226,527,5318,527,5322,493,5319,493,5317,502,5313,509,5307,514,5301,518,5293,521,5276,521,5271,520,5267,516,5266,511,5266,476,5271,476,5278,478,5283,482,5287,489,5288,494,5289,500,5292,500,5292,445,5289,445,5288,453,5286,459,5283,463,5280,468,5275,470,5266,470,5266,426,5285,426,5291,427,5294,428,5299,429,5305,435,5308,438,5310,444,5312,452,5315,452,5315,420,5226,420,5233,423,5237,425,5240,430,5241,434,5241,508xe" stroked="f" style="position:absolute;left:5226;top:418;width:212;height:111">
              <v:path arrowok="t"/>
              <v:fill/>
            </v:shape>
            <w10:wrap type="none"/>
          </v:group>
        </w:pict>
      </w:r>
      <w:r>
        <w:pict>
          <v:group coordorigin="5944,418" coordsize="250,109" style="position:absolute;margin-left:297.203pt;margin-top:20.9016pt;width:12.514pt;height:5.434pt;mso-position-horizontal-relative:page;mso-position-vertical-relative:paragraph;z-index:-2180">
            <v:shape coordorigin="5944,418" coordsize="250,109" fillcolor="#000000" filled="t" path="m6194,527l6189,523,6186,520,6182,514,6175,504,6158,478,6166,470,6173,464,6177,460,6182,457,6188,456,6188,453,6155,453,6161,457,6164,462,6162,466,6156,474,6139,490,6139,420,6109,420,6114,424,6117,431,6117,516,6115,521,6109,524,6109,527,6147,527,6141,523,6139,516,6139,498,6143,493,6158,514,6161,520,6156,524,6156,527,6194,527xe" stroked="f" style="position:absolute;left:5944;top:418;width:250;height:109">
              <v:path arrowok="t"/>
              <v:fill/>
            </v:shape>
            <v:shape coordorigin="5944,418" coordsize="250,109" fillcolor="#000000" filled="t" path="m6018,515l6016,522,6012,524,6008,524,6006,527,6057,527,6051,523,6047,519,6044,514,6041,505,6007,491,5975,491,5972,496,6010,496,6015,510,6018,515xe" stroked="f" style="position:absolute;left:5944;top:418;width:250;height:109">
              <v:path arrowok="t"/>
              <v:fill/>
            </v:shape>
            <v:shape coordorigin="5944,418" coordsize="250,109" fillcolor="#000000" filled="t" path="m5966,510l5968,507,5972,496,5975,491,5991,454,6007,491,6041,505,6002,418,6001,418,5963,503,5959,511,5956,516,5951,522,5944,524,5944,527,5979,527,5979,524,5974,523,5969,522,5965,515,5966,510xe" stroked="f" style="position:absolute;left:5944;top:418;width:250;height:109">
              <v:path arrowok="t"/>
              <v:fill/>
            </v:shape>
            <v:shape coordorigin="5944,418" coordsize="250,109" fillcolor="#000000" filled="t" path="m6092,517l6092,420,6061,420,6067,424,6070,430,6070,517,6069,521,6061,524,6061,527,6101,527,6095,523,6092,517xe" stroked="f" style="position:absolute;left:5944;top:418;width:250;height:109">
              <v:path arrowok="t"/>
              <v:fill/>
            </v:shape>
            <w10:wrap type="none"/>
          </v:group>
        </w:pict>
      </w:r>
      <w:r>
        <w:pict>
          <v:group coordorigin="6607,451" coordsize="187,110" style="position:absolute;margin-left:330.336pt;margin-top:22.5553pt;width:9.329pt;height:5.496pt;mso-position-horizontal-relative:page;mso-position-vertical-relative:paragraph;z-index:-2179">
            <v:shape coordorigin="6607,451" coordsize="187,110" fillcolor="#000000" filled="t" path="m6783,480l6783,472,6783,467,6781,462,6778,458,6774,456,6770,453,6765,451,6752,451,6747,452,6741,454,6736,456,6732,458,6726,465,6724,473,6725,478,6730,482,6736,483,6742,482,6746,476,6746,471,6743,467,6741,463,6745,458,6752,457,6757,459,6761,464,6762,467,6762,480,6750,493,6755,489,6762,486,6762,510,6755,515,6752,515,6748,514,6744,508,6744,503,6737,528,6745,528,6753,524,6762,516,6763,523,6766,525,6771,528,6776,528,6782,527,6788,523,6793,517,6788,518,6784,515,6783,509,6783,480xe" stroked="f" style="position:absolute;left:6607;top:451;width:187;height:110">
              <v:path arrowok="t"/>
              <v:fill/>
            </v:shape>
            <v:shape coordorigin="6607,451" coordsize="187,110" fillcolor="#000000" filled="t" path="m6655,520l6650,516,6645,512,6641,506,6639,498,6636,490,6635,482,6635,462,6637,454,6640,446,6643,439,6647,434,6652,431,6658,427,6664,425,6678,425,6685,427,6692,433,6698,438,6702,445,6705,455,6708,455,6708,418,6705,418,6703,422,6702,424,6698,426,6694,425,6689,423,6680,419,6672,418,6655,418,6645,420,6636,425,6627,430,6620,437,6615,447,6609,456,6607,465,6607,485,6609,494,6614,503,6619,511,6626,518,6634,522,6643,527,6653,529,6673,529,6681,528,6687,525,6694,522,6700,518,6706,511,6706,502,6700,509,6694,514,6688,517,6683,520,6677,522,6662,522,6655,520xe" stroked="f" style="position:absolute;left:6607;top:451;width:187;height:110">
              <v:path arrowok="t"/>
              <v:fill/>
            </v:shape>
            <v:shape coordorigin="6607,451" coordsize="187,110" fillcolor="#000000" filled="t" path="m6723,513l6723,517,6727,524,6733,528,6737,528,6744,503,6747,497,6750,493,6762,480,6745,488,6735,494,6730,498,6725,503,6723,508,6723,513xe" stroked="f" style="position:absolute;left:6607;top:451;width:187;height:110">
              <v:path arrowok="t"/>
              <v:fill/>
            </v:shape>
            <w10:wrap type="none"/>
          </v:group>
        </w:pict>
      </w:r>
      <w:r>
        <w:pict>
          <v:group coordorigin="7144,418" coordsize="343,111" style="position:absolute;margin-left:357.216pt;margin-top:20.8903pt;width:17.163pt;height:5.566pt;mso-position-horizontal-relative:page;mso-position-vertical-relative:paragraph;z-index:-2178">
            <v:shape coordorigin="7144,418" coordsize="343,111" fillcolor="#000000" filled="t" path="m7354,515l7361,509,7369,498,7372,487,7372,473,7369,453,7358,436,7340,423,7320,419,7315,419,7295,422,7278,432,7264,450,7259,470,7259,487,7264,499,7272,510,7287,522,7307,529,7297,514,7290,498,7288,476,7288,459,7290,447,7294,439,7299,429,7306,424,7321,424,7326,425,7330,428,7334,431,7338,436,7340,443,7343,450,7344,460,7344,486,7343,496,7340,503,7338,511,7334,516,7330,519,7326,522,7321,523,7316,529,7338,526,7354,515xe" stroked="f" style="position:absolute;left:7144;top:418;width:343;height:111">
              <v:path arrowok="t"/>
              <v:fill/>
            </v:shape>
            <v:shape coordorigin="7144,418" coordsize="343,111" fillcolor="#000000" filled="t" path="m7321,523l7308,523,7302,520,7297,514,7307,529,7316,529,7321,523xe" stroked="f" style="position:absolute;left:7144;top:418;width:343;height:111">
              <v:path arrowok="t"/>
              <v:fill/>
            </v:shape>
            <v:shape coordorigin="7144,418" coordsize="343,111" fillcolor="#000000" filled="t" path="m7421,509l7421,426,7430,426,7436,427,7440,429,7445,431,7449,435,7453,442,7457,450,7459,461,7459,491,7456,504,7450,512,7445,518,7450,524,7456,522,7461,520,7466,518,7471,514,7475,510,7478,506,7482,501,7484,494,7486,488,7488,481,7488,463,7485,453,7480,445,7475,436,7468,430,7459,425,7451,422,7441,420,7380,420,7387,423,7391,425,7395,430,7395,433,7395,514,7395,518,7389,523,7384,524,7380,527,7428,527,7425,521,7421,516,7421,509xe" stroked="f" style="position:absolute;left:7144;top:418;width:343;height:111">
              <v:path arrowok="t"/>
              <v:fill/>
            </v:shape>
            <v:shape coordorigin="7144,418" coordsize="343,111" fillcolor="#000000" filled="t" path="m7425,521l7428,527,7435,527,7440,526,7443,526,7450,524,7445,518,7439,521,7430,521,7425,521xe" stroked="f" style="position:absolute;left:7144;top:418;width:343;height:111">
              <v:path arrowok="t"/>
              <v:fill/>
            </v:shape>
            <v:shape coordorigin="7144,418" coordsize="343,111" fillcolor="#000000" filled="t" path="m7193,520l7188,516,7182,512,7179,506,7176,498,7174,490,7173,482,7173,462,7174,454,7178,446,7180,439,7184,434,7190,431,7195,427,7201,425,7216,425,7223,427,7229,433,7236,438,7240,445,7242,455,7245,455,7245,418,7242,418,7241,422,7240,424,7235,426,7231,425,7226,423,7218,419,7210,418,7192,418,7183,420,7174,425,7165,430,7158,437,7152,447,7147,456,7144,465,7144,485,7147,494,7152,503,7156,511,7163,518,7172,522,7181,527,7191,529,7211,529,7218,528,7225,525,7231,522,7238,518,7244,511,7244,502,7237,509,7231,514,7226,517,7220,520,7214,522,7199,522,7193,520xe" stroked="f" style="position:absolute;left:7144;top:418;width:343;height:111">
              <v:path arrowok="t"/>
              <v:fill/>
            </v:shape>
            <w10:wrap type="none"/>
          </v:group>
        </w:pict>
      </w:r>
      <w:r>
        <w:pict>
          <v:group coordorigin="7866,419" coordsize="200,111" style="position:absolute;margin-left:393.316pt;margin-top:20.9361pt;width:9.99pt;height:5.566pt;mso-position-horizontal-relative:page;mso-position-vertical-relative:paragraph;z-index:-2177">
            <v:shape coordorigin="7866,419" coordsize="200,111" fillcolor="#000000" filled="t" path="m8048,515l8054,509,8062,498,8066,487,8066,473,8063,453,8052,436,8034,423,8014,419,8009,419,7989,422,7971,432,7958,450,7953,470,7953,487,7957,499,7965,510,7981,522,8000,529,7991,514,7984,498,7981,476,7981,459,7983,447,7988,439,7993,429,8000,424,8015,424,8020,425,8024,428,8028,431,8031,436,8034,443,8036,450,8038,460,8038,486,8037,496,8034,503,8031,511,8028,516,8023,519,8020,522,8015,523,8010,529,8031,526,8048,515xe" stroked="f" style="position:absolute;left:7866;top:419;width:200;height:111">
              <v:path arrowok="t"/>
              <v:fill/>
            </v:shape>
            <v:shape coordorigin="7866,419" coordsize="200,111" fillcolor="#000000" filled="t" path="m8015,523l8002,523,7995,520,7991,514,8000,529,8010,529,8015,523xe" stroked="f" style="position:absolute;left:7866;top:419;width:200;height:111">
              <v:path arrowok="t"/>
              <v:fill/>
            </v:shape>
            <v:shape coordorigin="7866,419" coordsize="200,111" fillcolor="#000000" filled="t" path="m7866,489l7866,529,7871,525,7873,524,7877,523,7883,524,7888,526,7895,528,7901,529,7915,529,7924,526,7931,520,7937,513,7941,506,7941,490,7939,483,7935,478,7930,473,7922,467,7909,461,7900,456,7895,453,7889,449,7885,444,7883,438,7885,431,7891,425,7895,424,7908,424,7914,426,7920,432,7926,437,7930,444,7931,453,7934,453,7934,418,7931,418,7930,423,7926,425,7918,423,7912,420,7906,418,7899,418,7890,418,7882,421,7876,427,7869,433,7866,440,7866,453,7868,458,7870,462,7872,466,7875,470,7880,473,7884,477,7891,481,7900,485,7907,489,7912,492,7918,496,7921,500,7923,505,7923,512,7918,519,7914,522,7910,524,7896,524,7889,521,7883,515,7876,509,7872,500,7869,489,7866,489xe" stroked="f" style="position:absolute;left:7866;top:419;width:200;height:111">
              <v:path arrowok="t"/>
              <v:fill/>
            </v:shape>
            <w10:wrap type="none"/>
          </v:group>
        </w:pict>
      </w:r>
      <w:r>
        <w:pict>
          <v:group coordorigin="8568,418" coordsize="300,111" style="position:absolute;margin-left:428.379pt;margin-top:20.8899pt;width:15.011pt;height:5.571pt;mso-position-horizontal-relative:page;mso-position-vertical-relative:paragraph;z-index:-2176">
            <v:shape coordorigin="8568,418" coordsize="300,111" fillcolor="#000000" filled="t" path="m8793,489l8793,529,8798,525,8800,524,8804,523,8810,524,8815,526,8821,528,8828,529,8842,529,8850,526,8857,520,8864,513,8868,506,8868,490,8866,483,8861,478,8857,472,8849,467,8836,461,8827,456,8822,453,8816,449,8812,444,8810,438,8812,431,8818,425,8822,424,8834,424,8841,426,8847,432,8853,437,8856,444,8858,453,8861,453,8860,418,8858,418,8857,423,8851,425,8845,423,8839,420,8833,418,8826,418,8817,418,8809,421,8803,427,8796,433,8793,440,8793,453,8794,458,8797,462,8799,466,8802,470,8806,473,8811,477,8818,481,8827,485,8834,489,8839,492,8844,496,8848,500,8850,505,8850,512,8845,519,8841,522,8836,524,8823,524,8816,521,8809,515,8803,509,8798,500,8796,489,8793,489xe" stroked="f" style="position:absolute;left:8568;top:418;width:300;height:111">
              <v:path arrowok="t"/>
              <v:fill/>
            </v:shape>
            <v:shape coordorigin="8568,418" coordsize="300,111" fillcolor="#000000" filled="t" path="m8632,522l8628,517,8628,514,8628,426,8641,426,8646,428,8653,432,8657,438,8659,442,8660,449,8663,449,8663,420,8568,420,8568,449,8571,449,8572,441,8575,435,8579,431,8582,428,8588,426,8603,426,8603,514,8602,518,8597,523,8591,524,8587,527,8643,527,8637,524,8632,522xe" stroked="f" style="position:absolute;left:8568;top:418;width:300;height:111">
              <v:path arrowok="t"/>
              <v:fill/>
            </v:shape>
            <v:shape coordorigin="8568,418" coordsize="300,111" fillcolor="#000000" filled="t" path="m8712,509l8712,426,8721,426,8727,427,8731,429,8736,431,8741,435,8744,442,8749,450,8751,461,8751,491,8748,504,8741,512,8737,518,8742,524,8748,522,8753,520,8758,517,8762,514,8766,510,8770,506,8773,501,8775,494,8778,488,8779,481,8779,463,8777,453,8772,445,8767,436,8760,430,8750,425,8742,422,8732,420,8672,420,8678,423,8682,425,8687,430,8687,433,8687,514,8686,518,8681,523,8675,524,8672,527,8719,527,8717,520,8713,516,8712,514,8712,509xe" stroked="f" style="position:absolute;left:8568;top:418;width:300;height:111">
              <v:path arrowok="t"/>
              <v:fill/>
            </v:shape>
            <v:shape coordorigin="8568,418" coordsize="300,111" fillcolor="#000000" filled="t" path="m8717,520l8719,527,8726,527,8731,526,8735,526,8742,524,8737,518,8730,521,8721,521,8717,520xe" stroked="f" style="position:absolute;left:8568;top:418;width:300;height:111">
              <v:path arrowok="t"/>
              <v:fill/>
            </v:shape>
            <w10:wrap type="none"/>
          </v:group>
        </w:pict>
      </w:r>
      <w:r>
        <w:pict>
          <v:group coordorigin="9302,418" coordsize="274,111" style="position:absolute;margin-left:465.1pt;margin-top:20.8899pt;width:13.691pt;height:5.571pt;mso-position-horizontal-relative:page;mso-position-vertical-relative:paragraph;z-index:-2175">
            <v:shape coordorigin="9302,418" coordsize="274,111" fillcolor="#000000" filled="t" path="m9367,522l9363,517,9362,514,9362,426,9375,426,9381,428,9387,432,9391,438,9393,442,9395,449,9398,449,9398,420,9302,420,9302,449,9305,449,9306,441,9309,435,9314,431,9317,428,9322,426,9337,426,9337,514,9336,518,9331,523,9325,524,9322,527,9378,527,9371,524,9367,522xe" stroked="f" style="position:absolute;left:9302;top:418;width:274;height:111">
              <v:path arrowok="t"/>
              <v:fill/>
            </v:shape>
            <v:shape coordorigin="9302,418" coordsize="274,111" fillcolor="#000000" filled="t" path="m9412,489l9412,529,9417,525,9419,524,9423,523,9430,524,9434,526,9441,528,9447,529,9461,529,9470,526,9477,520,9484,513,9487,506,9487,490,9485,483,9481,478,9476,472,9468,467,9455,461,9447,456,9441,453,9435,449,9431,444,9429,438,9431,431,9437,425,9441,424,9454,424,9460,426,9466,432,9472,437,9476,444,9477,453,9480,453,9480,418,9477,418,9476,423,9470,425,9464,423,9458,420,9452,418,9445,418,9436,418,9428,421,9422,427,9416,433,9412,440,9412,453,9414,458,9416,462,9418,466,9421,470,9426,473,9430,477,9437,481,9447,485,9453,489,9458,492,9464,496,9467,500,9469,505,9469,512,9464,519,9460,522,9456,524,9442,524,9435,521,9429,515,9422,509,9418,500,9415,489,9412,489xe" stroked="f" style="position:absolute;left:9302;top:418;width:274;height:111">
              <v:path arrowok="t"/>
              <v:fill/>
            </v:shape>
            <v:shape coordorigin="9302,418" coordsize="274,111" fillcolor="#000000" filled="t" path="m9501,489l9501,529,9506,525,9508,524,9512,523,9518,524,9523,526,9530,528,9536,529,9550,529,9558,526,9565,520,9572,513,9576,506,9576,490,9574,483,9569,478,9565,472,9557,467,9544,461,9535,456,9530,453,9524,449,9520,444,9518,438,9520,431,9526,425,9530,424,9542,424,9549,426,9555,432,9561,437,9564,444,9566,453,9569,453,9568,418,9566,418,9565,423,9559,425,9553,423,9547,420,9541,418,9534,418,9525,418,9517,421,9511,427,9504,433,9501,440,9501,453,9502,458,9505,462,9507,466,9510,470,9514,473,9519,477,9526,481,9535,485,9542,489,9547,492,9552,496,9556,500,9558,505,9558,512,9553,519,9549,522,9544,524,9531,524,9524,521,9517,515,9511,509,9506,500,9504,489,9501,489xe" stroked="f" style="position:absolute;left:9302;top:418;width:274;height:111">
              <v:path arrowok="t"/>
              <v:fill/>
            </v:shape>
            <w10:wrap type="none"/>
          </v:group>
        </w:pict>
      </w:r>
      <w:r>
        <w:pict>
          <v:group coordorigin="9981,1675" coordsize="339,110" style="position:absolute;margin-left:499.057pt;margin-top:83.7511pt;width:16.951pt;height:5.52006pt;mso-position-horizontal-relative:page;mso-position-vertical-relative:page;z-index:-2174">
            <v:shape coordorigin="9981,1675" coordsize="339,110" fillcolor="#000000" filled="t" path="m9986,1678l9991,1679,9996,1684,9996,1688,10021,1681,10028,1681,10034,1682,10041,1685,10045,1690,10048,1697,10048,1706,10045,1713,10041,1719,10034,1722,10035,1730,10039,1731,10043,1733,10048,1740,10051,1744,10052,1748,10052,1757,10049,1765,10044,1771,10037,1775,10033,1776,10029,1776,10024,1775,9996,1763,9996,1769,9995,1774,9989,1778,9986,1779,9981,1779,9981,1781,10050,1781,10062,1778,10070,1772,10076,1767,10079,1760,10079,1745,10076,1738,10071,1734,10067,1730,10059,1727,10049,1725,10059,1723,10065,1719,10069,1715,10073,1711,10075,1707,10075,1697,10073,1692,10070,1688,10067,1684,10063,1680,10058,1678,10053,1676,10044,1675,9981,1675,9981,1678,9986,1678xe" stroked="f" style="position:absolute;left:9981;top:1675;width:339;height:110">
              <v:path arrowok="t"/>
              <v:fill/>
            </v:shape>
            <v:shape coordorigin="9981,1675" coordsize="339,110" fillcolor="#000000" filled="t" path="m10187,1770l10193,1764,10201,1753,10205,1741,10205,1728,10202,1707,10191,1690,10173,1678,10153,1674,10148,1674,10127,1676,10110,1686,10097,1705,10092,1725,10092,1742,10096,1754,10104,1764,10120,1777,10139,1783,10130,1769,10123,1753,10120,1730,10120,1713,10122,1702,10127,1693,10132,1684,10139,1679,10154,1679,10159,1680,10163,1683,10167,1686,10170,1691,10173,1698,10175,1705,10177,1715,10177,1741,10175,1751,10173,1758,10170,1765,10167,1771,10162,1774,10158,1777,10154,1778,10149,1784,10170,1780,10187,1770xe" stroked="f" style="position:absolute;left:9981;top:1675;width:339;height:110">
              <v:path arrowok="t"/>
              <v:fill/>
            </v:shape>
            <v:shape coordorigin="9981,1675" coordsize="339,110" fillcolor="#000000" filled="t" path="m10154,1778l10141,1778,10134,1775,10130,1769,10139,1783,10149,1784,10154,1778xe" stroked="f" style="position:absolute;left:9981;top:1675;width:339;height:110">
              <v:path arrowok="t"/>
              <v:fill/>
            </v:shape>
            <v:shape coordorigin="9981,1675" coordsize="339,110" fillcolor="#000000" filled="t" path="m10034,1722l10028,1723,10021,1723,10021,1681,9996,1688,9996,1763,10024,1775,10021,1770,10021,1729,10029,1729,10035,1730,10034,1722xe" stroked="f" style="position:absolute;left:9981;top:1675;width:339;height:110">
              <v:path arrowok="t"/>
              <v:fill/>
            </v:shape>
            <v:shape coordorigin="9981,1675" coordsize="339,110" fillcolor="#000000" filled="t" path="m10254,1764l10254,1681,10262,1681,10269,1682,10272,1683,10278,1686,10282,1690,10285,1696,10290,1705,10292,1716,10292,1746,10289,1759,10282,1767,10278,1773,10283,1779,10289,1777,10294,1775,10299,1772,10303,1769,10307,1765,10311,1761,10314,1756,10317,1749,10319,1743,10320,1736,10320,1718,10318,1708,10313,1699,10308,1691,10301,1684,10291,1680,10284,1677,10273,1675,10213,1675,10219,1678,10224,1679,10228,1684,10228,1688,10228,1769,10227,1773,10222,1778,10216,1779,10213,1781,10261,1781,10258,1775,10254,1771,10254,1764xe" stroked="f" style="position:absolute;left:9981;top:1675;width:339;height:110">
              <v:path arrowok="t"/>
              <v:fill/>
            </v:shape>
            <v:shape coordorigin="9981,1675" coordsize="339,110" fillcolor="#000000" filled="t" path="m10258,1775l10261,1781,10267,1781,10272,1781,10276,1781,10283,1779,10278,1773,10271,1776,10262,1776,10258,1775xe" stroked="f" style="position:absolute;left:9981;top:1675;width:339;height:110">
              <v:path arrowok="t"/>
              <v:fill/>
            </v:shape>
            <w10:wrap type="none"/>
          </v:group>
        </w:pict>
      </w:r>
      <w:r>
        <w:pict>
          <v:group coordorigin="1089,1039" coordsize="362,109" style="position:absolute;margin-left:54.4665pt;margin-top:51.9721pt;width:18.122pt;height:5.433pt;mso-position-horizontal-relative:page;mso-position-vertical-relative:paragraph;z-index:-2173">
            <v:shape coordorigin="1089,1039" coordsize="362,109" fillcolor="#000000" filled="t" path="m1441,1092l1440,1088,1439,1085,1437,1080,1432,1075,1426,1072,1415,1072,1406,1077,1398,1087,1398,1072,1395,1072,1373,1081,1378,1082,1383,1083,1385,1089,1385,1135,1383,1140,1376,1143,1374,1146,1410,1146,1403,1143,1399,1139,1398,1135,1398,1092,1404,1085,1410,1082,1421,1082,1425,1086,1427,1089,1428,1094,1428,1134,1427,1139,1421,1143,1416,1143,1416,1146,1452,1146,1446,1143,1442,1139,1441,1134,1441,1092xe" stroked="f" style="position:absolute;left:1089;top:1039;width:362;height:109">
              <v:path arrowok="t"/>
              <v:fill/>
            </v:shape>
            <v:shape coordorigin="1089,1039" coordsize="362,109" fillcolor="#000000" filled="t" path="m1322,1092l1322,1085,1323,1081,1329,1077,1337,1077,1343,1081,1345,1083,1346,1088,1346,1098,1334,1103,1331,1110,1333,1108,1338,1106,1346,1103,1346,1130,1339,1136,1334,1138,1330,1138,1325,1137,1320,1132,1319,1125,1320,1119,1324,1114,1327,1112,1325,1107,1319,1110,1314,1113,1308,1120,1306,1125,1306,1134,1308,1139,1314,1146,1318,1147,1323,1147,1329,1147,1334,1145,1339,1141,1346,1136,1346,1140,1348,1145,1354,1147,1360,1147,1365,1143,1371,1136,1371,1131,1366,1136,1361,1137,1359,1132,1359,1090,1358,1085,1356,1079,1351,1075,1347,1073,1341,1072,1327,1072,1320,1074,1316,1078,1311,1081,1309,1085,1309,1090,1309,1094,1313,1098,1319,1097,1322,1092xe" stroked="f" style="position:absolute;left:1089;top:1039;width:362;height:109">
              <v:path arrowok="t"/>
              <v:fill/>
            </v:shape>
            <v:shape coordorigin="1089,1039" coordsize="362,109" fillcolor="#000000" filled="t" path="m1126,1146l1123,1143,1118,1143,1113,1140,1112,1138,1111,1134,1111,1056,1152,1146,1155,1146,1196,1056,1196,1133,1194,1139,1189,1143,1185,1143,1181,1146,1226,1146,1223,1143,1218,1143,1213,1140,1212,1138,1211,1134,1211,1052,1213,1046,1218,1042,1223,1042,1226,1039,1196,1039,1158,1123,1119,1039,1089,1039,1089,1042,1094,1042,1099,1044,1103,1048,1104,1053,1104,1133,1103,1139,1098,1143,1093,1143,1089,1146,1126,1146xe" stroked="f" style="position:absolute;left:1089;top:1039;width:362;height:109">
              <v:path arrowok="t"/>
              <v:fill/>
            </v:shape>
            <v:shape coordorigin="1089,1039" coordsize="362,109" fillcolor="#000000" filled="t" path="m1248,1091l1250,1086,1254,1082,1261,1077,1265,1077,1271,1078,1270,1072,1260,1072,1252,1075,1248,1091xe" stroked="f" style="position:absolute;left:1089;top:1039;width:362;height:109">
              <v:path arrowok="t"/>
              <v:fill/>
            </v:shape>
            <v:shape coordorigin="1089,1039" coordsize="362,109" fillcolor="#000000" filled="t" path="m1250,1120l1248,1112,1248,1101,1297,1101,1297,1092,1295,1085,1290,1080,1284,1074,1278,1072,1270,1072,1271,1078,1276,1082,1279,1087,1281,1092,1281,1097,1248,1097,1248,1091,1252,1075,1246,1082,1240,1089,1237,1099,1237,1122,1240,1131,1246,1138,1252,1145,1259,1148,1276,1148,1283,1145,1288,1139,1293,1133,1296,1127,1297,1120,1295,1118,1293,1124,1290,1129,1283,1134,1279,1135,1267,1135,1261,1132,1255,1126,1250,1120xe" stroked="f" style="position:absolute;left:1089;top:1039;width:362;height:109">
              <v:path arrowok="t"/>
              <v:fill/>
            </v:shape>
            <v:shape coordorigin="1089,1039" coordsize="362,109" fillcolor="#000000" filled="t" path="m1334,1103l1325,1107,1327,1112,1331,1110,1334,1103xe" stroked="f" style="position:absolute;left:1089;top:1039;width:362;height:109">
              <v:path arrowok="t"/>
              <v:fill/>
            </v:shape>
            <w10:wrap type="none"/>
          </v:group>
        </w:pict>
      </w:r>
      <w:r>
        <w:pict>
          <v:group coordorigin="2628,1037" coordsize="352,111" style="position:absolute;margin-left:131.421pt;margin-top:51.8617pt;width:17.599pt;height:5.543pt;mso-position-horizontal-relative:page;mso-position-vertical-relative:paragraph;z-index:-2172">
            <v:shape coordorigin="2628,1037" coordsize="352,111" fillcolor="#000000" filled="t" path="m2797,1139l2798,1144,2803,1148,2808,1148,2814,1144,2814,1139,2814,1135,2808,1131,2803,1131,2800,1133,2797,1139xe" stroked="f" style="position:absolute;left:2628;top:1037;width:352;height:111">
              <v:path arrowok="t"/>
              <v:fill/>
            </v:shape>
            <v:shape coordorigin="2628,1037" coordsize="352,111" fillcolor="#000000" filled="t" path="m2767,1146l2767,1143,2762,1143,2758,1142,2754,1137,2754,1133,2754,1037,2751,1037,2725,1050,2726,1052,2733,1050,2738,1051,2740,1057,2741,1062,2741,1134,2740,1139,2735,1142,2732,1143,2727,1143,2727,1146,2767,1146xe" stroked="f" style="position:absolute;left:2628;top:1037;width:352;height:111">
              <v:path arrowok="t"/>
              <v:fill/>
            </v:shape>
            <v:shape coordorigin="2628,1037" coordsize="352,111" fillcolor="#000000" filled="t" path="m2869,1084l2857,1073,2857,1092,2849,1098,2851,1107,2853,1103,2857,1099,2861,1095,2872,1104,2880,1111,2873,1087,2876,1078,2869,1084xe" stroked="f" style="position:absolute;left:2628;top:1037;width:352;height:111">
              <v:path arrowok="t"/>
              <v:fill/>
            </v:shape>
            <v:shape coordorigin="2628,1037" coordsize="352,111" fillcolor="#000000" filled="t" path="m2837,1063l2837,1067,2838,1071,2841,1076,2843,1080,2849,1085,2857,1092,2857,1073,2852,1068,2849,1063,2849,1057,2849,1053,2854,1046,2857,1043,2861,1042,2872,1042,2876,1043,2882,1050,2884,1054,2884,1064,2881,1070,2880,1074,2876,1078,2873,1087,2882,1081,2888,1076,2891,1072,2894,1068,2895,1064,2895,1054,2892,1049,2887,1044,2882,1040,2875,1037,2858,1037,2851,1040,2845,1045,2840,1050,2837,1056,2837,1063xe" stroked="f" style="position:absolute;left:2628;top:1037;width:352;height:111">
              <v:path arrowok="t"/>
              <v:fill/>
            </v:shape>
            <v:shape coordorigin="2628,1037" coordsize="352,111" fillcolor="#000000" filled="t" path="m2836,1122l2836,1128,2838,1133,2843,1138,2848,1145,2856,1148,2876,1148,2883,1145,2889,1140,2895,1135,2897,1128,2897,1115,2895,1109,2891,1104,2888,1100,2882,1094,2873,1087,2880,1111,2883,1117,2886,1123,2886,1132,2881,1139,2878,1142,2873,1144,2862,1144,2857,1142,2854,1137,2850,1133,2848,1128,2848,1116,2849,1112,2851,1107,2849,1098,2844,1103,2841,1108,2838,1112,2836,1117,2836,1122xe" stroked="f" style="position:absolute;left:2628;top:1037;width:352;height:111">
              <v:path arrowok="t"/>
              <v:fill/>
            </v:shape>
            <v:shape coordorigin="2628,1037" coordsize="352,111" fillcolor="#000000" filled="t" path="m2908,1118l2953,1118,2916,1107,2953,1054,2953,1107,2916,1107,2953,1118,2953,1146,2966,1146,2966,1118,2980,1118,2980,1107,2966,1107,2966,1037,2957,1037,2908,1108,2908,1118xe" stroked="f" style="position:absolute;left:2628;top:1037;width:352;height:111">
              <v:path arrowok="t"/>
              <v:fill/>
            </v:shape>
            <v:shape coordorigin="2628,1037" coordsize="352,111" fillcolor="#000000" filled="t" path="m2657,1114l2643,1129,2628,1143,2628,1146,2691,1146,2699,1125,2696,1125,2693,1130,2687,1133,2683,1134,2679,1134,2645,1134,2648,1131,2657,1123,2670,1108,2678,1099,2685,1090,2688,1081,2691,1076,2692,1071,2692,1058,2689,1051,2684,1046,2678,1040,2671,1037,2654,1037,2647,1040,2642,1045,2636,1050,2633,1058,2632,1067,2634,1067,2636,1061,2639,1057,2644,1054,2648,1051,2652,1049,2663,1049,2668,1051,2673,1056,2677,1060,2679,1066,2679,1081,2675,1091,2667,1102,2657,1114xe" stroked="f" style="position:absolute;left:2628;top:1037;width:352;height:111">
              <v:path arrowok="t"/>
              <v:fill/>
            </v:shape>
            <w10:wrap type="none"/>
          </v:group>
        </w:pict>
      </w:r>
      <w:r>
        <w:pict>
          <v:group coordorigin="3672,1037" coordsize="335,111" style="position:absolute;margin-left:183.581pt;margin-top:51.8619pt;width:16.762pt;height:5.543pt;mso-position-horizontal-relative:page;mso-position-vertical-relative:paragraph;z-index:-2171">
            <v:shape coordorigin="3672,1037" coordsize="335,111" fillcolor="#000000" filled="t" path="m3714,1146l3714,1143,3709,1143,3704,1142,3700,1137,3700,1133,3700,1037,3698,1037,3672,1050,3673,1052,3679,1050,3684,1051,3687,1057,3687,1062,3687,1134,3686,1139,3682,1142,3679,1143,3674,1143,3674,1146,3714,1146xe" stroked="f" style="position:absolute;left:3672;top:1037;width:335;height:111">
              <v:path arrowok="t"/>
              <v:fill/>
            </v:shape>
            <v:shape coordorigin="3672,1037" coordsize="335,111" fillcolor="#000000" filled="t" path="m3777,1084l3764,1073,3765,1092,3757,1098,3759,1107,3761,1103,3764,1099,3769,1095,3780,1104,3788,1111,3781,1087,3784,1078,3777,1084xe" stroked="f" style="position:absolute;left:3672;top:1037;width:335;height:111">
              <v:path arrowok="t"/>
              <v:fill/>
            </v:shape>
            <v:shape coordorigin="3672,1037" coordsize="335,111" fillcolor="#000000" filled="t" path="m3745,1063l3745,1067,3746,1071,3749,1076,3751,1080,3757,1085,3765,1092,3764,1073,3760,1068,3757,1063,3756,1057,3756,1053,3761,1046,3765,1043,3769,1042,3780,1042,3784,1043,3790,1050,3792,1054,3792,1064,3789,1070,3788,1074,3784,1078,3781,1087,3790,1081,3796,1076,3799,1072,3802,1068,3803,1064,3803,1054,3800,1049,3795,1044,3790,1040,3783,1037,3766,1037,3758,1040,3753,1045,3748,1050,3745,1056,3745,1063xe" stroked="f" style="position:absolute;left:3672;top:1037;width:335;height:111">
              <v:path arrowok="t"/>
              <v:fill/>
            </v:shape>
            <v:shape coordorigin="3672,1037" coordsize="335,111" fillcolor="#000000" filled="t" path="m3744,1122l3744,1128,3746,1133,3751,1138,3756,1145,3764,1148,3784,1148,3791,1145,3797,1140,3802,1134,3805,1128,3805,1115,3803,1109,3799,1104,3796,1100,3790,1094,3781,1087,3788,1111,3791,1117,3794,1123,3794,1132,3789,1139,3786,1142,3781,1144,3770,1144,3765,1142,3761,1137,3758,1133,3756,1128,3756,1116,3757,1112,3759,1107,3757,1098,3752,1103,3749,1108,3745,1112,3744,1117,3744,1122xe" stroked="f" style="position:absolute;left:3672;top:1037;width:335;height:111">
              <v:path arrowok="t"/>
              <v:fill/>
            </v:shape>
            <v:shape coordorigin="3672,1037" coordsize="335,111" fillcolor="#000000" filled="t" path="m3883,1037l3875,1042,3876,1053,3880,1049,3883,1044,3887,1042,3894,1037,3883,1037xe" stroked="f" style="position:absolute;left:3672;top:1037;width:335;height:111">
              <v:path arrowok="t"/>
              <v:fill/>
            </v:shape>
            <v:shape coordorigin="3672,1037" coordsize="335,111" fillcolor="#000000" filled="t" path="m3825,1139l3826,1144,3831,1148,3836,1148,3841,1144,3842,1139,3841,1135,3836,1131,3831,1131,3827,1133,3825,1139xe" stroked="f" style="position:absolute;left:3672;top:1037;width:335;height:111">
              <v:path arrowok="t"/>
              <v:fill/>
            </v:shape>
            <v:shape coordorigin="3672,1037" coordsize="335,111" fillcolor="#000000" filled="t" path="m3963,1037l3954,1042,3955,1053,3959,1049,3962,1044,3967,1042,3973,1037,3963,1037xe" stroked="f" style="position:absolute;left:3672;top:1037;width:335;height:111">
              <v:path arrowok="t"/>
              <v:fill/>
            </v:shape>
            <v:shape coordorigin="3672,1037" coordsize="335,111" fillcolor="#000000" filled="t" path="m3942,1093l3948,1098,3953,1104,3959,1107,3974,1107,3981,1104,3989,1099,3987,1108,3983,1117,3978,1124,3972,1132,3967,1137,3961,1140,3955,1144,3949,1145,3942,1145,3942,1148,3956,1148,3965,1145,3974,1140,3984,1133,3992,1125,3998,1114,4004,1104,4007,1093,4007,1068,4003,1057,3995,1048,3989,1041,3982,1037,3973,1037,3967,1042,3975,1042,3982,1047,3985,1050,3988,1055,3989,1061,3991,1066,3992,1072,3992,1081,3991,1087,3991,1093,3985,1097,3982,1098,3976,1100,3968,1100,3964,1098,3961,1093,3956,1087,3954,1078,3954,1059,3955,1053,3954,1042,3948,1051,3942,1058,3940,1066,3940,1085,3942,1093xe" stroked="f" style="position:absolute;left:3672;top:1037;width:335;height:111">
              <v:path arrowok="t"/>
              <v:fill/>
            </v:shape>
            <v:shape coordorigin="3672,1037" coordsize="335,111" fillcolor="#000000" filled="t" path="m3863,1093l3868,1098,3874,1104,3880,1107,3894,1107,3902,1104,3910,1099,3908,1108,3904,1117,3899,1124,3893,1132,3887,1137,3882,1140,3876,1144,3869,1145,3863,1145,3863,1148,3877,1148,3886,1145,3895,1140,3905,1133,3913,1125,3919,1114,3925,1104,3928,1093,3928,1068,3924,1057,3916,1048,3910,1041,3902,1037,3894,1037,3887,1042,3896,1042,3903,1047,3906,1050,3908,1055,3910,1061,3912,1066,3913,1072,3913,1081,3912,1087,3911,1093,3906,1097,3903,1098,3896,1100,3889,1100,3885,1098,3881,1093,3877,1087,3874,1078,3874,1059,3876,1053,3875,1042,3868,1051,3863,1058,3860,1066,3860,1085,3863,1093xe" stroked="f" style="position:absolute;left:3672;top:1037;width:335;height:111">
              <v:path arrowok="t"/>
              <v:fill/>
            </v:shape>
            <w10:wrap type="none"/>
          </v:group>
        </w:pict>
      </w:r>
      <w:r>
        <w:pict>
          <v:group coordorigin="4480,1039" coordsize="268,109" style="position:absolute;margin-left:223.977pt;margin-top:51.9721pt;width:13.422pt;height:5.433pt;mso-position-horizontal-relative:page;mso-position-vertical-relative:paragraph;z-index:-2170">
            <v:shape coordorigin="4480,1039" coordsize="268,109" fillcolor="#000000" filled="t" path="m4667,1039l4610,1039,4599,1065,4602,1066,4604,1060,4608,1057,4612,1054,4615,1053,4619,1052,4654,1052,4622,1148,4631,1148,4667,1042,4667,1039xe" stroked="f" style="position:absolute;left:4480;top:1039;width:268;height:109">
              <v:path arrowok="t"/>
              <v:fill/>
            </v:shape>
            <v:shape coordorigin="4480,1039" coordsize="268,109" fillcolor="#000000" filled="t" path="m4748,1039l4691,1039,4681,1065,4683,1066,4686,1060,4689,1057,4694,1054,4696,1053,4700,1052,4736,1052,4704,1148,4713,1148,4748,1042,4748,1039xe" stroked="f" style="position:absolute;left:4480;top:1039;width:268;height:109">
              <v:path arrowok="t"/>
              <v:fill/>
            </v:shape>
            <v:shape coordorigin="4480,1039" coordsize="268,109" fillcolor="#000000" filled="t" path="m4547,1039l4490,1039,4480,1065,4482,1066,4485,1060,4488,1057,4492,1054,4495,1053,4499,1052,4534,1052,4503,1148,4511,1148,4547,1042,4547,1039xe" stroked="f" style="position:absolute;left:4480;top:1039;width:268;height:109">
              <v:path arrowok="t"/>
              <v:fill/>
            </v:shape>
            <v:shape coordorigin="4480,1039" coordsize="268,109" fillcolor="#000000" filled="t" path="m4566,1139l4567,1144,4573,1148,4577,1148,4583,1144,4584,1139,4583,1135,4578,1131,4573,1131,4569,1133,4566,1139xe" stroked="f" style="position:absolute;left:4480;top:1039;width:268;height:109">
              <v:path arrowok="t"/>
              <v:fill/>
            </v:shape>
            <w10:wrap type="none"/>
          </v:group>
        </w:pict>
      </w:r>
      <w:r>
        <w:pict>
          <v:group coordorigin="5092,1037" coordsize="489,111" style="position:absolute;margin-left:254.621pt;margin-top:51.8619pt;width:24.464pt;height:5.543pt;mso-position-horizontal-relative:page;mso-position-vertical-relative:paragraph;z-index:-2169">
            <v:shape coordorigin="5092,1037" coordsize="489,111" fillcolor="#000000" filled="t" path="m5436,1118l5481,1118,5443,1107,5481,1054,5481,1107,5443,1107,5481,1118,5481,1146,5494,1146,5494,1118,5508,1118,5508,1107,5494,1107,5494,1037,5485,1037,5436,1108,5436,1118xe" stroked="f" style="position:absolute;left:5092;top:1037;width:489;height:111">
              <v:path arrowok="t"/>
              <v:fill/>
            </v:shape>
            <v:shape coordorigin="5092,1037" coordsize="489,111" fillcolor="#000000" filled="t" path="m5534,1135l5527,1134,5523,1135,5521,1139,5525,1145,5528,1147,5533,1148,5554,1148,5565,1143,5573,1135,5579,1128,5582,1120,5582,1104,5580,1099,5577,1094,5573,1089,5568,1085,5562,1083,5572,1075,5576,1067,5576,1054,5575,1050,5571,1046,5567,1040,5560,1037,5545,1037,5539,1039,5534,1043,5530,1047,5526,1053,5523,1060,5525,1061,5531,1052,5538,1048,5551,1048,5555,1050,5562,1056,5563,1061,5563,1070,5561,1077,5556,1084,5552,1086,5547,1089,5543,1090,5539,1091,5542,1093,5546,1093,5554,1096,5561,1099,5566,1105,5569,1112,5570,1116,5570,1126,5568,1131,5564,1135,5560,1139,5556,1141,5550,1141,5546,1141,5541,1139,5534,1135xe" stroked="f" style="position:absolute;left:5092;top:1037;width:489;height:111">
              <v:path arrowok="t"/>
              <v:fill/>
            </v:shape>
            <v:shape coordorigin="5092,1037" coordsize="489,111" fillcolor="#000000" filled="t" path="m5134,1146l5134,1143,5130,1143,5125,1142,5121,1137,5121,1133,5121,1037,5118,1037,5092,1050,5094,1052,5100,1050,5105,1051,5108,1057,5108,1062,5108,1134,5107,1139,5103,1142,5099,1143,5094,1143,5094,1146,5134,1146xe" stroked="f" style="position:absolute;left:5092;top:1037;width:489;height:111">
              <v:path arrowok="t"/>
              <v:fill/>
            </v:shape>
            <v:shape coordorigin="5092,1037" coordsize="489,111" fillcolor="#000000" filled="t" path="m5157,1118l5203,1118,5165,1107,5203,1054,5203,1107,5165,1107,5203,1118,5203,1146,5215,1146,5215,1118,5230,1118,5230,1107,5215,1107,5215,1037,5207,1037,5157,1108,5157,1118xe" stroked="f" style="position:absolute;left:5092;top:1037;width:489;height:111">
              <v:path arrowok="t"/>
              <v:fill/>
            </v:shape>
            <v:shape coordorigin="5092,1037" coordsize="489,111" fillcolor="#000000" filled="t" path="m5277,1084l5265,1073,5265,1092,5257,1098,5259,1107,5261,1103,5264,1099,5269,1095,5280,1104,5288,1111,5281,1087,5284,1078,5277,1084xe" stroked="f" style="position:absolute;left:5092;top:1037;width:489;height:111">
              <v:path arrowok="t"/>
              <v:fill/>
            </v:shape>
            <v:shape coordorigin="5092,1037" coordsize="489,111" fillcolor="#000000" filled="t" path="m5245,1063l5245,1067,5246,1071,5249,1076,5251,1080,5257,1085,5265,1092,5265,1073,5260,1068,5257,1063,5257,1057,5257,1053,5262,1046,5265,1043,5269,1042,5280,1042,5284,1043,5290,1050,5292,1054,5292,1064,5289,1070,5288,1074,5284,1078,5281,1087,5290,1081,5296,1076,5299,1072,5302,1068,5303,1064,5303,1054,5300,1049,5295,1044,5290,1040,5283,1037,5266,1037,5258,1040,5253,1045,5248,1050,5245,1056,5245,1063xe" stroked="f" style="position:absolute;left:5092;top:1037;width:489;height:111">
              <v:path arrowok="t"/>
              <v:fill/>
            </v:shape>
            <v:shape coordorigin="5092,1037" coordsize="489,111" fillcolor="#000000" filled="t" path="m5244,1122l5244,1128,5246,1133,5251,1138,5256,1145,5264,1148,5284,1148,5291,1145,5297,1140,5302,1134,5305,1128,5305,1115,5303,1109,5299,1104,5296,1100,5290,1094,5281,1087,5288,1111,5291,1117,5294,1123,5294,1132,5289,1139,5286,1142,5281,1144,5270,1144,5265,1142,5262,1137,5258,1133,5256,1128,5256,1116,5257,1112,5259,1107,5257,1098,5252,1103,5249,1108,5246,1112,5244,1117,5244,1122xe" stroked="f" style="position:absolute;left:5092;top:1037;width:489;height:111">
              <v:path arrowok="t"/>
              <v:fill/>
            </v:shape>
            <v:shape coordorigin="5092,1037" coordsize="489,111" fillcolor="#000000" filled="t" path="m5316,1118l5361,1118,5324,1107,5361,1054,5361,1107,5324,1107,5361,1118,5361,1146,5374,1146,5374,1118,5388,1118,5388,1107,5374,1107,5374,1037,5365,1037,5316,1108,5316,1118xe" stroked="f" style="position:absolute;left:5092;top:1037;width:489;height:111">
              <v:path arrowok="t"/>
              <v:fill/>
            </v:shape>
            <v:shape coordorigin="5092,1037" coordsize="489,111" fillcolor="#000000" filled="t" path="m5406,1139l5407,1144,5413,1148,5417,1148,5423,1144,5424,1139,5423,1135,5417,1131,5413,1131,5409,1133,5406,1139xe" stroked="f" style="position:absolute;left:5092;top:1037;width:489;height:111">
              <v:path arrowok="t"/>
              <v:fill/>
            </v:shape>
            <w10:wrap type="none"/>
          </v:group>
        </w:pict>
      </w:r>
      <w:r>
        <w:pict>
          <v:group coordorigin="5868,1037" coordsize="415,111" style="position:absolute;margin-left:293.401pt;margin-top:51.8619pt;width:20.753pt;height:5.543pt;mso-position-horizontal-relative:page;mso-position-vertical-relative:paragraph;z-index:-2168">
            <v:shape coordorigin="5868,1037" coordsize="415,111" fillcolor="#000000" filled="t" path="m6041,1039l6021,1081,6031,1081,6039,1083,6044,1085,6052,1088,6057,1092,6061,1098,6066,1103,6068,1109,6068,1122,6065,1128,6061,1133,6056,1137,6051,1140,6041,1140,6033,1136,6028,1133,6024,1132,6019,1133,6018,1140,6022,1145,6025,1147,6029,1148,6042,1148,6048,1146,6054,1143,6059,1141,6066,1135,6069,1132,6072,1128,6074,1123,6077,1118,6078,1113,6078,1098,6074,1090,6067,1083,6059,1074,6048,1069,6034,1067,6041,1053,6073,1053,6080,1039,6041,1039xe" stroked="f" style="position:absolute;left:5868;top:1037;width:415;height:111">
              <v:path arrowok="t"/>
              <v:fill/>
            </v:shape>
            <v:shape coordorigin="5868,1037" coordsize="415,111" fillcolor="#000000" filled="t" path="m6103,1139l6103,1144,6109,1148,6114,1148,6119,1144,6120,1139,6119,1135,6114,1131,6109,1131,6105,1133,6103,1139xe" stroked="f" style="position:absolute;left:5868;top:1037;width:415;height:111">
              <v:path arrowok="t"/>
              <v:fill/>
            </v:shape>
            <v:shape coordorigin="5868,1037" coordsize="415,111" fillcolor="#000000" filled="t" path="m6132,1118l6177,1118,6140,1107,6177,1054,6177,1107,6140,1107,6177,1118,6177,1146,6190,1146,6190,1118,6204,1118,6204,1107,6190,1107,6190,1037,6182,1037,6132,1108,6132,1118xe" stroked="f" style="position:absolute;left:5868;top:1037;width:415;height:111">
              <v:path arrowok="t"/>
              <v:fill/>
            </v:shape>
            <v:shape coordorigin="5868,1037" coordsize="415,111" fillcolor="#000000" filled="t" path="m6260,1141l6256,1143,6252,1143,6244,1142,6238,1136,6235,1132,6236,1145,6242,1148,6260,1148,6268,1143,6275,1134,6280,1127,6283,1119,6283,1101,6280,1093,6275,1087,6270,1082,6263,1079,6249,1079,6241,1081,6233,1086,6232,1092,6237,1089,6242,1087,6247,1086,6255,1086,6260,1089,6264,1095,6267,1102,6269,1110,6269,1127,6267,1133,6264,1137,6260,1141xe" stroked="f" style="position:absolute;left:5868;top:1037;width:415;height:111">
              <v:path arrowok="t"/>
              <v:fill/>
            </v:shape>
            <v:shape coordorigin="5868,1037" coordsize="415,111" fillcolor="#000000" filled="t" path="m6233,1126l6232,1120,6231,1114,6231,1105,6231,1099,6232,1092,6233,1086,6235,1079,6238,1073,6240,1068,6243,1063,6247,1058,6251,1054,6255,1049,6260,1046,6264,1044,6268,1042,6274,1041,6281,1040,6281,1037,6271,1037,6265,1038,6258,1041,6252,1043,6245,1047,6238,1054,6231,1061,6225,1068,6222,1077,6218,1086,6216,1095,6216,1119,6221,1131,6231,1141,6236,1145,6235,1132,6233,1126xe" stroked="f" style="position:absolute;left:5868;top:1037;width:415;height:111">
              <v:path arrowok="t"/>
              <v:fill/>
            </v:shape>
            <v:shape coordorigin="5868,1037" coordsize="415,111" fillcolor="#000000" filled="t" path="m5963,1114l5949,1129,5934,1143,5934,1146,5997,1146,6004,1125,6001,1125,5998,1130,5993,1133,5988,1134,5984,1134,5951,1134,5954,1131,5962,1123,5975,1108,5984,1099,5990,1090,5994,1081,5997,1076,5998,1071,5998,1058,5995,1051,5989,1046,5983,1040,5976,1037,5959,1037,5953,1040,5947,1045,5942,1050,5938,1058,5937,1067,5940,1067,5942,1061,5945,1057,5949,1054,5953,1051,5958,1049,5969,1049,5974,1051,5978,1056,5982,1060,5984,1066,5984,1081,5981,1091,5973,1102,5963,1114xe" stroked="f" style="position:absolute;left:5868;top:1037;width:415;height:111">
              <v:path arrowok="t"/>
              <v:fill/>
            </v:shape>
            <v:shape coordorigin="5868,1037" coordsize="415,111" fillcolor="#000000" filled="t" path="m5910,1146l5910,1143,5905,1143,5900,1142,5897,1137,5897,1133,5897,1037,5894,1037,5868,1050,5869,1052,5875,1050,5881,1051,5883,1057,5884,1062,5884,1134,5883,1139,5878,1142,5875,1143,5870,1143,5870,1146,5910,1146xe" stroked="f" style="position:absolute;left:5868;top:1037;width:415;height:111">
              <v:path arrowok="t"/>
              <v:fill/>
            </v:shape>
            <w10:wrap type="none"/>
          </v:group>
        </w:pict>
      </w:r>
      <w:r>
        <w:pict>
          <v:group coordorigin="6529,1037" coordsize="344,111" style="position:absolute;margin-left:326.426pt;margin-top:51.8615pt;width:17.206pt;height:5.543pt;mso-position-horizontal-relative:page;mso-position-vertical-relative:paragraph;z-index:-2167">
            <v:shape coordorigin="6529,1037" coordsize="344,111" fillcolor="#000000" filled="t" path="m6530,1063l6530,1067,6531,1071,6533,1076,6536,1080,6541,1085,6550,1092,6549,1073,6545,1068,6542,1063,6541,1057,6541,1053,6546,1046,6549,1043,6554,1042,6564,1042,6569,1043,6575,1050,6576,1054,6576,1064,6574,1070,6572,1074,6568,1078,6566,1087,6575,1081,6580,1076,6583,1072,6586,1068,6588,1064,6588,1054,6585,1049,6580,1044,6574,1040,6568,1037,6550,1037,6543,1040,6538,1045,6532,1050,6530,1056,6530,1063xe" stroked="f" style="position:absolute;left:6529;top:1037;width:344;height:111">
              <v:path arrowok="t"/>
              <v:fill/>
            </v:shape>
            <v:shape coordorigin="6529,1037" coordsize="344,111" fillcolor="#000000" filled="t" path="m6529,1122l6529,1128,6531,1133,6535,1138,6541,1145,6549,1148,6568,1148,6576,1145,6581,1140,6587,1135,6590,1128,6590,1115,6588,1109,6584,1104,6581,1100,6575,1094,6566,1087,6572,1111,6576,1117,6579,1123,6579,1132,6574,1139,6570,1142,6566,1144,6554,1144,6550,1142,6546,1137,6542,1133,6541,1128,6541,1116,6542,1112,6544,1107,6542,1098,6536,1103,6533,1108,6530,1112,6529,1117,6529,1122xe" stroked="f" style="position:absolute;left:6529;top:1037;width:344;height:111">
              <v:path arrowok="t"/>
              <v:fill/>
            </v:shape>
            <v:shape coordorigin="6529,1037" coordsize="344,111" fillcolor="#000000" filled="t" path="m6728,1135l6727,1139,6731,1145,6733,1147,6738,1148,6760,1148,6771,1143,6778,1135,6784,1128,6787,1120,6787,1104,6785,1099,6782,1094,6779,1089,6774,1085,6767,1083,6777,1075,6782,1067,6782,1054,6780,1050,6777,1046,6772,1040,6766,1037,6750,1037,6744,1039,6740,1043,6735,1047,6731,1053,6728,1060,6731,1061,6736,1052,6743,1048,6756,1048,6760,1050,6767,1056,6769,1061,6769,1070,6766,1077,6761,1084,6757,1086,6753,1089,6749,1090,6745,1091,6747,1093,6751,1093,6759,1096,6766,1099,6771,1105,6775,1112,6776,1116,6776,1126,6774,1131,6770,1135,6766,1139,6761,1141,6756,1141,6751,1141,6746,1139,6740,1136,6737,1134,6733,1134,6728,1135xe" stroked="f" style="position:absolute;left:6529;top:1037;width:344;height:111">
              <v:path arrowok="t"/>
              <v:fill/>
            </v:shape>
            <v:shape coordorigin="6529,1037" coordsize="344,111" fillcolor="#000000" filled="t" path="m6691,1139l6692,1144,6697,1148,6702,1148,6707,1144,6708,1139,6707,1135,6702,1131,6697,1131,6693,1133,6691,1139xe" stroked="f" style="position:absolute;left:6529;top:1037;width:344;height:111">
              <v:path arrowok="t"/>
              <v:fill/>
            </v:shape>
            <v:shape coordorigin="6529,1037" coordsize="344,111" fillcolor="#000000" filled="t" path="m6873,1039l6816,1039,6805,1065,6808,1066,6810,1060,6814,1057,6818,1054,6821,1053,6825,1052,6860,1052,6828,1148,6837,1148,6873,1042,6873,1039xe" stroked="f" style="position:absolute;left:6529;top:1037;width:344;height:111">
              <v:path arrowok="t"/>
              <v:fill/>
            </v:shape>
            <v:shape coordorigin="6529,1037" coordsize="344,111" fillcolor="#000000" filled="t" path="m6651,1141l6647,1143,6643,1143,6636,1142,6629,1136,6627,1132,6627,1145,6633,1148,6651,1148,6660,1143,6666,1134,6672,1127,6674,1119,6674,1101,6672,1093,6666,1087,6661,1082,6655,1079,6640,1079,6632,1081,6625,1086,6623,1092,6628,1089,6633,1087,6638,1086,6646,1086,6651,1089,6655,1095,6659,1102,6660,1110,6660,1127,6659,1133,6655,1137,6651,1141xe" stroked="f" style="position:absolute;left:6529;top:1037;width:344;height:111">
              <v:path arrowok="t"/>
              <v:fill/>
            </v:shape>
            <v:shape coordorigin="6529,1037" coordsize="344,111" fillcolor="#000000" filled="t" path="m6625,1126l6623,1120,6622,1114,6622,1105,6622,1099,6623,1092,6625,1086,6627,1079,6629,1073,6632,1068,6635,1063,6638,1058,6642,1054,6647,1049,6651,1046,6655,1044,6660,1042,6665,1041,6672,1040,6672,1037,6662,1037,6656,1038,6650,1041,6643,1043,6636,1047,6629,1054,6622,1061,6617,1068,6613,1077,6609,1086,6607,1095,6607,1119,6612,1131,6622,1141,6627,1145,6627,1132,6625,1126xe" stroked="f" style="position:absolute;left:6529;top:1037;width:344;height:111">
              <v:path arrowok="t"/>
              <v:fill/>
            </v:shape>
            <v:shape coordorigin="6529,1037" coordsize="344,111" fillcolor="#000000" filled="t" path="m6562,1084l6549,1073,6550,1092,6542,1098,6544,1107,6546,1103,6549,1099,6553,1095,6565,1104,6572,1111,6566,1087,6568,1078,6562,1084xe" stroked="f" style="position:absolute;left:6529;top:1037;width:344;height:111">
              <v:path arrowok="t"/>
              <v:fill/>
            </v:shape>
            <w10:wrap type="none"/>
          </v:group>
        </w:pict>
      </w:r>
      <w:r>
        <w:pict>
          <v:group coordorigin="7154,1037" coordsize="333,111" style="position:absolute;margin-left:357.72pt;margin-top:51.8619pt;width:16.645pt;height:5.543pt;mso-position-horizontal-relative:page;mso-position-vertical-relative:paragraph;z-index:-2166">
            <v:shape coordorigin="7154,1037" coordsize="333,111" fillcolor="#000000" filled="t" path="m7339,1118l7384,1118,7347,1107,7384,1054,7384,1107,7347,1107,7384,1118,7384,1146,7397,1146,7397,1118,7412,1118,7412,1107,7397,1107,7397,1037,7389,1037,7339,1108,7339,1118xe" stroked="f" style="position:absolute;left:7154;top:1037;width:333;height:111">
              <v:path arrowok="t"/>
              <v:fill/>
            </v:shape>
            <v:shape coordorigin="7154,1037" coordsize="333,111" fillcolor="#000000" filled="t" path="m7459,1084l7446,1073,7447,1092,7439,1098,7441,1107,7443,1103,7446,1099,7451,1095,7462,1104,7470,1111,7463,1087,7466,1078,7459,1084xe" stroked="f" style="position:absolute;left:7154;top:1037;width:333;height:111">
              <v:path arrowok="t"/>
              <v:fill/>
            </v:shape>
            <v:shape coordorigin="7154,1037" coordsize="333,111" fillcolor="#000000" filled="t" path="m7427,1063l7427,1067,7428,1071,7431,1076,7433,1080,7439,1085,7447,1092,7446,1073,7442,1068,7439,1063,7438,1057,7438,1053,7444,1046,7447,1043,7451,1042,7462,1042,7466,1043,7472,1050,7474,1054,7474,1064,7471,1070,7470,1074,7466,1078,7463,1087,7472,1081,7478,1076,7481,1072,7484,1068,7485,1064,7485,1054,7482,1049,7477,1044,7472,1040,7465,1037,7448,1037,7440,1040,7435,1045,7430,1050,7427,1056,7427,1063xe" stroked="f" style="position:absolute;left:7154;top:1037;width:333;height:111">
              <v:path arrowok="t"/>
              <v:fill/>
            </v:shape>
            <v:shape coordorigin="7154,1037" coordsize="333,111" fillcolor="#000000" filled="t" path="m7426,1122l7426,1128,7428,1133,7433,1138,7438,1145,7446,1148,7466,1148,7473,1145,7479,1140,7484,1134,7487,1128,7487,1115,7485,1109,7481,1104,7478,1100,7472,1094,7463,1087,7470,1111,7473,1117,7476,1123,7476,1132,7471,1139,7468,1142,7463,1144,7452,1144,7447,1142,7443,1137,7440,1133,7438,1128,7438,1116,7439,1112,7441,1107,7439,1098,7434,1103,7431,1108,7428,1112,7426,1117,7426,1122xe" stroked="f" style="position:absolute;left:7154;top:1037;width:333;height:111">
              <v:path arrowok="t"/>
              <v:fill/>
            </v:shape>
            <v:shape coordorigin="7154,1037" coordsize="333,111" fillcolor="#000000" filled="t" path="m7308,1139l7308,1144,7314,1148,7319,1148,7324,1144,7325,1139,7324,1135,7319,1131,7314,1131,7310,1133,7308,1139xe" stroked="f" style="position:absolute;left:7154;top:1037;width:333;height:111">
              <v:path arrowok="t"/>
              <v:fill/>
            </v:shape>
            <v:shape coordorigin="7154,1037" coordsize="333,111" fillcolor="#000000" filled="t" path="m7278,1146l7278,1143,7273,1143,7268,1142,7265,1137,7264,1133,7264,1037,7262,1037,7236,1050,7237,1052,7243,1050,7249,1051,7251,1057,7251,1062,7251,1134,7250,1139,7246,1142,7243,1143,7238,1143,7238,1146,7278,1146xe" stroked="f" style="position:absolute;left:7154;top:1037;width:333;height:111">
              <v:path arrowok="t"/>
              <v:fill/>
            </v:shape>
            <v:shape coordorigin="7154,1037" coordsize="333,111" fillcolor="#000000" filled="t" path="m7196,1146l7196,1143,7192,1143,7187,1142,7183,1137,7183,1133,7183,1037,7180,1037,7154,1050,7156,1052,7162,1050,7167,1051,7170,1057,7170,1062,7170,1134,7169,1139,7165,1142,7161,1143,7156,1143,7156,1146,7196,1146xe" stroked="f" style="position:absolute;left:7154;top:1037;width:333;height:111">
              <v:path arrowok="t"/>
              <v:fill/>
            </v:shape>
            <w10:wrap type="none"/>
          </v:group>
        </w:pict>
      </w:r>
      <w:r>
        <w:pict>
          <v:group coordorigin="7776,1037" coordsize="427,111" style="position:absolute;margin-left:388.785pt;margin-top:51.8615pt;width:21.346pt;height:5.543pt;mso-position-horizontal-relative:page;mso-position-vertical-relative:paragraph;z-index:-2165">
            <v:shape coordorigin="7776,1037" coordsize="427,111" fillcolor="#000000" filled="t" path="m7860,1122l7860,1128,7863,1133,7867,1138,7873,1145,7881,1148,7900,1148,7907,1145,7913,1140,7919,1135,7922,1128,7922,1115,7920,1109,7916,1104,7913,1100,7907,1094,7897,1087,7904,1111,7908,1117,7911,1123,7911,1132,7906,1139,7902,1142,7898,1144,7886,1144,7882,1142,7878,1137,7874,1133,7872,1128,7872,1116,7873,1112,7875,1107,7874,1098,7868,1103,7865,1108,7862,1112,7860,1117,7860,1122xe" stroked="f" style="position:absolute;left:7776;top:1037;width:427;height:111">
              <v:path arrowok="t"/>
              <v:fill/>
            </v:shape>
            <v:shape coordorigin="7776,1037" coordsize="427,111" fillcolor="#000000" filled="t" path="m7950,1136l7943,1134,7938,1135,7936,1139,7940,1145,7943,1147,7948,1148,7969,1148,7980,1143,7988,1135,7994,1128,7997,1120,7997,1104,7995,1099,7992,1094,7989,1089,7984,1085,7977,1083,7987,1075,7992,1067,7992,1054,7990,1050,7986,1046,7982,1040,7975,1037,7960,1037,7954,1039,7950,1043,7945,1047,7941,1053,7938,1060,7941,1061,7946,1052,7953,1048,7966,1048,7970,1050,7977,1056,7979,1061,7979,1070,7976,1077,7971,1084,7967,1086,7963,1089,7958,1090,7954,1091,7957,1093,7961,1093,7969,1096,7976,1099,7981,1105,7984,1112,7985,1116,7985,1126,7983,1131,7979,1135,7975,1139,7971,1141,7965,1141,7961,1141,7956,1139,7950,1136xe" stroked="f" style="position:absolute;left:7776;top:1037;width:427;height:111">
              <v:path arrowok="t"/>
              <v:fill/>
            </v:shape>
            <v:shape coordorigin="7776,1037" coordsize="427,111" fillcolor="#000000" filled="t" path="m8081,1039l8061,1081,8071,1081,8078,1083,8084,1085,8091,1088,8097,1092,8101,1098,8105,1103,8107,1109,8107,1122,8105,1128,8101,1133,8096,1137,8091,1140,8080,1140,8072,1136,8068,1133,8064,1132,8059,1133,8057,1140,8062,1145,8065,1147,8069,1148,8082,1148,8088,1146,8094,1143,8098,1141,8106,1135,8109,1132,8112,1128,8114,1123,8117,1118,8118,1113,8118,1098,8114,1090,8107,1083,8099,1074,8088,1069,8074,1067,8081,1053,8113,1053,8119,1039,8081,1039xe" stroked="f" style="position:absolute;left:7776;top:1037;width:427;height:111">
              <v:path arrowok="t"/>
              <v:fill/>
            </v:shape>
            <v:shape coordorigin="7776,1037" coordsize="427,111" fillcolor="#000000" filled="t" path="m8023,1139l8023,1144,8029,1148,8034,1148,8039,1144,8040,1139,8039,1135,8034,1131,8029,1131,8025,1133,8023,1139xe" stroked="f" style="position:absolute;left:7776;top:1037;width:427;height:111">
              <v:path arrowok="t"/>
              <v:fill/>
            </v:shape>
            <v:shape coordorigin="7776,1037" coordsize="427,111" fillcolor="#000000" filled="t" path="m8161,1114l8147,1129,8132,1143,8132,1146,8195,1146,8203,1125,8200,1125,8197,1130,8191,1133,8186,1134,8183,1134,8149,1134,8152,1131,8160,1123,8173,1108,8182,1099,8188,1090,8192,1081,8195,1076,8196,1071,8196,1058,8193,1051,8187,1046,8182,1040,8174,1037,8158,1037,8151,1040,8145,1045,8140,1050,8137,1058,8135,1067,8138,1067,8140,1061,8143,1057,8148,1054,8152,1051,8156,1049,8167,1049,8172,1051,8176,1056,8181,1060,8183,1066,8183,1081,8179,1091,8171,1102,8161,1114xe" stroked="f" style="position:absolute;left:7776;top:1037;width:427;height:111">
              <v:path arrowok="t"/>
              <v:fill/>
            </v:shape>
            <v:shape coordorigin="7776,1037" coordsize="427,111" fillcolor="#000000" filled="t" path="m7778,1135l7776,1139,7780,1145,7782,1147,7787,1148,7809,1148,7820,1143,7827,1135,7833,1128,7836,1120,7836,1104,7835,1099,7831,1094,7828,1089,7823,1085,7816,1083,7826,1075,7831,1067,7831,1054,7829,1050,7826,1046,7821,1040,7815,1037,7799,1037,7793,1039,7789,1043,7784,1047,7780,1053,7777,1060,7780,1061,7785,1052,7792,1048,7805,1048,7810,1050,7816,1056,7818,1061,7818,1070,7815,1077,7810,1084,7806,1086,7802,1089,7798,1090,7794,1091,7796,1093,7800,1093,7804,1094,7812,1097,7817,1101,7822,1108,7824,1112,7825,1116,7825,1126,7823,1131,7819,1135,7815,1139,7810,1141,7805,1141,7800,1141,7795,1139,7789,1136,7786,1134,7782,1134,7778,1135xe" stroked="f" style="position:absolute;left:7776;top:1037;width:427;height:111">
              <v:path arrowok="t"/>
              <v:fill/>
            </v:shape>
            <v:shape coordorigin="7776,1037" coordsize="427,111" fillcolor="#000000" filled="t" path="m7894,1084l7881,1073,7881,1092,7874,1098,7875,1107,7878,1103,7881,1099,7885,1095,7896,1104,7904,1111,7897,1087,7900,1078,7894,1084xe" stroked="f" style="position:absolute;left:7776;top:1037;width:427;height:111">
              <v:path arrowok="t"/>
              <v:fill/>
            </v:shape>
            <v:shape coordorigin="7776,1037" coordsize="427,111" fillcolor="#000000" filled="t" path="m7861,1063l7861,1067,7863,1071,7865,1076,7868,1080,7873,1085,7881,1092,7881,1073,7876,1068,7874,1063,7873,1057,7873,1053,7878,1046,7881,1043,7886,1042,7896,1042,7900,1043,7907,1050,7908,1054,7908,1064,7906,1070,7904,1074,7900,1078,7897,1087,7906,1081,7912,1076,7915,1072,7918,1068,7919,1064,7919,1054,7917,1049,7911,1044,7906,1040,7899,1037,7882,1037,7875,1040,7869,1045,7864,1050,7861,1056,7861,1063xe" stroked="f" style="position:absolute;left:7776;top:1037;width:427;height:111">
              <v:path arrowok="t"/>
              <v:fill/>
            </v:shape>
            <w10:wrap type="none"/>
          </v:group>
        </w:pict>
      </w:r>
      <w:r>
        <w:pict>
          <v:group coordorigin="8477,1037" coordsize="489,111" style="position:absolute;margin-left:423.871pt;margin-top:51.8619pt;width:24.464pt;height:5.543pt;mso-position-horizontal-relative:page;mso-position-vertical-relative:paragraph;z-index:-2164">
            <v:shape coordorigin="8477,1037" coordsize="489,111" fillcolor="#000000" filled="t" path="m8649,1148l8649,1139,8646,1131,8642,1122,8640,1142,8649,1148xe" stroked="f" style="position:absolute;left:8477;top:1037;width:489;height:111">
              <v:path arrowok="t"/>
              <v:fill/>
            </v:shape>
            <v:shape coordorigin="8477,1037" coordsize="489,111" fillcolor="#000000" filled="t" path="m8601,1146l8601,1143,8596,1143,8591,1142,8588,1137,8587,1133,8587,1037,8585,1037,8559,1050,8560,1052,8566,1050,8572,1051,8574,1057,8574,1062,8574,1134,8573,1139,8569,1142,8566,1143,8561,1143,8561,1146,8601,1146xe" stroked="f" style="position:absolute;left:8477;top:1037;width:489;height:111">
              <v:path arrowok="t"/>
              <v:fill/>
            </v:shape>
            <v:shape coordorigin="8477,1037" coordsize="489,111" fillcolor="#000000" filled="t" path="m8519,1146l8519,1143,8515,1143,8510,1142,8506,1137,8506,1133,8506,1037,8503,1037,8477,1050,8479,1052,8485,1050,8490,1051,8493,1057,8493,1062,8493,1134,8492,1139,8488,1142,8484,1143,8479,1143,8479,1146,8519,1146xe" stroked="f" style="position:absolute;left:8477;top:1037;width:489;height:111">
              <v:path arrowok="t"/>
              <v:fill/>
            </v:shape>
            <v:shape coordorigin="8477,1037" coordsize="489,111" fillcolor="#000000" filled="t" path="m8731,1114l8717,1129,8702,1143,8702,1146,8765,1146,8772,1125,8769,1125,8766,1130,8761,1133,8756,1134,8752,1134,8719,1134,8722,1131,8730,1123,8743,1108,8752,1099,8758,1090,8762,1081,8764,1076,8766,1071,8766,1058,8763,1051,8757,1046,8751,1040,8744,1037,8727,1037,8721,1040,8715,1045,8710,1050,8706,1058,8705,1067,8708,1067,8710,1061,8713,1057,8717,1054,8721,1051,8726,1049,8737,1049,8742,1051,8746,1056,8750,1060,8752,1066,8752,1081,8748,1091,8741,1102,8731,1114xe" stroked="f" style="position:absolute;left:8477;top:1037;width:489;height:111">
              <v:path arrowok="t"/>
              <v:fill/>
            </v:shape>
            <v:shape coordorigin="8477,1037" coordsize="489,111" fillcolor="#000000" filled="t" path="m8791,1139l8792,1144,8798,1148,8802,1148,8808,1144,8809,1139,8808,1135,8802,1131,8798,1131,8794,1133,8791,1139xe" stroked="f" style="position:absolute;left:8477;top:1037;width:489;height:111">
              <v:path arrowok="t"/>
              <v:fill/>
            </v:shape>
            <v:shape coordorigin="8477,1037" coordsize="489,111" fillcolor="#000000" filled="t" path="m8892,1039l8834,1039,8824,1065,8827,1065,8829,1060,8833,1057,8837,1054,8840,1053,8844,1052,8879,1052,8847,1148,8856,1148,8892,1042,8892,1039xe" stroked="f" style="position:absolute;left:8477;top:1037;width:489;height:111">
              <v:path arrowok="t"/>
              <v:fill/>
            </v:shape>
            <v:shape coordorigin="8477,1037" coordsize="489,111" fillcolor="#000000" filled="t" path="m8908,1135l8906,1139,8910,1145,8913,1147,8918,1148,8939,1148,8950,1143,8958,1135,8964,1128,8967,1120,8967,1104,8965,1099,8962,1094,8958,1089,8953,1085,8947,1083,8957,1075,8961,1067,8961,1054,8960,1050,8956,1046,8952,1040,8945,1037,8930,1037,8924,1039,8919,1043,8915,1047,8911,1053,8908,1060,8910,1061,8916,1052,8923,1048,8936,1048,8940,1050,8947,1056,8948,1061,8948,1070,8946,1077,8941,1084,8937,1086,8932,1089,8928,1090,8924,1091,8927,1093,8931,1093,8939,1096,8946,1099,8951,1105,8954,1112,8955,1116,8955,1126,8953,1131,8949,1135,8945,1139,8941,1141,8935,1141,8931,1141,8926,1139,8919,1135,8916,1134,8912,1134,8908,1135xe" stroked="f" style="position:absolute;left:8477;top:1037;width:489;height:111">
              <v:path arrowok="t"/>
              <v:fill/>
            </v:shape>
            <v:shape coordorigin="8477,1037" coordsize="489,111" fillcolor="#000000" filled="t" path="m8640,1086l8641,1077,8642,1068,8644,1058,8646,1052,8650,1047,8656,1042,8663,1042,8667,1045,8670,1048,8673,1052,8675,1058,8677,1066,8678,1076,8678,1105,8677,1117,8675,1126,8673,1132,8671,1136,8665,1142,8659,1143,8653,1143,8649,1139,8649,1148,8664,1148,8669,1146,8675,1142,8680,1138,8685,1132,8689,1123,8692,1114,8694,1104,8694,1092,8691,1070,8684,1052,8675,1041,8668,1037,8655,1037,8650,1039,8645,1042,8639,1047,8634,1053,8631,1062,8627,1071,8625,1081,8625,1108,8628,1120,8634,1130,8640,1142,8642,1122,8640,1110,8640,1086xe" stroked="f" style="position:absolute;left:8477;top:1037;width:489;height:111">
              <v:path arrowok="t"/>
              <v:fill/>
            </v:shape>
            <w10:wrap type="none"/>
          </v:group>
        </w:pict>
      </w:r>
      <w:r>
        <w:pict>
          <v:group coordorigin="9265,1037" coordsize="346,111" style="position:absolute;margin-left:463.274pt;margin-top:51.8618pt;width:17.319pt;height:5.543pt;mso-position-horizontal-relative:page;mso-position-vertical-relative:paragraph;z-index:-2163">
            <v:shape coordorigin="9265,1037" coordsize="346,111" fillcolor="#000000" filled="t" path="m9289,1039l9269,1081,9279,1081,9287,1083,9292,1085,9300,1088,9305,1092,9309,1098,9314,1103,9316,1109,9316,1122,9313,1128,9309,1133,9304,1137,9299,1140,9289,1140,9281,1136,9276,1133,9272,1132,9267,1133,9265,1140,9270,1145,9273,1147,9277,1148,9290,1148,9296,1146,9302,1143,9307,1141,9314,1135,9317,1132,9320,1128,9322,1123,9325,1118,9326,1113,9326,1098,9322,1090,9315,1083,9307,1074,9296,1069,9282,1067,9289,1053,9321,1053,9328,1039,9289,1039xe" stroked="f" style="position:absolute;left:9265;top:1037;width:346;height:111">
              <v:path arrowok="t"/>
              <v:fill/>
            </v:shape>
            <v:shape coordorigin="9265,1037" coordsize="346,111" fillcolor="#000000" filled="t" path="m9390,1141l9386,1143,9382,1143,9375,1142,9368,1136,9366,1132,9366,1145,9372,1148,9390,1148,9399,1143,9405,1134,9411,1127,9413,1119,9413,1101,9411,1093,9405,1087,9400,1082,9394,1079,9379,1079,9371,1081,9364,1086,9362,1092,9367,1089,9372,1087,9377,1086,9385,1086,9390,1089,9394,1095,9398,1102,9399,1110,9399,1127,9398,1133,9394,1137,9390,1141xe" stroked="f" style="position:absolute;left:9265;top:1037;width:346;height:111">
              <v:path arrowok="t"/>
              <v:fill/>
            </v:shape>
            <v:shape coordorigin="9265,1037" coordsize="346,111" fillcolor="#000000" filled="t" path="m9364,1126l9362,1120,9361,1114,9361,1105,9361,1099,9362,1092,9364,1086,9366,1079,9368,1073,9371,1068,9374,1063,9377,1058,9381,1054,9386,1049,9390,1046,9394,1044,9399,1042,9404,1041,9411,1040,9411,1037,9401,1037,9395,1038,9389,1041,9382,1043,9375,1047,9368,1054,9361,1061,9356,1068,9352,1077,9348,1086,9346,1095,9346,1119,9351,1131,9361,1141,9366,1145,9366,1132,9364,1126xe" stroked="f" style="position:absolute;left:9265;top:1037;width:346;height:111">
              <v:path arrowok="t"/>
              <v:fill/>
            </v:shape>
            <v:shape coordorigin="9265,1037" coordsize="346,111" fillcolor="#000000" filled="t" path="m9430,1139l9431,1144,9436,1148,9441,1148,9446,1144,9447,1139,9446,1135,9441,1131,9436,1131,9432,1133,9430,1139xe" stroked="f" style="position:absolute;left:9265;top:1037;width:346;height:111">
              <v:path arrowok="t"/>
              <v:fill/>
            </v:shape>
            <v:shape coordorigin="9265,1037" coordsize="346,111" fillcolor="#000000" filled="t" path="m9532,1039l9475,1039,9465,1065,9467,1065,9470,1060,9474,1057,9478,1054,9480,1053,9485,1052,9520,1052,9488,1148,9497,1148,9532,1042,9532,1039xe" stroked="f" style="position:absolute;left:9265;top:1037;width:346;height:111">
              <v:path arrowok="t"/>
              <v:fill/>
            </v:shape>
            <v:shape coordorigin="9265,1037" coordsize="346,111" fillcolor="#000000" filled="t" path="m9568,1037l9559,1042,9560,1053,9564,1049,9567,1044,9572,1042,9578,1037,9568,1037xe" stroked="f" style="position:absolute;left:9265;top:1037;width:346;height:111">
              <v:path arrowok="t"/>
              <v:fill/>
            </v:shape>
            <v:shape coordorigin="9265,1037" coordsize="346,111" fillcolor="#000000" filled="t" path="m9547,1093l9553,1098,9558,1104,9564,1107,9579,1107,9586,1104,9594,1099,9592,1108,9588,1117,9583,1124,9577,1132,9572,1137,9566,1140,9560,1144,9554,1145,9547,1145,9547,1148,9561,1148,9570,1145,9579,1140,9589,1133,9597,1125,9603,1114,9609,1104,9612,1093,9612,1068,9608,1057,9600,1048,9594,1041,9587,1037,9578,1037,9572,1042,9580,1042,9587,1047,9590,1050,9593,1055,9594,1061,9596,1066,9597,1072,9597,1081,9596,1087,9596,1093,9590,1097,9587,1098,9581,1100,9573,1100,9569,1098,9566,1093,9561,1087,9559,1078,9559,1059,9560,1053,9559,1042,9553,1051,9547,1058,9545,1066,9545,1085,9547,1093xe" stroked="f" style="position:absolute;left:9265;top:1037;width:346;height:111">
              <v:path arrowok="t"/>
              <v:fill/>
            </v:shape>
            <w10:wrap type="none"/>
          </v:group>
        </w:pict>
      </w:r>
      <w:r>
        <w:pict>
          <v:group coordorigin="10015,2292" coordsize="268,111" style="position:absolute;margin-left:500.774pt;margin-top:114.6pt;width:13.419pt;height:5.543pt;mso-position-horizontal-relative:page;mso-position-vertical-relative:page;z-index:-2162">
            <v:shape coordorigin="10015,2292" coordsize="268,111" fillcolor="#000000" filled="t" path="m10102,2394l10103,2399,10108,2403,10113,2403,10118,2399,10119,2394,10118,2390,10113,2385,10108,2385,10104,2388,10102,2394xe" stroked="f" style="position:absolute;left:10015;top:2292;width:268;height:111">
              <v:path arrowok="t"/>
              <v:fill/>
            </v:shape>
            <v:shape coordorigin="10015,2292" coordsize="268,111" fillcolor="#000000" filled="t" path="m10172,2339l10159,2328,10160,2347,10152,2353,10154,2362,10156,2358,10159,2354,10163,2350,10175,2359,10182,2366,10176,2342,10178,2333,10172,2339xe" stroked="f" style="position:absolute;left:10015;top:2292;width:268;height:111">
              <v:path arrowok="t"/>
              <v:fill/>
            </v:shape>
            <v:shape coordorigin="10015,2292" coordsize="268,111" fillcolor="#000000" filled="t" path="m10140,2317l10140,2322,10141,2326,10143,2330,10146,2335,10151,2340,10160,2347,10159,2328,10155,2323,10152,2317,10151,2312,10151,2308,10156,2301,10159,2298,10164,2297,10174,2297,10179,2298,10185,2304,10186,2309,10186,2318,10184,2325,10182,2329,10178,2333,10176,2342,10185,2336,10190,2331,10193,2327,10196,2323,10198,2319,10198,2309,10195,2304,10190,2299,10184,2294,10178,2292,10160,2292,10153,2295,10148,2300,10142,2305,10140,2310,10140,2317xe" stroked="f" style="position:absolute;left:10015;top:2292;width:268;height:111">
              <v:path arrowok="t"/>
              <v:fill/>
            </v:shape>
            <v:shape coordorigin="10015,2292" coordsize="268,111" fillcolor="#000000" filled="t" path="m10139,2376l10139,2382,10141,2388,10145,2393,10151,2399,10159,2403,10178,2403,10186,2400,10191,2395,10197,2389,10200,2383,10200,2369,10198,2364,10194,2359,10191,2354,10185,2349,10176,2342,10182,2366,10186,2372,10189,2378,10189,2386,10184,2394,10180,2397,10176,2398,10164,2398,10160,2396,10156,2392,10152,2388,10151,2383,10151,2371,10152,2366,10154,2362,10152,2353,10146,2358,10143,2362,10140,2367,10139,2372,10139,2376xe" stroked="f" style="position:absolute;left:10015;top:2292;width:268;height:111">
              <v:path arrowok="t"/>
              <v:fill/>
            </v:shape>
            <v:shape coordorigin="10015,2292" coordsize="268,111" fillcolor="#000000" filled="t" path="m10243,2369l10229,2384,10214,2398,10214,2401,10276,2401,10284,2380,10281,2380,10278,2384,10272,2388,10268,2389,10264,2389,10230,2389,10234,2386,10242,2377,10255,2363,10263,2354,10270,2345,10274,2336,10276,2331,10277,2325,10277,2312,10274,2306,10269,2300,10263,2295,10256,2292,10239,2292,10232,2295,10227,2300,10221,2305,10218,2312,10217,2322,10220,2322,10222,2316,10225,2312,10229,2309,10233,2306,10238,2304,10249,2304,10254,2306,10258,2311,10262,2315,10264,2320,10264,2336,10260,2346,10253,2356,10243,2369xe" stroked="f" style="position:absolute;left:10015;top:2292;width:268;height:111">
              <v:path arrowok="t"/>
              <v:fill/>
            </v:shape>
            <v:shape coordorigin="10015,2292" coordsize="268,111" fillcolor="#000000" filled="t" path="m10017,2390l10015,2394,10019,2400,10022,2402,10027,2403,10049,2403,10060,2398,10067,2389,10073,2383,10076,2375,10076,2359,10074,2353,10071,2349,10068,2344,10063,2340,10056,2338,10066,2329,10071,2321,10071,2309,10069,2304,10066,2300,10061,2295,10054,2292,10039,2292,10033,2294,10029,2298,10024,2302,10020,2307,10017,2314,10020,2316,10025,2307,10032,2303,10045,2303,10049,2304,10056,2311,10058,2315,10058,2325,10055,2332,10050,2339,10046,2341,10042,2343,10038,2345,10033,2345,10036,2348,10040,2348,10044,2349,10052,2352,10057,2356,10062,2363,10063,2367,10064,2371,10064,2381,10062,2385,10058,2390,10055,2394,10050,2396,10045,2396,10040,2395,10035,2394,10029,2390,10026,2389,10022,2388,10017,2390xe" stroked="f" style="position:absolute;left:10015;top:2292;width:268;height:111">
              <v:path arrowok="t"/>
              <v:fill/>
            </v:shape>
            <w10:wrap type="none"/>
          </v:group>
        </w:pict>
      </w:r>
      <w:r>
        <w:pict>
          <v:group coordorigin="1571,1334" coordsize="340,134" style="position:absolute;margin-left:78.5651pt;margin-top:66.6922pt;width:17.009pt;height:6.693pt;mso-position-horizontal-relative:page;mso-position-vertical-relative:paragraph;z-index:-2161">
            <v:shape coordorigin="1581,1344" coordsize="75,114" fillcolor="#000000" filled="t" path="m1584,1441l1590,1448,1596,1454,1603,1458,1611,1458,1618,1457,1625,1454,1632,1447,1632,1458,1635,1458,1657,1449,1652,1447,1647,1446,1645,1441,1645,1435,1645,1344,1641,1344,1620,1353,1625,1354,1629,1355,1632,1361,1632,1366,1632,1387,1628,1383,1622,1381,1616,1381,1611,1386,1615,1386,1620,1387,1625,1390,1629,1395,1631,1401,1632,1405,1632,1442,1627,1447,1623,1449,1612,1449,1607,1446,1603,1441,1598,1435,1596,1427,1596,1406,1598,1398,1603,1392,1606,1388,1606,1381,1598,1386,1591,1394,1585,1403,1581,1412,1581,1433,1584,1441xe" stroked="f" style="position:absolute;left:1581;top:1344;width:75;height:114">
              <v:path arrowok="t"/>
              <v:fill/>
            </v:shape>
            <v:shape coordorigin="1795,1381" coordsize="106,74" fillcolor="#000000" filled="t" path="m1870,1381l1848,1390,1848,1390,1844,1382,1839,1381,1832,1381,1826,1387,1820,1398,1820,1381,1817,1381,1795,1390,1800,1392,1805,1393,1807,1398,1807,1444,1806,1449,1802,1452,1796,1453,1796,1456,1833,1456,1827,1452,1822,1448,1820,1443,1820,1404,1823,1399,1827,1394,1832,1392,1838,1397,1844,1397,1848,1394,1848,1390,1853,1392,1858,1393,1860,1398,1860,1444,1859,1449,1855,1452,1849,1453,1849,1456,1886,1456,1880,1452,1874,1448,1873,1443,1873,1404,1876,1399,1880,1394,1884,1392,1891,1397,1896,1397,1901,1394,1901,1388,1897,1382,1892,1381,1885,1381,1879,1387,1873,1398,1873,1381,1870,1381xe" stroked="f" style="position:absolute;left:1795;top:1381;width:106;height:74">
              <v:path arrowok="t"/>
              <v:fill/>
            </v:shape>
            <v:shape coordorigin="1699,1349" coordsize="91,106" fillcolor="#000000" filled="t" path="m1784,1435l1780,1440,1775,1446,1769,1448,1767,1449,1762,1450,1738,1450,1733,1449,1730,1445,1729,1442,1729,1403,1757,1403,1763,1404,1767,1409,1769,1413,1770,1419,1772,1419,1772,1381,1770,1381,1769,1388,1768,1392,1763,1396,1759,1397,1729,1397,1729,1355,1764,1355,1770,1356,1774,1359,1777,1363,1778,1367,1779,1372,1782,1372,1781,1349,1699,1349,1703,1352,1707,1352,1712,1355,1714,1357,1714,1361,1714,1442,1713,1447,1708,1452,1703,1453,1699,1456,1781,1456,1790,1429,1787,1429,1784,1435xe" stroked="f" style="position:absolute;left:1699;top:1349;width:91;height:106">
              <v:path arrowok="t"/>
              <v:fill/>
            </v:shape>
            <w10:wrap type="none"/>
          </v:group>
        </w:pict>
      </w:r>
      <w:r>
        <w:pict>
          <v:group coordorigin="1377,1344" coordsize="75,114" style="position:absolute;margin-left:68.8711pt;margin-top:67.1922pt;width:3.773pt;height:5.693pt;mso-position-horizontal-relative:page;mso-position-vertical-relative:paragraph;z-index:-2160">
            <v:shape coordorigin="1377,1344" coordsize="75,114" fillcolor="#000000" filled="t" path="m1380,1441l1386,1448,1392,1454,1399,1458,1407,1458,1414,1457,1421,1454,1428,1447,1428,1458,1432,1458,1453,1449,1448,1447,1443,1446,1441,1441,1441,1344,1437,1344,1416,1353,1421,1354,1425,1355,1428,1361,1428,1366,1428,1387,1424,1383,1419,1381,1412,1381,1407,1386,1411,1386,1416,1387,1421,1390,1425,1395,1428,1401,1428,1405,1428,1442,1423,1447,1419,1449,1408,1449,1403,1446,1399,1441,1394,1435,1392,1427,1392,1406,1394,1398,1399,1392,1403,1388,1402,1381,1394,1386,1387,1394,1381,1403,1377,1412,1377,1433,1380,1441xe" stroked="f" style="position:absolute;left:1377;top:1344;width:75;height:114">
              <v:path arrowok="t"/>
              <v:fill/>
            </v:shape>
            <w10:wrap type="none"/>
          </v:group>
        </w:pict>
      </w:r>
      <w:r>
        <w:pict>
          <v:group coordorigin="1087,1337" coordsize="144,131" style="position:absolute;margin-left:54.3351pt;margin-top:66.8302pt;width:7.182pt;height:6.566pt;mso-position-horizontal-relative:page;mso-position-vertical-relative:paragraph;z-index:-2159">
            <v:shape coordorigin="1177,1360" coordsize="43,97" fillcolor="#000000" filled="t" path="m1216,1450l1219,1446,1220,1441,1215,1445,1214,1446,1208,1448,1203,1445,1201,1440,1201,1389,1218,1389,1218,1384,1201,1384,1201,1360,1199,1360,1197,1365,1194,1371,1189,1378,1183,1383,1177,1386,1177,1389,1188,1389,1188,1443,1190,1449,1193,1453,1197,1456,1202,1457,1209,1455,1216,1450xe" stroked="f" style="position:absolute;left:1177;top:1360;width:43;height:97">
              <v:path arrowok="t"/>
              <v:fill/>
            </v:shape>
            <v:shape coordorigin="1097,1347" coordsize="71,111" fillcolor="#000000" filled="t" path="m1102,1454l1107,1452,1110,1453,1115,1454,1120,1456,1125,1457,1131,1458,1144,1458,1152,1455,1158,1449,1164,1443,1167,1436,1167,1424,1166,1420,1163,1412,1156,1406,1152,1403,1146,1399,1136,1394,1124,1387,1116,1382,1110,1375,1109,1369,1109,1365,1115,1358,1118,1355,1123,1353,1133,1353,1138,1354,1142,1357,1147,1359,1150,1362,1152,1367,1155,1371,1157,1376,1157,1383,1160,1383,1160,1347,1157,1347,1156,1351,1152,1353,1146,1351,1140,1348,1134,1347,1119,1347,1111,1349,1106,1355,1100,1360,1097,1367,1097,1379,1098,1383,1102,1390,1108,1397,1112,1400,1119,1404,1128,1409,1137,1414,1143,1417,1148,1421,1151,1426,1153,1432,1153,1439,1152,1443,1144,1450,1139,1452,1127,1452,1121,1451,1117,1448,1112,1446,1106,1439,1104,1435,1102,1429,1101,1421,1098,1421,1098,1458,1102,1454xe" stroked="f" style="position:absolute;left:1097;top:1347;width:71;height:111">
              <v:path arrowok="t"/>
              <v:fill/>
            </v:shape>
            <w10:wrap type="none"/>
          </v:group>
        </w:pict>
      </w:r>
      <w:r>
        <w:pict>
          <v:group coordorigin="2669,1347" coordsize="265,111" style="position:absolute;margin-left:133.459pt;margin-top:67.3424pt;width:13.258pt;height:5.543pt;mso-position-horizontal-relative:page;mso-position-vertical-relative:paragraph;z-index:-2158">
            <v:shape coordorigin="2669,1347" coordsize="265,111" fillcolor="#000000" filled="t" path="m2756,1449l2757,1453,2762,1458,2767,1458,2773,1453,2774,1449,2773,1445,2767,1440,2762,1440,2759,1443,2756,1449xe" stroked="f" style="position:absolute;left:2669;top:1347;width:265;height:111">
              <v:path arrowok="t"/>
              <v:fill/>
            </v:shape>
            <v:shape coordorigin="2669,1347" coordsize="265,111" fillcolor="#000000" filled="t" path="m2856,1349l2799,1349,2789,1374,2791,1375,2794,1370,2798,1366,2802,1364,2805,1363,2809,1362,2844,1362,2812,1458,2821,1458,2856,1352,2856,1349xe" stroked="f" style="position:absolute;left:2669;top:1347;width:265;height:111">
              <v:path arrowok="t"/>
              <v:fill/>
            </v:shape>
            <v:shape coordorigin="2669,1347" coordsize="265,111" fillcolor="#000000" filled="t" path="m2896,1349l2876,1390,2886,1391,2893,1392,2899,1394,2906,1398,2912,1402,2916,1407,2920,1413,2922,1419,2922,1432,2920,1438,2915,1442,2911,1447,2905,1449,2895,1449,2887,1445,2883,1442,2879,1441,2874,1443,2872,1450,2877,1454,2879,1456,2884,1457,2897,1457,2903,1456,2909,1453,2913,1451,2921,1445,2924,1442,2927,1438,2929,1433,2931,1428,2933,1423,2933,1408,2929,1399,2922,1392,2914,1384,2903,1379,2889,1377,2896,1362,2928,1362,2934,1349,2896,1349xe" stroked="f" style="position:absolute;left:2669;top:1347;width:265;height:111">
              <v:path arrowok="t"/>
              <v:fill/>
            </v:shape>
            <v:shape coordorigin="2669,1347" coordsize="265,111" fillcolor="#000000" filled="t" path="m2685,1396l2685,1387,2687,1377,2688,1368,2691,1361,2694,1357,2700,1352,2707,1352,2712,1355,2715,1357,2717,1361,2719,1367,2721,1376,2723,1386,2723,1414,2721,1427,2719,1436,2717,1442,2715,1446,2709,1451,2703,1452,2697,1452,2693,1449,2693,1457,2708,1457,2714,1455,2719,1452,2725,1448,2729,1441,2733,1433,2736,1424,2738,1414,2738,1401,2735,1379,2728,1362,2719,1351,2712,1347,2699,1347,2694,1349,2689,1352,2683,1356,2678,1363,2675,1372,2671,1380,2669,1391,2669,1417,2672,1429,2678,1439,2685,1451,2686,1431,2685,1420,2685,1396xe" stroked="f" style="position:absolute;left:2669;top:1347;width:265;height:111">
              <v:path arrowok="t"/>
              <v:fill/>
            </v:shape>
            <v:shape coordorigin="2669,1347" coordsize="265,111" fillcolor="#000000" filled="t" path="m2693,1457l2693,1449,2690,1441,2686,1431,2685,1451,2693,1457xe" stroked="f" style="position:absolute;left:2669;top:1347;width:265;height:111">
              <v:path arrowok="t"/>
              <v:fill/>
            </v:shape>
            <w10:wrap type="none"/>
          </v:group>
        </w:pict>
      </w:r>
      <w:r>
        <w:pict>
          <v:group coordorigin="3710,1347" coordsize="253,111" style="position:absolute;margin-left:185.501pt;margin-top:67.3419pt;width:12.673pt;height:5.543pt;mso-position-horizontal-relative:page;mso-position-vertical-relative:paragraph;z-index:-2157">
            <v:shape coordorigin="3710,1347" coordsize="253,111" fillcolor="#000000" filled="t" path="m3752,1455l3752,1453,3747,1452,3742,1451,3739,1446,3739,1443,3739,1347,3736,1347,3710,1359,3711,1362,3717,1359,3723,1361,3725,1367,3726,1372,3726,1443,3725,1448,3720,1452,3717,1452,3712,1453,3712,1455,3752,1455xe" stroked="f" style="position:absolute;left:3710;top:1347;width:253;height:111">
              <v:path arrowok="t"/>
              <v:fill/>
            </v:shape>
            <v:shape coordorigin="3710,1347" coordsize="253,111" fillcolor="#000000" filled="t" path="m3936,1393l3923,1383,3923,1402,3915,1407,3917,1417,3919,1413,3923,1409,3927,1405,3938,1414,3946,1421,3939,1397,3942,1388,3936,1393xe" stroked="f" style="position:absolute;left:3710;top:1347;width:253;height:111">
              <v:path arrowok="t"/>
              <v:fill/>
            </v:shape>
            <v:shape coordorigin="3710,1347" coordsize="253,111" fillcolor="#000000" filled="t" path="m3903,1372l3903,1377,3904,1381,3907,1385,3909,1389,3915,1395,3923,1402,3923,1383,3918,1378,3915,1372,3915,1367,3915,1363,3920,1356,3923,1353,3927,1351,3938,1351,3942,1353,3948,1359,3950,1363,3950,1373,3947,1380,3946,1383,3942,1388,3939,1397,3948,1391,3954,1386,3957,1382,3960,1378,3961,1374,3961,1364,3959,1358,3953,1354,3948,1349,3941,1347,3924,1347,3917,1349,3911,1354,3906,1359,3903,1365,3903,1372xe" stroked="f" style="position:absolute;left:3710;top:1347;width:253;height:111">
              <v:path arrowok="t"/>
              <v:fill/>
            </v:shape>
            <v:shape coordorigin="3710,1347" coordsize="253,111" fillcolor="#000000" filled="t" path="m3902,1431l3902,1437,3904,1443,3909,1448,3914,1454,3922,1457,3942,1457,3949,1455,3955,1449,3961,1444,3963,1438,3963,1424,3961,1419,3958,1413,3955,1409,3948,1404,3939,1397,3946,1421,3949,1427,3952,1433,3952,1441,3947,1448,3944,1452,3939,1453,3928,1453,3923,1451,3920,1447,3916,1443,3914,1438,3914,1426,3915,1421,3917,1417,3915,1407,3910,1413,3907,1417,3904,1422,3902,1427,3902,1431xe" stroked="f" style="position:absolute;left:3710;top:1347;width:253;height:111">
              <v:path arrowok="t"/>
              <v:fill/>
            </v:shape>
            <v:shape coordorigin="3710,1347" coordsize="253,111" fillcolor="#000000" filled="t" path="m3819,1445l3817,1449,3821,1455,3824,1456,3829,1457,3851,1457,3862,1453,3869,1444,3875,1437,3878,1429,3878,1414,3876,1408,3873,1403,3870,1399,3865,1395,3858,1392,3868,1384,3873,1376,3873,1364,3871,1359,3868,1355,3863,1350,3856,1347,3841,1347,3835,1349,3831,1353,3826,1357,3822,1362,3819,1369,3822,1371,3827,1362,3834,1358,3847,1358,3851,1359,3858,1366,3860,1370,3860,1380,3857,1387,3852,1393,3848,1396,3844,1398,3840,1400,3835,1400,3838,1403,3842,1403,3846,1404,3854,1407,3859,1411,3864,1418,3865,1421,3866,1426,3866,1435,3864,1440,3860,1444,3857,1448,3852,1451,3847,1451,3842,1450,3837,1448,3831,1445,3828,1444,3824,1443,3819,1445xe" stroked="f" style="position:absolute;left:3710;top:1347;width:253;height:111">
              <v:path arrowok="t"/>
              <v:fill/>
            </v:shape>
            <v:shape coordorigin="3710,1347" coordsize="253,111" fillcolor="#000000" filled="t" path="m3784,1449l3785,1453,3790,1458,3795,1458,3801,1453,3801,1449,3801,1445,3795,1440,3790,1440,3786,1443,3784,1449xe" stroked="f" style="position:absolute;left:3710;top:1347;width:253;height:111">
              <v:path arrowok="t"/>
              <v:fill/>
            </v:shape>
            <w10:wrap type="none"/>
          </v:group>
        </w:pict>
      </w:r>
      <w:r>
        <w:pict>
          <v:group coordorigin="4479,1347" coordsize="269,111" style="position:absolute;margin-left:223.969pt;margin-top:67.3424pt;width:13.454pt;height:5.543pt;mso-position-horizontal-relative:page;mso-position-vertical-relative:paragraph;z-index:-2156">
            <v:shape coordorigin="4479,1347" coordsize="269,111" fillcolor="#000000" filled="t" path="m4495,1396l4495,1387,4497,1377,4498,1368,4501,1361,4505,1357,4510,1352,4517,1352,4522,1355,4525,1357,4527,1361,4529,1367,4532,1376,4533,1386,4533,1414,4532,1427,4529,1436,4528,1442,4525,1446,4519,1451,4514,1452,4508,1452,4503,1449,4503,1457,4518,1457,4524,1455,4529,1452,4535,1448,4539,1441,4543,1433,4546,1424,4548,1414,4548,1401,4546,1379,4538,1362,4530,1351,4522,1347,4509,1347,4504,1349,4499,1352,4493,1356,4489,1363,4485,1372,4481,1380,4479,1391,4479,1417,4482,1429,4488,1439,4495,1451,4497,1431,4495,1420,4495,1396xe" stroked="f" style="position:absolute;left:4479;top:1347;width:269;height:111">
              <v:path arrowok="t"/>
              <v:fill/>
            </v:shape>
            <v:shape coordorigin="4479,1347" coordsize="269,111" fillcolor="#000000" filled="t" path="m4503,1457l4503,1449,4500,1441,4497,1431,4495,1451,4503,1457xe" stroked="f" style="position:absolute;left:4479;top:1347;width:269;height:111">
              <v:path arrowok="t"/>
              <v:fill/>
            </v:shape>
            <v:shape coordorigin="4479,1347" coordsize="269,111" fillcolor="#000000" filled="t" path="m4623,1457l4623,1449,4620,1441,4616,1431,4614,1451,4623,1457xe" stroked="f" style="position:absolute;left:4479;top:1347;width:269;height:111">
              <v:path arrowok="t"/>
              <v:fill/>
            </v:shape>
            <v:shape coordorigin="4479,1347" coordsize="269,111" fillcolor="#000000" filled="t" path="m4566,1449l4567,1453,4573,1458,4577,1458,4583,1453,4584,1449,4583,1445,4578,1440,4573,1440,4569,1443,4566,1449xe" stroked="f" style="position:absolute;left:4479;top:1347;width:269;height:111">
              <v:path arrowok="t"/>
              <v:fill/>
            </v:shape>
            <v:shape coordorigin="4479,1347" coordsize="269,111" fillcolor="#000000" filled="t" path="m4707,1424l4693,1438,4678,1453,4678,1456,4741,1456,4748,1435,4746,1435,4743,1439,4737,1443,4732,1443,4695,1444,4698,1441,4706,1432,4719,1418,4728,1408,4734,1399,4738,1391,4741,1386,4742,1380,4742,1367,4739,1361,4733,1355,4727,1350,4720,1347,4704,1347,4697,1349,4691,1355,4686,1360,4683,1367,4681,1377,4684,1377,4686,1371,4689,1367,4693,1363,4698,1360,4702,1359,4713,1359,4718,1361,4722,1365,4726,1370,4729,1375,4729,1391,4725,1401,4717,1411,4707,1424xe" stroked="f" style="position:absolute;left:4479;top:1347;width:269;height:111">
              <v:path arrowok="t"/>
              <v:fill/>
            </v:shape>
            <v:shape coordorigin="4479,1347" coordsize="269,111" fillcolor="#000000" filled="t" path="m4615,1396l4615,1387,4617,1377,4618,1368,4621,1361,4624,1357,4630,1352,4637,1352,4642,1355,4645,1357,4647,1361,4649,1367,4651,1376,4653,1386,4653,1414,4651,1427,4649,1436,4647,1442,4645,1446,4639,1451,4633,1452,4627,1452,4623,1449,4623,1457,4638,1457,4644,1455,4649,1452,4655,1448,4659,1441,4663,1433,4666,1424,4668,1414,4668,1401,4665,1379,4658,1362,4649,1351,4642,1347,4629,1347,4624,1349,4619,1352,4613,1356,4608,1363,4605,1372,4601,1380,4599,1391,4599,1417,4602,1429,4608,1439,4614,1451,4616,1431,4615,1420,4615,1396xe" stroked="f" style="position:absolute;left:4479;top:1347;width:269;height:111">
              <v:path arrowok="t"/>
              <v:fill/>
            </v:shape>
            <w10:wrap type="none"/>
          </v:group>
        </w:pict>
      </w:r>
      <w:r>
        <w:pict>
          <v:group coordorigin="5172,1347" coordsize="329,111" style="position:absolute;margin-left:258.581pt;margin-top:67.3419pt;width:16.44pt;height:5.543pt;mso-position-horizontal-relative:page;mso-position-vertical-relative:paragraph;z-index:-2155">
            <v:shape coordorigin="5172,1347" coordsize="329,111" fillcolor="#000000" filled="t" path="m5214,1455l5214,1453,5209,1452,5204,1451,5200,1446,5200,1443,5200,1347,5198,1347,5172,1359,5173,1362,5179,1359,5184,1361,5187,1367,5187,1372,5187,1443,5186,1448,5182,1452,5179,1452,5174,1453,5174,1455,5214,1455xe" stroked="f" style="position:absolute;left:5172;top:1347;width:329;height:111">
              <v:path arrowok="t"/>
              <v:fill/>
            </v:shape>
            <v:shape coordorigin="5172,1347" coordsize="329,111" fillcolor="#000000" filled="t" path="m5357,1427l5402,1427,5364,1416,5402,1363,5402,1416,5364,1416,5402,1427,5402,1455,5415,1455,5415,1427,5429,1427,5429,1416,5415,1416,5415,1347,5406,1347,5357,1417,5357,1427xe" stroked="f" style="position:absolute;left:5172;top:1347;width:329;height:111">
              <v:path arrowok="t"/>
              <v:fill/>
            </v:shape>
            <v:shape coordorigin="5172,1347" coordsize="329,111" fillcolor="#000000" filled="t" path="m5442,1445l5440,1449,5444,1455,5446,1456,5451,1457,5473,1457,5484,1453,5492,1444,5497,1437,5500,1429,5500,1414,5499,1408,5495,1403,5492,1399,5487,1395,5481,1392,5490,1384,5495,1376,5495,1364,5493,1359,5490,1355,5485,1350,5479,1347,5463,1347,5458,1349,5453,1353,5448,1357,5445,1362,5442,1369,5444,1371,5450,1362,5456,1358,5469,1358,5474,1359,5480,1366,5482,1370,5482,1380,5479,1387,5474,1393,5470,1396,5466,1398,5462,1400,5458,1400,5460,1403,5464,1403,5472,1405,5479,1409,5485,1415,5488,1421,5489,1426,5489,1435,5487,1440,5483,1444,5479,1448,5474,1451,5469,1451,5465,1450,5459,1448,5453,1445,5450,1444,5446,1443,5442,1445xe" stroked="f" style="position:absolute;left:5172;top:1347;width:329;height:111">
              <v:path arrowok="t"/>
              <v:fill/>
            </v:shape>
            <v:shape coordorigin="5172,1347" coordsize="329,111" fillcolor="#000000" filled="t" path="m5325,1449l5326,1453,5331,1458,5336,1458,5341,1453,5342,1449,5341,1445,5336,1440,5331,1440,5327,1443,5325,1449xe" stroked="f" style="position:absolute;left:5172;top:1347;width:329;height:111">
              <v:path arrowok="t"/>
              <v:fill/>
            </v:shape>
            <v:shape coordorigin="5172,1347" coordsize="329,111" fillcolor="#000000" filled="t" path="m5295,1455l5295,1453,5290,1452,5285,1451,5282,1446,5281,1443,5281,1347,5279,1347,5253,1359,5254,1362,5260,1359,5266,1361,5268,1367,5269,1372,5269,1443,5268,1448,5263,1452,5260,1452,5255,1453,5255,1455,5295,1455xe" stroked="f" style="position:absolute;left:5172;top:1347;width:329;height:111">
              <v:path arrowok="t"/>
              <v:fill/>
            </v:shape>
            <w10:wrap type="none"/>
          </v:group>
        </w:pict>
      </w:r>
      <w:r>
        <w:pict>
          <v:group coordorigin="5947,1347" coordsize="249,111" style="position:absolute;margin-left:297.361pt;margin-top:67.3419pt;width:12.468pt;height:5.543pt;mso-position-horizontal-relative:page;mso-position-vertical-relative:paragraph;z-index:-2154">
            <v:shape coordorigin="5947,1347" coordsize="249,111" fillcolor="#000000" filled="t" path="m5989,1455l5989,1453,5984,1452,5980,1451,5976,1446,5976,1443,5976,1347,5973,1347,5947,1359,5948,1362,5955,1359,5960,1361,5963,1367,5963,1372,5963,1443,5962,1448,5957,1452,5954,1452,5949,1453,5949,1455,5989,1455xe" stroked="f" style="position:absolute;left:5947;top:1347;width:249;height:111">
              <v:path arrowok="t"/>
              <v:fill/>
            </v:shape>
            <v:shape coordorigin="5947,1347" coordsize="249,111" fillcolor="#000000" filled="t" path="m6138,1445l6136,1449,6140,1455,6143,1456,6147,1457,6169,1457,6180,1453,6188,1444,6194,1437,6197,1429,6197,1414,6195,1408,6192,1403,6188,1399,6183,1395,6177,1392,6186,1384,6191,1376,6191,1364,6190,1359,6186,1355,6182,1350,6175,1347,6160,1347,6154,1349,6149,1353,6145,1357,6141,1362,6138,1369,6140,1371,6146,1362,6153,1358,6166,1358,6170,1359,6177,1366,6178,1370,6178,1380,6175,1387,6171,1393,6166,1396,6162,1398,6158,1400,6154,1400,6156,1403,6161,1403,6165,1404,6172,1407,6178,1411,6182,1418,6184,1421,6185,1426,6185,1435,6183,1440,6179,1444,6175,1448,6170,1451,6165,1451,6161,1450,6156,1448,6149,1445,6146,1444,6142,1443,6138,1445xe" stroked="f" style="position:absolute;left:5947;top:1347;width:249;height:111">
              <v:path arrowok="t"/>
              <v:fill/>
            </v:shape>
            <v:shape coordorigin="5947,1347" coordsize="249,111" fillcolor="#000000" filled="t" path="m6109,1455l6109,1453,6104,1452,6099,1451,6096,1446,6096,1443,6096,1347,6093,1347,6067,1359,6068,1362,6074,1359,6080,1361,6082,1367,6083,1372,6083,1443,6082,1448,6077,1452,6074,1452,6069,1453,6069,1455,6109,1455xe" stroked="f" style="position:absolute;left:5947;top:1347;width:249;height:111">
              <v:path arrowok="t"/>
              <v:fill/>
            </v:shape>
            <v:shape coordorigin="5947,1347" coordsize="249,111" fillcolor="#000000" filled="t" path="m6021,1449l6022,1453,6027,1458,6032,1458,6038,1453,6039,1449,6038,1445,6032,1440,6027,1440,6024,1443,6021,1449xe" stroked="f" style="position:absolute;left:5947;top:1347;width:249;height:111">
              <v:path arrowok="t"/>
              <v:fill/>
            </v:shape>
            <w10:wrap type="none"/>
          </v:group>
        </w:pict>
      </w:r>
      <w:r>
        <w:pict>
          <v:group coordorigin="6563,1347" coordsize="266,111" style="position:absolute;margin-left:328.149pt;margin-top:67.3424pt;width:13.324pt;height:5.543pt;mso-position-horizontal-relative:page;mso-position-vertical-relative:paragraph;z-index:-2153">
            <v:shape coordorigin="6563,1347" coordsize="266,111" fillcolor="#000000" filled="t" path="m6578,1396l6579,1387,6580,1377,6582,1368,6584,1361,6588,1357,6594,1352,6601,1352,6605,1355,6608,1357,6611,1361,6613,1367,6615,1376,6616,1386,6616,1414,6615,1427,6613,1436,6611,1442,6609,1446,6603,1451,6597,1452,6591,1452,6587,1449,6587,1457,6602,1457,6607,1455,6613,1452,6618,1448,6623,1441,6627,1433,6630,1424,6632,1414,6632,1401,6629,1379,6622,1362,6613,1351,6606,1347,6593,1347,6588,1349,6583,1352,6577,1356,6572,1363,6568,1372,6565,1380,6563,1391,6563,1417,6566,1429,6572,1439,6578,1451,6580,1431,6578,1420,6578,1396xe" stroked="f" style="position:absolute;left:6563;top:1347;width:266;height:111">
              <v:path arrowok="t"/>
              <v:fill/>
            </v:shape>
            <v:shape coordorigin="6563,1347" coordsize="266,111" fillcolor="#000000" filled="t" path="m6587,1457l6587,1449,6584,1441,6580,1431,6578,1451,6587,1457xe" stroked="f" style="position:absolute;left:6563;top:1347;width:266;height:111">
              <v:path arrowok="t"/>
              <v:fill/>
            </v:shape>
            <v:shape coordorigin="6563,1347" coordsize="266,111" fillcolor="#000000" filled="t" path="m6709,1349l6688,1390,6698,1391,6706,1392,6712,1394,6719,1398,6724,1402,6729,1407,6733,1413,6735,1419,6735,1432,6733,1438,6728,1442,6723,1447,6718,1449,6708,1449,6700,1445,6696,1442,6691,1441,6686,1443,6685,1450,6689,1454,6692,1456,6697,1457,6709,1457,6715,1456,6721,1453,6726,1451,6733,1445,6736,1442,6739,1438,6742,1433,6744,1428,6745,1423,6745,1408,6742,1399,6735,1392,6726,1384,6715,1379,6702,1377,6709,1362,6741,1362,6747,1349,6709,1349xe" stroked="f" style="position:absolute;left:6563;top:1347;width:266;height:111">
              <v:path arrowok="t"/>
              <v:fill/>
            </v:shape>
            <v:shape coordorigin="6563,1347" coordsize="266,111" fillcolor="#000000" filled="t" path="m6650,1449l6651,1453,6656,1458,6661,1458,6667,1453,6667,1449,6667,1445,6661,1440,6656,1440,6652,1443,6650,1449xe" stroked="f" style="position:absolute;left:6563;top:1347;width:266;height:111">
              <v:path arrowok="t"/>
              <v:fill/>
            </v:shape>
            <v:shape coordorigin="6563,1347" coordsize="266,111" fillcolor="#000000" filled="t" path="m6802,1393l6789,1383,6789,1402,6781,1407,6783,1417,6785,1413,6789,1409,6793,1405,6804,1414,6812,1421,6805,1397,6808,1388,6802,1393xe" stroked="f" style="position:absolute;left:6563;top:1347;width:266;height:111">
              <v:path arrowok="t"/>
              <v:fill/>
            </v:shape>
            <v:shape coordorigin="6563,1347" coordsize="266,111" fillcolor="#000000" filled="t" path="m6769,1372l6769,1377,6770,1381,6773,1385,6775,1389,6781,1395,6789,1402,6789,1383,6784,1378,6781,1372,6781,1367,6781,1363,6786,1356,6789,1353,6793,1351,6804,1351,6808,1353,6814,1359,6816,1363,6816,1373,6813,1380,6812,1383,6808,1388,6805,1397,6814,1391,6820,1386,6823,1382,6826,1378,6827,1374,6827,1364,6824,1358,6819,1354,6814,1349,6807,1347,6790,1347,6783,1349,6777,1354,6772,1359,6769,1365,6769,1372xe" stroked="f" style="position:absolute;left:6563;top:1347;width:266;height:111">
              <v:path arrowok="t"/>
              <v:fill/>
            </v:shape>
            <v:shape coordorigin="6563,1347" coordsize="266,111" fillcolor="#000000" filled="t" path="m6768,1431l6768,1437,6770,1443,6775,1448,6780,1454,6788,1457,6808,1457,6815,1455,6821,1449,6827,1444,6829,1438,6829,1424,6827,1419,6824,1413,6821,1409,6814,1404,6805,1397,6812,1421,6815,1427,6818,1433,6818,1441,6813,1448,6810,1452,6805,1453,6794,1453,6789,1451,6786,1447,6782,1443,6780,1438,6780,1426,6781,1421,6783,1417,6781,1407,6776,1413,6773,1417,6770,1422,6768,1427,6768,1431xe" stroked="f" style="position:absolute;left:6563;top:1347;width:266;height:111">
              <v:path arrowok="t"/>
              <v:fill/>
            </v:shape>
            <w10:wrap type="none"/>
          </v:group>
        </w:pict>
      </w:r>
      <w:r>
        <w:pict>
          <v:group coordorigin="7180,1347" coordsize="264,111" style="position:absolute;margin-left:358.989pt;margin-top:67.3424pt;width:13.207pt;height:5.543pt;mso-position-horizontal-relative:page;mso-position-vertical-relative:paragraph;z-index:-2152">
            <v:shape coordorigin="7180,1347" coordsize="264,111" fillcolor="#000000" filled="t" path="m7386,1372l7386,1377,7387,1381,7390,1385,7392,1389,7398,1395,7406,1402,7405,1383,7401,1378,7398,1372,7397,1367,7397,1363,7402,1356,7406,1353,7410,1351,7421,1351,7425,1353,7431,1359,7433,1363,7433,1373,7430,1380,7429,1383,7425,1388,7422,1397,7431,1391,7437,1386,7440,1382,7443,1378,7444,1374,7444,1364,7441,1358,7436,1354,7431,1349,7424,1347,7406,1347,7399,1349,7394,1354,7389,1359,7386,1365,7386,1372xe" stroked="f" style="position:absolute;left:7180;top:1347;width:264;height:111">
              <v:path arrowok="t"/>
              <v:fill/>
            </v:shape>
            <v:shape coordorigin="7180,1347" coordsize="264,111" fillcolor="#000000" filled="t" path="m7385,1431l7385,1437,7387,1443,7392,1448,7397,1454,7405,1457,7425,1457,7432,1455,7438,1449,7443,1444,7446,1438,7446,1424,7444,1419,7440,1413,7437,1409,7431,1404,7422,1397,7428,1421,7432,1427,7435,1433,7435,1441,7430,1448,7427,1452,7422,1453,7411,1453,7406,1451,7402,1447,7399,1443,7397,1438,7397,1426,7398,1421,7400,1417,7398,1407,7393,1413,7390,1417,7386,1422,7385,1427,7385,1431xe" stroked="f" style="position:absolute;left:7180;top:1347;width:264;height:111">
              <v:path arrowok="t"/>
              <v:fill/>
            </v:shape>
            <v:shape coordorigin="7180,1347" coordsize="264,111" fillcolor="#000000" filled="t" path="m7195,1396l7196,1387,7197,1377,7199,1368,7201,1361,7205,1357,7211,1352,7217,1352,7222,1355,7225,1357,7228,1361,7229,1367,7232,1376,7233,1386,7233,1414,7232,1427,7230,1436,7228,1442,7226,1446,7220,1451,7214,1452,7208,1452,7204,1449,7204,1457,7219,1457,7224,1455,7230,1452,7235,1448,7240,1441,7243,1433,7247,1424,7249,1414,7249,1401,7246,1379,7238,1362,7230,1351,7223,1347,7209,1347,7205,1349,7200,1352,7194,1356,7189,1363,7185,1372,7182,1380,7180,1391,7180,1417,7183,1429,7188,1439,7195,1451,7197,1431,7195,1420,7195,1396xe" stroked="f" style="position:absolute;left:7180;top:1347;width:264;height:111">
              <v:path arrowok="t"/>
              <v:fill/>
            </v:shape>
            <v:shape coordorigin="7180,1347" coordsize="264,111" fillcolor="#000000" filled="t" path="m7204,1457l7204,1449,7201,1441,7197,1431,7195,1451,7204,1457xe" stroked="f" style="position:absolute;left:7180;top:1347;width:264;height:111">
              <v:path arrowok="t"/>
              <v:fill/>
            </v:shape>
            <v:shape coordorigin="7180,1347" coordsize="264,111" fillcolor="#000000" filled="t" path="m7355,1456l7355,1453,7350,1452,7345,1451,7341,1446,7341,1443,7341,1347,7339,1347,7313,1359,7314,1362,7320,1359,7325,1361,7328,1367,7328,1372,7328,1443,7327,1448,7323,1452,7320,1452,7314,1453,7314,1456,7355,1456xe" stroked="f" style="position:absolute;left:7180;top:1347;width:264;height:111">
              <v:path arrowok="t"/>
              <v:fill/>
            </v:shape>
            <v:shape coordorigin="7180,1347" coordsize="264,111" fillcolor="#000000" filled="t" path="m7267,1449l7268,1453,7273,1458,7278,1458,7283,1453,7284,1449,7283,1445,7278,1440,7273,1440,7269,1443,7267,1449xe" stroked="f" style="position:absolute;left:7180;top:1347;width:264;height:111">
              <v:path arrowok="t"/>
              <v:fill/>
            </v:shape>
            <v:shape coordorigin="7180,1347" coordsize="264,111" fillcolor="#000000" filled="t" path="m7418,1393l7405,1383,7406,1402,7398,1407,7400,1417,7402,1413,7405,1409,7410,1405,7421,1414,7428,1421,7422,1397,7425,1388,7418,1393xe" stroked="f" style="position:absolute;left:7180;top:1347;width:264;height:111">
              <v:path arrowok="t"/>
              <v:fill/>
            </v:shape>
            <w10:wrap type="none"/>
          </v:group>
        </w:pict>
      </w:r>
      <w:r>
        <w:pict>
          <v:group coordorigin="7855,1347" coordsize="269,111" style="position:absolute;margin-left:392.745pt;margin-top:67.3415pt;width:13.465pt;height:5.543pt;mso-position-horizontal-relative:page;mso-position-vertical-relative:paragraph;z-index:-2151">
            <v:shape coordorigin="7855,1347" coordsize="269,111" fillcolor="#000000" filled="t" path="m7989,1396l7990,1387,7991,1377,7993,1368,7995,1361,7999,1357,8005,1352,8012,1352,8016,1355,8019,1357,8022,1361,8024,1367,8026,1376,8027,1386,8027,1414,8026,1427,8024,1436,8022,1442,8020,1446,8014,1451,8008,1452,8002,1452,7998,1449,7998,1457,8013,1457,8018,1455,8024,1452,8029,1448,8034,1441,8038,1433,8041,1424,8043,1414,8043,1401,8040,1379,8033,1362,8031,1359,8024,1351,8017,1347,8004,1347,7999,1349,7994,1352,7988,1356,7983,1363,7979,1372,7976,1380,7974,1391,7974,1417,7977,1429,7983,1439,7989,1451,7991,1431,7989,1420,7989,1396xe" stroked="f" style="position:absolute;left:7855;top:1347;width:269;height:111">
              <v:path arrowok="t"/>
              <v:fill/>
            </v:shape>
            <v:shape coordorigin="7855,1347" coordsize="269,111" fillcolor="#000000" filled="t" path="m7857,1445l7855,1449,7859,1455,7861,1456,7866,1457,7888,1457,7899,1453,7907,1444,7913,1437,7915,1429,7915,1414,7914,1408,7910,1403,7907,1399,7902,1395,7896,1392,7905,1384,7910,1376,7910,1364,7908,1359,7905,1355,7900,1350,7894,1347,7878,1347,7873,1349,7868,1353,7863,1357,7860,1362,7857,1369,7859,1371,7865,1362,7871,1358,7885,1358,7889,1359,7895,1366,7897,1370,7897,1380,7894,1387,7889,1393,7885,1396,7881,1398,7877,1400,7873,1400,7875,1403,7879,1403,7883,1404,7891,1407,7897,1411,7901,1418,7903,1422,7904,1426,7904,1435,7902,1440,7898,1444,7894,1448,7889,1451,7884,1451,7880,1450,7874,1448,7868,1445,7865,1444,7861,1443,7857,1445xe" stroked="f" style="position:absolute;left:7855;top:1347;width:269;height:111">
              <v:path arrowok="t"/>
              <v:fill/>
            </v:shape>
            <v:shape coordorigin="7855,1347" coordsize="269,111" fillcolor="#000000" filled="t" path="m7998,1457l7998,1449,7995,1441,7991,1431,7989,1451,7998,1457xe" stroked="f" style="position:absolute;left:7855;top:1347;width:269;height:111">
              <v:path arrowok="t"/>
              <v:fill/>
            </v:shape>
            <v:shape coordorigin="7855,1347" coordsize="269,111" fillcolor="#000000" filled="t" path="m7941,1449l7942,1453,7947,1458,7952,1458,7958,1453,7959,1449,7958,1445,7952,1440,7947,1440,7944,1443,7941,1449xe" stroked="f" style="position:absolute;left:7855;top:1347;width:269;height:111">
              <v:path arrowok="t"/>
              <v:fill/>
            </v:shape>
            <v:shape coordorigin="7855,1347" coordsize="269,111" fillcolor="#000000" filled="t" path="m8079,1457l8079,1449,8076,1441,8073,1431,8071,1451,8079,1457xe" stroked="f" style="position:absolute;left:7855;top:1347;width:269;height:111">
              <v:path arrowok="t"/>
              <v:fill/>
            </v:shape>
            <v:shape coordorigin="7855,1347" coordsize="269,111" fillcolor="#000000" filled="t" path="m8071,1396l8071,1387,8073,1377,8074,1368,8077,1361,8080,1357,8086,1352,8093,1352,8098,1355,8101,1357,8103,1361,8105,1367,8108,1376,8109,1386,8109,1414,8108,1427,8105,1436,8104,1442,8101,1446,8095,1451,8090,1452,8084,1452,8079,1449,8079,1457,8094,1457,8100,1455,8105,1452,8111,1448,8115,1441,8119,1433,8122,1424,8124,1414,8124,1401,8122,1379,8114,1362,8112,1359,8106,1351,8098,1347,8085,1347,8080,1349,8075,1352,8069,1356,8065,1363,8061,1372,8057,1380,8055,1391,8055,1417,8058,1429,8064,1439,8071,1451,8073,1431,8071,1420,8071,1396xe" stroked="f" style="position:absolute;left:7855;top:1347;width:269;height:111">
              <v:path arrowok="t"/>
              <v:fill/>
            </v:shape>
            <w10:wrap type="none"/>
          </v:group>
        </w:pict>
      </w:r>
      <w:r>
        <w:pict>
          <v:group coordorigin="8588,1347" coordsize="266,111" style="position:absolute;margin-left:429.416pt;margin-top:67.3415pt;width:13.28pt;height:5.543pt;mso-position-horizontal-relative:page;mso-position-vertical-relative:paragraph;z-index:-2150">
            <v:shape coordorigin="8588,1347" coordsize="266,111" fillcolor="#000000" filled="t" path="m8588,1431l8588,1437,8591,1443,8595,1448,8601,1454,8609,1457,8628,1457,8635,1455,8641,1449,8647,1444,8650,1438,8650,1424,8648,1419,8644,1413,8641,1409,8635,1404,8625,1397,8632,1421,8636,1427,8639,1433,8639,1441,8634,1448,8630,1452,8626,1453,8614,1453,8610,1451,8606,1447,8602,1443,8600,1438,8600,1426,8601,1421,8603,1417,8602,1407,8596,1413,8593,1417,8590,1422,8588,1427,8588,1431xe" stroked="f" style="position:absolute;left:8588;top:1347;width:266;height:111">
              <v:path arrowok="t"/>
              <v:fill/>
            </v:shape>
            <v:shape coordorigin="8588,1347" coordsize="266,111" fillcolor="#000000" filled="t" path="m8730,1349l8710,1390,8719,1391,8727,1392,8733,1394,8740,1398,8746,1402,8750,1407,8754,1413,8756,1419,8756,1432,8754,1438,8749,1442,8745,1447,8739,1449,8729,1449,8721,1445,8717,1442,8712,1441,8708,1443,8706,1450,8710,1454,8713,1456,8718,1457,8731,1457,8737,1456,8743,1453,8747,1451,8754,1445,8758,1442,8761,1438,8763,1433,8765,1428,8766,1423,8766,1408,8763,1399,8756,1392,8748,1384,8737,1379,8723,1377,8730,1362,8762,1362,8768,1349,8730,1349xe" stroked="f" style="position:absolute;left:8588;top:1347;width:266;height:111">
              <v:path arrowok="t"/>
              <v:fill/>
            </v:shape>
            <v:shape coordorigin="8588,1347" coordsize="266,111" fillcolor="#000000" filled="t" path="m8671,1449l8672,1453,8678,1458,8682,1458,8688,1453,8689,1449,8688,1445,8683,1440,8678,1440,8674,1443,8671,1449xe" stroked="f" style="position:absolute;left:8588;top:1347;width:266;height:111">
              <v:path arrowok="t"/>
              <v:fill/>
            </v:shape>
            <v:shape coordorigin="8588,1347" coordsize="266,111" fillcolor="#000000" filled="t" path="m8831,1451l8827,1453,8822,1453,8815,1452,8809,1446,8806,1441,8807,1455,8813,1457,8831,1457,8839,1453,8846,1444,8851,1437,8854,1429,8854,1410,8851,1403,8846,1397,8841,1391,8834,1388,8819,1388,8812,1391,8804,1396,8803,1402,8807,1399,8813,1396,8817,1395,8826,1395,8831,1398,8835,1405,8838,1411,8840,1419,8840,1436,8838,1442,8835,1447,8831,1451xe" stroked="f" style="position:absolute;left:8588;top:1347;width:266;height:111">
              <v:path arrowok="t"/>
              <v:fill/>
            </v:shape>
            <v:shape coordorigin="8588,1347" coordsize="266,111" fillcolor="#000000" filled="t" path="m8804,1435l8803,1429,8802,1424,8802,1415,8802,1409,8803,1402,8804,1396,8806,1389,8809,1383,8811,1378,8814,1372,8818,1368,8822,1363,8826,1359,8831,1356,8835,1354,8839,1352,8845,1350,8852,1350,8852,1347,8842,1347,8836,1348,8829,1350,8823,1353,8816,1357,8809,1364,8802,1370,8796,1378,8792,1387,8789,1395,8787,1404,8787,1429,8792,1441,8802,1450,8807,1455,8806,1441,8804,1435xe" stroked="f" style="position:absolute;left:8588;top:1347;width:266;height:111">
              <v:path arrowok="t"/>
              <v:fill/>
            </v:shape>
            <v:shape coordorigin="8588,1347" coordsize="266,111" fillcolor="#000000" filled="t" path="m8622,1393l8609,1383,8609,1402,8602,1407,8603,1417,8606,1413,8609,1409,8613,1405,8624,1414,8632,1421,8625,1397,8628,1388,8622,1393xe" stroked="f" style="position:absolute;left:8588;top:1347;width:266;height:111">
              <v:path arrowok="t"/>
              <v:fill/>
            </v:shape>
            <v:shape coordorigin="8588,1347" coordsize="266,111" fillcolor="#000000" filled="t" path="m8589,1372l8589,1377,8591,1381,8593,1385,8596,1389,8601,1395,8609,1402,8609,1383,8604,1378,8602,1372,8601,1367,8601,1363,8606,1356,8609,1353,8614,1351,8624,1351,8628,1353,8635,1359,8636,1363,8636,1373,8634,1380,8632,1383,8628,1388,8625,1397,8634,1391,8640,1386,8643,1382,8646,1378,8647,1374,8647,1364,8645,1358,8640,1354,8634,1349,8627,1347,8610,1347,8603,1349,8598,1354,8592,1359,8589,1365,8589,1372xe" stroked="f" style="position:absolute;left:8588;top:1347;width:266;height:111">
              <v:path arrowok="t"/>
              <v:fill/>
            </v:shape>
            <w10:wrap type="none"/>
          </v:group>
        </w:pict>
      </w:r>
      <w:r>
        <w:pict>
          <v:group coordorigin="9301,1347" coordsize="272,111" style="position:absolute;margin-left:465.055pt;margin-top:67.3422pt;width:13.618pt;height:5.543pt;mso-position-horizontal-relative:page;mso-position-vertical-relative:paragraph;z-index:-2149">
            <v:shape coordorigin="9301,1347" coordsize="272,111" fillcolor="#000000" filled="t" path="m9450,1349l9430,1390,9439,1391,9447,1392,9453,1395,9460,1398,9466,1402,9470,1407,9474,1413,9476,1419,9476,1432,9474,1438,9469,1442,9465,1447,9459,1449,9449,1449,9441,1445,9437,1442,9432,1441,9428,1443,9426,1450,9430,1454,9433,1456,9438,1457,9451,1457,9457,1456,9463,1453,9467,1451,9474,1445,9478,1442,9481,1438,9483,1433,9485,1428,9486,1423,9486,1408,9483,1399,9476,1392,9468,1384,9457,1379,9443,1377,9450,1362,9482,1362,9488,1349,9450,1349xe" stroked="f" style="position:absolute;left:9301;top:1347;width:272;height:111">
              <v:path arrowok="t"/>
              <v:fill/>
            </v:shape>
            <v:shape coordorigin="9301,1347" coordsize="272,111" fillcolor="#000000" filled="t" path="m9391,1449l9392,1453,9398,1458,9402,1458,9408,1453,9409,1449,9408,1445,9403,1440,9398,1440,9394,1443,9391,1449xe" stroked="f" style="position:absolute;left:9301;top:1347;width:272;height:111">
              <v:path arrowok="t"/>
              <v:fill/>
            </v:shape>
            <v:shape coordorigin="9301,1347" coordsize="272,111" fillcolor="#000000" filled="t" path="m9532,1424l9518,1438,9503,1453,9503,1456,9566,1456,9573,1435,9571,1435,9568,1439,9562,1443,9557,1443,9553,1444,9520,1444,9523,1441,9531,1432,9544,1418,9553,1408,9559,1399,9563,1391,9566,1386,9567,1380,9567,1367,9564,1361,9558,1355,9552,1350,9545,1347,9529,1347,9522,1349,9516,1355,9511,1360,9508,1367,9506,1377,9509,1377,9511,1371,9514,1367,9518,1363,9523,1360,9527,1359,9538,1359,9543,1361,9547,1365,9551,1370,9554,1375,9554,1391,9550,1401,9542,1411,9532,1424xe" stroked="f" style="position:absolute;left:9301;top:1347;width:272;height:111">
              <v:path arrowok="t"/>
              <v:fill/>
            </v:shape>
            <v:shape coordorigin="9301,1347" coordsize="272,111" fillcolor="#000000" filled="t" path="m9301,1427l9346,1427,9309,1416,9346,1363,9346,1416,9309,1416,9346,1427,9346,1456,9359,1456,9359,1427,9373,1427,9373,1416,9359,1416,9359,1347,9350,1347,9301,1417,9301,1427xe" stroked="f" style="position:absolute;left:9301;top:1347;width:272;height:111">
              <v:path arrowok="t"/>
              <v:fill/>
            </v:shape>
            <w10:wrap type="none"/>
          </v:group>
        </w:pict>
      </w:r>
      <w:r>
        <w:pict>
          <v:group coordorigin="10015,2602" coordsize="265,111" style="position:absolute;margin-left:500.739pt;margin-top:130.081pt;width:13.258pt;height:5.543pt;mso-position-horizontal-relative:page;mso-position-vertical-relative:page;z-index:-2148">
            <v:shape coordorigin="10015,2602" coordsize="265,111" fillcolor="#000000" filled="t" path="m10102,2704l10103,2708,10108,2712,10113,2712,10118,2708,10119,2704,10118,2699,10113,2695,10108,2695,10104,2698,10102,2704xe" stroked="f" style="position:absolute;left:10015;top:2602;width:265;height:111">
              <v:path arrowok="t"/>
              <v:fill/>
            </v:shape>
            <v:shape coordorigin="10015,2602" coordsize="265,111" fillcolor="#000000" filled="t" path="m10242,2604l10221,2645,10231,2646,10239,2647,10245,2649,10252,2652,10258,2657,10262,2662,10266,2668,10268,2674,10268,2687,10266,2693,10261,2697,10256,2702,10251,2704,10241,2704,10233,2700,10229,2697,10224,2696,10220,2698,10218,2704,10222,2709,10225,2711,10230,2712,10242,2712,10249,2711,10255,2708,10259,2706,10266,2700,10270,2696,10273,2692,10275,2688,10277,2683,10278,2678,10278,2662,10275,2654,10268,2647,10260,2639,10249,2633,10235,2631,10242,2617,10274,2617,10280,2604,10242,2604xe" stroked="f" style="position:absolute;left:10015;top:2602;width:265;height:111">
              <v:path arrowok="t"/>
              <v:fill/>
            </v:shape>
            <v:shape coordorigin="10015,2602" coordsize="265,111" fillcolor="#000000" filled="t" path="m10150,2651l10151,2641,10152,2632,10153,2623,10156,2616,10160,2612,10166,2607,10172,2607,10177,2609,10180,2612,10182,2616,10184,2622,10187,2630,10188,2640,10188,2669,10187,2682,10184,2691,10183,2697,10181,2701,10175,2706,10169,2707,10163,2707,10158,2703,10158,2712,10174,2712,10179,2710,10184,2706,10190,2702,10195,2696,10198,2688,10202,2679,10203,2668,10203,2656,10201,2634,10193,2617,10191,2614,10185,2606,10177,2602,10164,2602,10159,2603,10155,2607,10149,2611,10144,2618,10140,2626,10136,2635,10135,2646,10135,2672,10137,2684,10143,2694,10150,2706,10152,2686,10150,2674,10150,2651xe" stroked="f" style="position:absolute;left:10015;top:2602;width:265;height:111">
              <v:path arrowok="t"/>
              <v:fill/>
            </v:shape>
            <v:shape coordorigin="10015,2602" coordsize="265,111" fillcolor="#000000" filled="t" path="m10030,2651l10031,2641,10032,2632,10034,2623,10036,2616,10040,2612,10046,2607,10052,2607,10057,2609,10060,2612,10063,2616,10065,2622,10067,2630,10068,2640,10068,2669,10067,2682,10065,2691,10063,2697,10061,2701,10055,2706,10049,2707,10043,2707,10039,2703,10039,2712,10054,2712,10059,2710,10065,2706,10070,2702,10075,2696,10078,2688,10082,2679,10084,2668,10084,2656,10081,2634,10073,2617,10065,2606,10058,2602,10044,2602,10040,2603,10035,2607,10029,2611,10024,2618,10020,2626,10017,2635,10015,2646,10015,2672,10018,2684,10023,2694,10030,2706,10032,2686,10030,2674,10030,2651xe" stroked="f" style="position:absolute;left:10015;top:2602;width:265;height:111">
              <v:path arrowok="t"/>
              <v:fill/>
            </v:shape>
            <v:shape coordorigin="10015,2602" coordsize="265,111" fillcolor="#000000" filled="t" path="m10039,2712l10039,2703,10036,2696,10032,2686,10030,2706,10039,2712xe" stroked="f" style="position:absolute;left:10015;top:2602;width:265;height:111">
              <v:path arrowok="t"/>
              <v:fill/>
            </v:shape>
            <v:shape coordorigin="10015,2602" coordsize="265,111" fillcolor="#000000" filled="t" path="m10158,2712l10158,2703,10155,2696,10152,2686,10150,2706,10158,2712xe" stroked="f" style="position:absolute;left:10015;top:2602;width:265;height:111">
              <v:path arrowok="t"/>
              <v:fill/>
            </v:shape>
            <w10:wrap type="none"/>
          </v:group>
        </w:pict>
      </w:r>
      <w:r>
        <w:pict>
          <v:group coordorigin="1089,1653" coordsize="487,114" style="position:absolute;margin-left:54.4665pt;margin-top:82.673pt;width:24.353pt;height:5.692pt;mso-position-horizontal-relative:page;mso-position-vertical-relative:paragraph;z-index:-2147">
            <v:shape coordorigin="1089,1653" coordsize="487,114" fillcolor="#000000" filled="t" path="m1458,1722l1449,1726,1451,1731,1455,1729,1458,1722xe" stroked="f" style="position:absolute;left:1089;top:1653;width:487;height:114">
              <v:path arrowok="t"/>
              <v:fill/>
            </v:shape>
            <v:shape coordorigin="1089,1653" coordsize="487,114" fillcolor="#000000" filled="t" path="m1565,1712l1565,1707,1564,1704,1562,1699,1557,1694,1551,1691,1539,1691,1531,1696,1523,1706,1523,1691,1519,1691,1498,1700,1503,1701,1507,1703,1510,1708,1510,1714,1510,1754,1508,1759,1500,1762,1499,1765,1534,1765,1528,1762,1524,1758,1523,1754,1523,1711,1529,1704,1535,1701,1545,1701,1550,1705,1552,1708,1552,1713,1552,1753,1552,1758,1546,1762,1541,1762,1541,1765,1576,1765,1571,1762,1567,1758,1565,1753,1565,1712xe" stroked="f" style="position:absolute;left:1089;top:1653;width:487;height:114">
              <v:path arrowok="t"/>
              <v:fill/>
            </v:shape>
            <v:shape coordorigin="1089,1653" coordsize="487,114" fillcolor="#000000" filled="t" path="m1447,1712l1446,1705,1447,1700,1454,1696,1462,1696,1467,1700,1469,1703,1471,1707,1471,1717,1458,1722,1455,1729,1458,1728,1463,1725,1471,1722,1471,1750,1464,1755,1459,1757,1455,1757,1449,1756,1445,1751,1444,1744,1445,1739,1448,1734,1451,1731,1449,1726,1444,1729,1439,1732,1433,1739,1431,1745,1431,1754,1432,1758,1439,1765,1443,1767,1448,1767,1454,1766,1459,1764,1463,1760,1471,1755,1471,1759,1473,1764,1479,1767,1484,1767,1490,1763,1496,1755,1496,1750,1491,1755,1485,1756,1484,1751,1484,1709,1483,1704,1481,1698,1475,1694,1471,1692,1466,1691,1451,1691,1445,1693,1440,1697,1436,1700,1433,1705,1433,1709,1434,1713,1438,1717,1443,1716,1447,1712xe" stroked="f" style="position:absolute;left:1089;top:1653;width:487;height:114">
              <v:path arrowok="t"/>
              <v:fill/>
            </v:shape>
            <v:shape coordorigin="1089,1653" coordsize="487,114" fillcolor="#000000" filled="t" path="m1387,1762l1387,1765,1422,1765,1417,1762,1412,1758,1411,1753,1411,1691,1408,1691,1386,1700,1391,1701,1396,1702,1398,1708,1398,1713,1398,1753,1397,1758,1393,1762,1387,1762xe" stroked="f" style="position:absolute;left:1089;top:1653;width:487;height:114">
              <v:path arrowok="t"/>
              <v:fill/>
            </v:shape>
            <v:shape coordorigin="1089,1653" coordsize="487,114" fillcolor="#000000" filled="t" path="m1340,1691l1330,1691,1331,1698,1335,1696,1340,1691xe" stroked="f" style="position:absolute;left:1089;top:1653;width:487;height:114">
              <v:path arrowok="t"/>
              <v:fill/>
            </v:shape>
            <v:shape coordorigin="1089,1653" coordsize="487,114" fillcolor="#000000" filled="t" path="m1403,1669l1407,1669,1412,1665,1413,1661,1412,1657,1407,1653,1403,1653,1399,1656,1397,1661,1398,1665,1403,1669xe" stroked="f" style="position:absolute;left:1089;top:1653;width:487;height:114">
              <v:path arrowok="t"/>
              <v:fill/>
            </v:shape>
            <v:shape coordorigin="1089,1653" coordsize="487,114" fillcolor="#000000" filled="t" path="m1308,1751l1314,1757,1320,1764,1327,1767,1335,1767,1342,1766,1349,1763,1356,1757,1356,1767,1360,1767,1381,1758,1376,1757,1371,1756,1369,1750,1369,1745,1369,1653,1365,1653,1344,1662,1349,1664,1354,1665,1356,1670,1356,1697,1352,1693,1347,1691,1340,1691,1335,1696,1339,1696,1344,1697,1350,1700,1353,1705,1356,1711,1356,1714,1356,1752,1352,1756,1347,1759,1337,1759,1331,1756,1327,1750,1322,1745,1320,1736,1320,1715,1322,1707,1327,1702,1331,1698,1330,1691,1322,1695,1315,1704,1309,1712,1306,1722,1306,1742,1308,1751xe" stroked="f" style="position:absolute;left:1089;top:1653;width:487;height:114">
              <v:path arrowok="t"/>
              <v:fill/>
            </v:shape>
            <v:shape coordorigin="1089,1653" coordsize="487,114" fillcolor="#000000" filled="t" path="m1126,1765l1123,1762,1118,1762,1113,1759,1112,1757,1111,1753,1111,1676,1152,1765,1155,1765,1196,1676,1196,1753,1194,1758,1189,1762,1185,1762,1181,1765,1226,1765,1223,1762,1218,1762,1213,1759,1212,1757,1211,1753,1211,1671,1213,1666,1218,1662,1223,1662,1226,1659,1196,1659,1158,1742,1119,1659,1089,1659,1089,1662,1094,1662,1099,1663,1103,1667,1104,1672,1104,1753,1103,1758,1098,1762,1093,1762,1089,1765,1126,1765xe" stroked="f" style="position:absolute;left:1089;top:1653;width:487;height:114">
              <v:path arrowok="t"/>
              <v:fill/>
            </v:shape>
            <v:shape coordorigin="1089,1653" coordsize="487,114" fillcolor="#000000" filled="t" path="m1248,1710l1250,1705,1254,1702,1261,1697,1265,1697,1271,1697,1270,1691,1260,1691,1252,1694,1248,1710xe" stroked="f" style="position:absolute;left:1089;top:1653;width:487;height:114">
              <v:path arrowok="t"/>
              <v:fill/>
            </v:shape>
            <v:shape coordorigin="1089,1653" coordsize="487,114" fillcolor="#000000" filled="t" path="m1250,1739l1248,1731,1248,1720,1297,1720,1297,1711,1295,1704,1290,1699,1284,1694,1278,1691,1270,1691,1271,1697,1276,1701,1279,1706,1281,1711,1281,1716,1248,1716,1248,1710,1252,1694,1246,1701,1240,1708,1237,1718,1237,1741,1240,1750,1246,1757,1252,1764,1259,1767,1276,1767,1283,1764,1288,1758,1293,1753,1296,1746,1297,1739,1295,1737,1293,1744,1290,1748,1283,1753,1279,1754,1267,1754,1261,1751,1255,1745,1250,1739xe" stroked="f" style="position:absolute;left:1089;top:1653;width:487;height:114">
              <v:path arrowok="t"/>
              <v:fill/>
            </v:shape>
            <w10:wrap type="none"/>
          </v:group>
        </w:pict>
      </w:r>
      <w:r>
        <w:pict>
          <v:group coordorigin="2727,1656" coordsize="152,109" style="position:absolute;margin-left:136.342pt;margin-top:82.8216pt;width:7.593pt;height:5.433pt;mso-position-horizontal-relative:page;mso-position-vertical-relative:paragraph;z-index:-2146">
            <v:shape coordorigin="2727,1656" coordsize="152,109" fillcolor="#000000" filled="t" path="m2756,1733l2742,1748,2727,1762,2727,1765,2790,1765,2797,1745,2794,1745,2791,1749,2786,1752,2781,1753,2777,1753,2744,1753,2747,1750,2755,1742,2768,1727,2777,1718,2783,1709,2787,1701,2789,1695,2791,1690,2791,1677,2788,1670,2782,1665,2776,1659,2769,1656,2752,1656,2745,1659,2740,1664,2735,1669,2731,1677,2730,1687,2733,1687,2735,1681,2738,1676,2742,1673,2746,1670,2751,1668,2762,1668,2767,1671,2771,1675,2775,1679,2777,1685,2777,1700,2773,1710,2766,1721,2756,1733xe" stroked="f" style="position:absolute;left:2727;top:1656;width:152;height:109">
              <v:path arrowok="t"/>
              <v:fill/>
            </v:shape>
            <v:shape coordorigin="2727,1656" coordsize="152,109" fillcolor="#000000" filled="t" path="m2837,1733l2823,1748,2808,1762,2808,1765,2871,1765,2879,1745,2876,1745,2873,1749,2867,1752,2863,1753,2859,1753,2825,1753,2828,1750,2837,1742,2850,1727,2858,1718,2865,1709,2868,1701,2871,1695,2872,1690,2872,1677,2869,1670,2864,1665,2858,1659,2851,1656,2834,1656,2827,1659,2822,1664,2816,1669,2813,1677,2812,1687,2814,1687,2816,1681,2819,1676,2824,1673,2828,1670,2832,1668,2843,1668,2848,1671,2853,1675,2857,1679,2859,1685,2859,1700,2855,1710,2847,1721,2837,1733xe" stroked="f" style="position:absolute;left:2727;top:1656;width:152;height:109">
              <v:path arrowok="t"/>
              <v:fill/>
            </v:shape>
            <w10:wrap type="none"/>
          </v:group>
        </w:pict>
      </w:r>
      <w:r>
        <w:pict>
          <v:group coordorigin="3672,1656" coordsize="332,111" style="position:absolute;margin-left:183.581pt;margin-top:82.8218pt;width:16.578pt;height:5.544pt;mso-position-horizontal-relative:page;mso-position-vertical-relative:paragraph;z-index:-2145">
            <v:shape coordorigin="3672,1656" coordsize="332,111" fillcolor="#000000" filled="t" path="m3767,1733l3753,1748,3738,1762,3738,1765,3800,1765,3808,1745,3805,1745,3802,1749,3796,1752,3792,1753,3788,1753,3754,1753,3758,1750,3766,1742,3779,1727,3787,1718,3794,1709,3798,1701,3800,1695,3801,1690,3801,1677,3798,1670,3793,1665,3787,1659,3780,1656,3763,1656,3756,1659,3751,1664,3745,1669,3742,1677,3741,1687,3744,1687,3746,1681,3749,1676,3753,1673,3757,1670,3762,1668,3773,1668,3778,1671,3782,1675,3786,1679,3788,1685,3788,1700,3784,1710,3777,1721,3767,1733xe" stroked="f" style="position:absolute;left:3672;top:1656;width:332;height:111">
              <v:path arrowok="t"/>
              <v:fill/>
            </v:shape>
            <v:shape coordorigin="3672,1656" coordsize="332,111" fillcolor="#000000" filled="t" path="m3825,1759l3826,1763,3831,1767,3836,1767,3841,1763,3842,1759,3841,1754,3836,1750,3831,1750,3827,1752,3825,1759xe" stroked="f" style="position:absolute;left:3672;top:1656;width:332;height:111">
              <v:path arrowok="t"/>
              <v:fill/>
            </v:shape>
            <v:shape coordorigin="3672,1656" coordsize="332,111" fillcolor="#000000" filled="t" path="m3714,1765l3714,1762,3709,1762,3704,1761,3700,1756,3700,1752,3700,1656,3698,1656,3672,1669,3673,1672,3679,1669,3684,1670,3687,1676,3687,1681,3687,1753,3686,1758,3682,1762,3679,1762,3674,1762,3674,1765,3714,1765xe" stroked="f" style="position:absolute;left:3672;top:1656;width:332;height:111">
              <v:path arrowok="t"/>
              <v:fill/>
            </v:shape>
            <v:shape coordorigin="3672,1656" coordsize="332,111" fillcolor="#000000" filled="t" path="m3857,1737l3902,1737,3864,1726,3902,1673,3902,1726,3864,1726,3902,1737,3902,1765,3915,1765,3915,1737,3929,1737,3929,1726,3915,1726,3915,1656,3906,1656,3857,1727,3857,1737xe" stroked="f" style="position:absolute;left:3672;top:1656;width:332;height:111">
              <v:path arrowok="t"/>
              <v:fill/>
            </v:shape>
            <v:shape coordorigin="3672,1656" coordsize="332,111" fillcolor="#000000" filled="t" path="m3965,1659l3945,1700,3954,1700,3962,1702,3968,1704,3975,1707,3981,1711,3985,1717,3989,1723,3991,1729,3991,1742,3989,1747,3984,1752,3980,1757,3974,1759,3964,1759,3956,1755,3952,1752,3947,1751,3943,1753,3941,1759,3945,1764,3948,1766,3953,1767,3966,1767,3972,1766,3978,1763,3982,1761,3989,1755,3993,1751,3996,1747,3998,1742,4000,1738,4001,1732,4001,1717,3998,1709,3991,1702,3983,1693,3972,1688,3958,1686,3965,1672,3997,1672,4003,1659,3965,1659xe" stroked="f" style="position:absolute;left:3672;top:1656;width:332;height:111">
              <v:path arrowok="t"/>
              <v:fill/>
            </v:shape>
            <w10:wrap type="none"/>
          </v:group>
        </w:pict>
      </w:r>
      <w:r>
        <w:pict>
          <v:group coordorigin="4520,1656" coordsize="183,111" style="position:absolute;margin-left:226.017pt;margin-top:82.8221pt;width:9.13pt;height:5.543pt;mso-position-horizontal-relative:page;mso-position-vertical-relative:paragraph;z-index:-2144">
            <v:shape coordorigin="4520,1656" coordsize="183,111" fillcolor="#000000" filled="t" path="m4645,1682l4645,1686,4646,1691,4649,1695,4651,1699,4657,1705,4665,1711,4664,1692,4660,1687,4657,1682,4656,1676,4656,1672,4662,1666,4665,1663,4669,1661,4680,1661,4684,1663,4690,1669,4692,1673,4692,1683,4689,1690,4688,1693,4684,1697,4681,1706,4690,1701,4696,1696,4699,1692,4702,1687,4703,1683,4703,1673,4700,1668,4695,1663,4690,1659,4683,1656,4666,1656,4658,1659,4653,1664,4648,1669,4645,1675,4645,1682xe" stroked="f" style="position:absolute;left:4520;top:1656;width:183;height:111">
              <v:path arrowok="t"/>
              <v:fill/>
            </v:shape>
            <v:shape coordorigin="4520,1656" coordsize="183,111" fillcolor="#000000" filled="t" path="m4644,1741l4644,1747,4646,1752,4651,1757,4656,1764,4664,1767,4684,1767,4691,1764,4697,1759,4702,1754,4705,1747,4705,1734,4703,1728,4699,1723,4696,1719,4690,1713,4681,1706,4688,1731,4691,1736,4694,1743,4694,1751,4689,1758,4686,1761,4681,1763,4670,1763,4665,1761,4661,1757,4658,1753,4656,1747,4656,1735,4657,1731,4659,1726,4657,1717,4652,1722,4649,1727,4645,1731,4644,1736,4644,1741xe" stroked="f" style="position:absolute;left:4520;top:1656;width:183;height:111">
              <v:path arrowok="t"/>
              <v:fill/>
            </v:shape>
            <v:shape coordorigin="4520,1656" coordsize="183,111" fillcolor="#000000" filled="t" path="m4588,1659l4531,1659,4520,1684,4523,1685,4525,1680,4529,1676,4533,1674,4536,1672,4540,1671,4575,1671,4543,1767,4552,1767,4588,1662,4588,1659xe" stroked="f" style="position:absolute;left:4520;top:1656;width:183;height:111">
              <v:path arrowok="t"/>
              <v:fill/>
            </v:shape>
            <v:shape coordorigin="4520,1656" coordsize="183,111" fillcolor="#000000" filled="t" path="m4607,1759l4608,1763,4613,1767,4618,1767,4624,1763,4625,1759,4624,1754,4618,1750,4613,1750,4610,1752,4607,1759xe" stroked="f" style="position:absolute;left:4520;top:1656;width:183;height:111">
              <v:path arrowok="t"/>
              <v:fill/>
            </v:shape>
            <v:shape coordorigin="4520,1656" coordsize="183,111" fillcolor="#000000" filled="t" path="m4677,1703l4664,1692,4665,1711,4657,1717,4659,1726,4661,1722,4664,1718,4669,1714,4680,1723,4688,1731,4681,1706,4684,1697,4677,1703xe" stroked="f" style="position:absolute;left:4520;top:1656;width:183;height:111">
              <v:path arrowok="t"/>
              <v:fill/>
            </v:shape>
            <w10:wrap type="none"/>
          </v:group>
        </w:pict>
      </w:r>
      <w:r>
        <w:pict>
          <v:group coordorigin="5133,1656" coordsize="411,111" style="position:absolute;margin-left:256.661pt;margin-top:82.8218pt;width:20.534pt;height:5.544pt;mso-position-horizontal-relative:page;mso-position-vertical-relative:paragraph;z-index:-2143">
            <v:shape coordorigin="5133,1656" coordsize="411,111" fillcolor="#000000" filled="t" path="m5383,1656l5375,1661,5376,1672,5380,1668,5383,1664,5387,1662,5394,1656,5383,1656xe" stroked="f" style="position:absolute;left:5133;top:1656;width:411;height:111">
              <v:path arrowok="t"/>
              <v:fill/>
            </v:shape>
            <v:shape coordorigin="5133,1656" coordsize="411,111" fillcolor="#000000" filled="t" path="m5506,1659l5485,1700,5495,1700,5503,1702,5509,1704,5516,1707,5522,1711,5526,1717,5530,1723,5532,1729,5532,1742,5530,1747,5525,1752,5520,1757,5515,1759,5505,1759,5497,1755,5493,1752,5488,1751,5484,1753,5482,1759,5486,1764,5489,1766,5494,1767,5506,1767,5513,1766,5519,1763,5523,1761,5530,1755,5534,1751,5536,1747,5539,1742,5541,1738,5542,1732,5542,1717,5539,1709,5532,1702,5524,1693,5513,1688,5499,1686,5506,1672,5538,1672,5544,1659,5506,1659xe" stroked="f" style="position:absolute;left:5133;top:1656;width:411;height:111">
              <v:path arrowok="t"/>
              <v:fill/>
            </v:shape>
            <v:shape coordorigin="5133,1656" coordsize="411,111" fillcolor="#000000" filled="t" path="m5447,1759l5448,1763,5453,1767,5458,1767,5464,1763,5464,1759,5464,1754,5458,1750,5453,1750,5450,1752,5447,1759xe" stroked="f" style="position:absolute;left:5133;top:1656;width:411;height:111">
              <v:path arrowok="t"/>
              <v:fill/>
            </v:shape>
            <v:shape coordorigin="5133,1656" coordsize="411,111" fillcolor="#000000" filled="t" path="m5363,1712l5369,1718,5374,1723,5380,1726,5395,1726,5402,1724,5410,1718,5408,1728,5404,1736,5399,1744,5393,1751,5388,1757,5382,1760,5376,1763,5370,1764,5363,1764,5363,1767,5377,1767,5386,1765,5395,1759,5405,1752,5413,1744,5419,1733,5425,1723,5428,1712,5428,1687,5424,1676,5416,1667,5410,1660,5403,1656,5394,1656,5387,1662,5396,1662,5403,1666,5406,1669,5409,1674,5410,1680,5412,1686,5413,1691,5413,1700,5412,1706,5411,1713,5406,1716,5403,1717,5397,1719,5389,1719,5385,1717,5382,1712,5377,1706,5375,1698,5375,1678,5376,1672,5375,1661,5369,1670,5363,1677,5361,1685,5361,1704,5363,1712xe" stroked="f" style="position:absolute;left:5133;top:1656;width:411;height:111">
              <v:path arrowok="t"/>
              <v:fill/>
            </v:shape>
            <v:shape coordorigin="5133,1656" coordsize="411,111" fillcolor="#000000" filled="t" path="m5175,1765l5175,1762,5170,1762,5166,1761,5162,1756,5162,1752,5162,1656,5159,1656,5133,1669,5134,1672,5141,1669,5146,1670,5149,1676,5149,1681,5149,1753,5148,1758,5143,1762,5140,1762,5135,1762,5135,1765,5175,1765xe" stroked="f" style="position:absolute;left:5133;top:1656;width:411;height:111">
              <v:path arrowok="t"/>
              <v:fill/>
            </v:shape>
            <v:shape coordorigin="5133,1656" coordsize="411,111" fillcolor="#000000" filled="t" path="m5198,1737l5243,1737,5206,1726,5243,1673,5243,1726,5206,1726,5243,1737,5243,1765,5256,1765,5256,1737,5271,1737,5271,1726,5256,1726,5256,1656,5248,1656,5198,1727,5198,1737xe" stroked="f" style="position:absolute;left:5133;top:1656;width:411;height:111">
              <v:path arrowok="t"/>
              <v:fill/>
            </v:shape>
            <v:shape coordorigin="5133,1656" coordsize="411,111" fillcolor="#000000" filled="t" path="m5278,1737l5323,1737,5285,1726,5323,1673,5323,1726,5285,1726,5323,1737,5323,1765,5336,1765,5336,1737,5350,1737,5350,1726,5336,1726,5336,1656,5327,1656,5278,1727,5278,1737xe" stroked="f" style="position:absolute;left:5133;top:1656;width:411;height:111">
              <v:path arrowok="t"/>
              <v:fill/>
            </v:shape>
            <w10:wrap type="none"/>
          </v:group>
        </w:pict>
      </w:r>
      <w:r>
        <w:pict>
          <v:group coordorigin="5966,1656" coordsize="217,109" style="position:absolute;margin-left:298.321pt;margin-top:82.8218pt;width:10.831pt;height:5.433pt;mso-position-horizontal-relative:page;mso-position-vertical-relative:paragraph;z-index:-2142">
            <v:shape coordorigin="5966,1656" coordsize="217,109" fillcolor="#000000" filled="t" path="m6111,1737l6156,1737,6118,1726,6156,1673,6156,1726,6118,1726,6156,1737,6156,1765,6169,1765,6169,1737,6183,1737,6183,1726,6169,1726,6169,1656,6160,1656,6111,1727,6111,1737xe" stroked="f" style="position:absolute;left:5966;top:1656;width:217;height:109">
              <v:path arrowok="t"/>
              <v:fill/>
            </v:shape>
            <v:shape coordorigin="5966,1656" coordsize="217,109" fillcolor="#000000" filled="t" path="m6061,1733l6047,1748,6032,1762,6032,1765,6095,1765,6103,1745,6100,1745,6097,1749,6091,1752,6087,1753,6083,1753,6049,1753,6052,1750,6061,1742,6074,1727,6082,1718,6089,1709,6092,1701,6095,1695,6096,1690,6096,1677,6093,1670,6087,1665,6082,1659,6074,1656,6058,1656,6051,1659,6046,1664,6040,1669,6037,1677,6035,1687,6038,1687,6040,1681,6043,1676,6048,1673,6052,1670,6056,1668,6067,1668,6072,1671,6077,1675,6081,1679,6083,1685,6083,1700,6079,1710,6071,1721,6061,1733xe" stroked="f" style="position:absolute;left:5966;top:1656;width:217;height:109">
              <v:path arrowok="t"/>
              <v:fill/>
            </v:shape>
            <v:shape coordorigin="5966,1656" coordsize="217,109" fillcolor="#000000" filled="t" path="m6008,1765l6008,1762,6004,1762,5999,1761,5995,1756,5995,1752,5995,1656,5992,1656,5966,1669,5968,1672,5974,1669,5979,1670,5982,1676,5982,1681,5982,1753,5981,1758,5977,1762,5973,1762,5968,1762,5968,1765,6008,1765xe" stroked="f" style="position:absolute;left:5966;top:1656;width:217;height:109">
              <v:path arrowok="t"/>
              <v:fill/>
            </v:shape>
            <w10:wrap type="none"/>
          </v:group>
        </w:pict>
      </w:r>
      <w:r>
        <w:pict>
          <v:group coordorigin="6627,1656" coordsize="142,111" style="position:absolute;margin-left:331.346pt;margin-top:82.8215pt;width:7.083pt;height:5.528pt;mso-position-horizontal-relative:page;mso-position-vertical-relative:paragraph;z-index:-2141">
            <v:shape coordorigin="6627,1656" coordsize="142,111" fillcolor="#000000" filled="t" path="m6660,1703l6647,1692,6648,1711,6640,1717,6642,1726,6644,1722,6647,1718,6652,1714,6663,1723,6671,1731,6664,1706,6667,1697,6660,1703xe" stroked="f" style="position:absolute;left:6627;top:1656;width:142;height:111">
              <v:path arrowok="t"/>
              <v:fill/>
            </v:shape>
            <v:shape coordorigin="6627,1656" coordsize="142,111" fillcolor="#000000" filled="t" path="m6628,1682l6628,1686,6629,1691,6632,1695,6634,1699,6640,1705,6648,1711,6647,1692,6643,1687,6640,1682,6639,1676,6639,1672,6645,1666,6648,1663,6652,1661,6663,1661,6667,1663,6673,1669,6675,1673,6675,1683,6672,1690,6671,1693,6667,1697,6664,1706,6673,1701,6679,1696,6682,1692,6685,1687,6686,1683,6686,1673,6683,1668,6678,1663,6673,1659,6666,1656,6649,1656,6641,1659,6636,1664,6631,1669,6628,1675,6628,1682xe" stroked="f" style="position:absolute;left:6627;top:1656;width:142;height:111">
              <v:path arrowok="t"/>
              <v:fill/>
            </v:shape>
            <v:shape coordorigin="6627,1656" coordsize="142,111" fillcolor="#000000" filled="t" path="m6627,1741l6627,1747,6629,1752,6634,1757,6639,1764,6647,1767,6667,1767,6674,1764,6680,1759,6685,1754,6688,1747,6688,1734,6686,1728,6682,1723,6679,1719,6673,1713,6664,1706,6671,1731,6674,1736,6677,1743,6677,1751,6672,1758,6669,1761,6664,1763,6653,1763,6648,1761,6644,1757,6641,1753,6639,1747,6639,1735,6640,1731,6642,1726,6640,1717,6635,1722,6632,1727,6629,1731,6627,1736,6627,1741xe" stroked="f" style="position:absolute;left:6627;top:1656;width:142;height:111">
              <v:path arrowok="t"/>
              <v:fill/>
            </v:shape>
            <v:shape coordorigin="6627,1656" coordsize="142,111" fillcolor="#000000" filled="t" path="m6730,1659l6710,1700,6720,1700,6728,1702,6733,1704,6741,1707,6746,1711,6750,1717,6755,1723,6757,1729,6757,1742,6754,1747,6750,1752,6745,1757,6740,1759,6730,1759,6726,1758,6719,1753,6713,1751,6708,1753,6706,1759,6711,1764,6714,1766,6718,1767,6731,1767,6737,1766,6743,1763,6748,1761,6755,1755,6758,1751,6761,1747,6763,1742,6766,1738,6767,1732,6767,1717,6763,1709,6756,1702,6748,1693,6737,1688,6723,1686,6730,1672,6762,1672,6769,1659,6730,1659xe" stroked="f" style="position:absolute;left:6627;top:1656;width:142;height:111">
              <v:path arrowok="t"/>
              <v:fill/>
            </v:shape>
            <w10:wrap type="none"/>
          </v:group>
        </w:pict>
      </w:r>
      <w:r>
        <w:pict>
          <v:group coordorigin="7193,1656" coordsize="243,111" style="position:absolute;margin-left:359.64pt;margin-top:82.8218pt;width:12.164pt;height:5.544pt;mso-position-horizontal-relative:page;mso-position-vertical-relative:paragraph;z-index:-2140">
            <v:shape coordorigin="7193,1656" coordsize="243,111" fillcolor="#000000" filled="t" path="m7316,1765l7316,1762,7311,1762,7307,1761,7303,1756,7303,1752,7303,1656,7300,1656,7274,1669,7275,1672,7282,1669,7287,1670,7289,1676,7290,1681,7290,1753,7289,1758,7284,1762,7281,1762,7276,1762,7276,1765,7316,1765xe" stroked="f" style="position:absolute;left:7193;top:1656;width:243;height:111">
              <v:path arrowok="t"/>
              <v:fill/>
            </v:shape>
            <v:shape coordorigin="7193,1656" coordsize="243,111" fillcolor="#000000" filled="t" path="m7235,1765l7235,1762,7230,1762,7225,1761,7222,1756,7221,1752,7221,1656,7219,1656,7193,1669,7194,1672,7200,1669,7206,1670,7208,1676,7208,1681,7208,1753,7208,1758,7203,1762,7200,1762,7195,1762,7195,1765,7235,1765xe" stroked="f" style="position:absolute;left:7193;top:1656;width:243;height:111">
              <v:path arrowok="t"/>
              <v:fill/>
            </v:shape>
            <v:shape coordorigin="7193,1656" coordsize="243,111" fillcolor="#000000" filled="t" path="m7436,1765l7436,1762,7431,1762,7426,1761,7423,1756,7423,1752,7423,1656,7420,1656,7394,1669,7395,1672,7401,1669,7407,1670,7409,1676,7410,1681,7410,1753,7409,1758,7404,1762,7401,1762,7396,1762,7396,1765,7436,1765xe" stroked="f" style="position:absolute;left:7193;top:1656;width:243;height:111">
              <v:path arrowok="t"/>
              <v:fill/>
            </v:shape>
            <v:shape coordorigin="7193,1656" coordsize="243,111" fillcolor="#000000" filled="t" path="m7346,1759l7347,1763,7352,1767,7357,1767,7363,1763,7363,1759,7363,1754,7357,1750,7352,1750,7349,1752,7346,1759xe" stroked="f" style="position:absolute;left:7193;top:1656;width:243;height:111">
              <v:path arrowok="t"/>
              <v:fill/>
            </v:shape>
            <w10:wrap type="none"/>
          </v:group>
        </w:pict>
      </w:r>
      <w:r>
        <w:pict>
          <v:group coordorigin="7877,1656" coordsize="224,111" style="position:absolute;margin-left:393.825pt;margin-top:82.8215pt;width:11.195pt;height:5.528pt;mso-position-horizontal-relative:page;mso-position-vertical-relative:paragraph;z-index:-2139">
            <v:shape coordorigin="7877,1656" coordsize="224,111" fillcolor="#000000" filled="t" path="m7962,1682l7962,1686,7963,1691,7966,1695,7968,1699,7974,1705,7982,1711,7982,1692,7977,1687,7974,1682,7974,1676,7974,1672,7979,1666,7982,1663,7986,1661,7997,1661,8001,1663,8007,1669,8009,1673,8009,1683,8006,1690,8005,1693,8001,1697,7998,1706,8007,1701,8013,1696,8016,1692,8019,1687,8020,1683,8020,1673,8018,1668,8012,1663,8007,1659,8000,1656,7983,1656,7976,1659,7970,1664,7965,1669,7962,1675,7962,1682xe" stroked="f" style="position:absolute;left:7877;top:1656;width:224;height:111">
              <v:path arrowok="t"/>
              <v:fill/>
            </v:shape>
            <v:shape coordorigin="7877,1656" coordsize="224,111" fillcolor="#000000" filled="t" path="m7961,1741l7961,1747,7963,1752,7968,1757,7973,1764,7981,1767,8001,1767,8008,1764,8014,1759,8020,1754,8022,1747,8022,1734,8020,1728,8017,1723,8014,1719,8007,1713,7998,1706,8005,1731,8008,1736,8011,1743,8011,1751,8006,1758,8003,1761,7998,1763,7987,1763,7982,1761,7979,1757,7975,1753,7973,1747,7973,1735,7974,1731,7976,1726,7974,1717,7969,1722,7966,1727,7963,1731,7961,1736,7961,1741xe" stroked="f" style="position:absolute;left:7877;top:1656;width:224;height:111">
              <v:path arrowok="t"/>
              <v:fill/>
            </v:shape>
            <v:shape coordorigin="7877,1656" coordsize="224,111" fillcolor="#000000" filled="t" path="m8062,1659l8042,1700,8052,1700,8059,1702,8065,1704,8072,1707,8078,1711,8082,1717,8086,1723,8088,1729,8088,1742,8086,1747,8082,1752,8077,1757,8072,1759,8061,1759,8053,1755,8049,1752,8045,1751,8040,1753,8038,1759,8043,1764,8046,1766,8050,1767,8063,1767,8069,1766,8075,1763,8079,1761,8087,1755,8090,1751,8093,1747,8095,1742,8098,1738,8099,1732,8099,1717,8095,1709,8088,1702,8080,1693,8069,1688,8055,1686,8062,1672,8094,1672,8100,1659,8062,1659xe" stroked="f" style="position:absolute;left:7877;top:1656;width:224;height:111">
              <v:path arrowok="t"/>
              <v:fill/>
            </v:shape>
            <v:shape coordorigin="7877,1656" coordsize="224,111" fillcolor="#000000" filled="t" path="m7878,1755l7877,1759,7880,1764,7883,1766,7888,1767,7910,1767,7921,1763,7928,1754,7934,1747,7937,1739,7937,1723,7935,1718,7932,1713,7929,1708,7924,1705,7917,1702,7927,1694,7932,1686,7932,1673,7930,1669,7927,1665,7922,1659,7915,1656,7900,1656,7894,1658,7890,1662,7885,1666,7881,1672,7878,1679,7881,1680,7886,1671,7893,1667,7906,1667,7910,1669,7917,1675,7919,1680,7919,1689,7916,1697,7911,1703,7907,1705,7903,1708,7899,1709,7894,1710,7897,1712,7901,1712,7905,1713,7913,1717,7918,1721,7923,1727,7925,1731,7925,1735,7925,1745,7923,1750,7919,1754,7916,1758,7911,1760,7906,1760,7901,1760,7896,1758,7890,1755,7887,1753,7883,1753,7878,1755xe" stroked="f" style="position:absolute;left:7877;top:1656;width:224;height:111">
              <v:path arrowok="t"/>
              <v:fill/>
            </v:shape>
            <v:shape coordorigin="7877,1656" coordsize="224,111" fillcolor="#000000" filled="t" path="m7995,1703l7982,1692,7982,1711,7974,1717,7976,1726,7978,1722,7982,1718,7986,1714,7997,1723,8005,1731,7998,1706,8001,1697,7995,1703xe" stroked="f" style="position:absolute;left:7877;top:1656;width:224;height:111">
              <v:path arrowok="t"/>
              <v:fill/>
            </v:shape>
            <w10:wrap type="none"/>
          </v:group>
        </w:pict>
      </w:r>
      <w:r>
        <w:pict>
          <v:group coordorigin="8518,1656" coordsize="411,111" style="position:absolute;margin-left:425.911pt;margin-top:82.8218pt;width:20.534pt;height:5.544pt;mso-position-horizontal-relative:page;mso-position-vertical-relative:paragraph;z-index:-2138">
            <v:shape coordorigin="8518,1656" coordsize="411,111" fillcolor="#000000" filled="t" path="m8832,1759l8833,1763,8838,1767,8843,1767,8849,1763,8849,1759,8849,1754,8843,1750,8838,1750,8835,1752,8832,1759xe" stroked="f" style="position:absolute;left:8518;top:1656;width:411;height:111">
              <v:path arrowok="t"/>
              <v:fill/>
            </v:shape>
            <v:shape coordorigin="8518,1656" coordsize="411,111" fillcolor="#000000" filled="t" path="m8748,1755l8746,1759,8750,1764,8752,1766,8757,1767,8779,1767,8790,1763,8798,1754,8803,1747,8806,1739,8806,1723,8805,1718,8801,1713,8798,1708,8793,1705,8786,1702,8796,1694,8801,1686,8801,1673,8799,1669,8796,1665,8791,1659,8785,1656,8769,1656,8764,1658,8759,1662,8754,1666,8750,1672,8747,1679,8750,1680,8755,1671,8762,1667,8775,1667,8780,1669,8786,1675,8788,1680,8788,1689,8785,1697,8780,1703,8776,1705,8772,1708,8768,1709,8764,1710,8766,1712,8770,1712,8774,1713,8782,1717,8787,1721,8792,1727,8794,1731,8795,1735,8795,1745,8793,1750,8789,1754,8785,1758,8780,1760,8775,1760,8771,1760,8765,1758,8759,1755,8756,1753,8752,1753,8748,1755xe" stroked="f" style="position:absolute;left:8518;top:1656;width:411;height:111">
              <v:path arrowok="t"/>
              <v:fill/>
            </v:shape>
            <v:shape coordorigin="8518,1656" coordsize="411,111" fillcolor="#000000" filled="t" path="m8721,1765l8721,1762,8716,1762,8711,1761,8708,1756,8707,1752,8707,1656,8705,1656,8679,1669,8680,1672,8686,1669,8692,1670,8694,1676,8694,1681,8694,1753,8694,1758,8689,1762,8686,1762,8681,1762,8681,1765,8721,1765xe" stroked="f" style="position:absolute;left:8518;top:1656;width:411;height:111">
              <v:path arrowok="t"/>
              <v:fill/>
            </v:shape>
            <v:shape coordorigin="8518,1656" coordsize="411,111" fillcolor="#000000" filled="t" path="m8641,1765l8641,1762,8637,1762,8632,1761,8628,1756,8628,1752,8628,1656,8625,1656,8600,1669,8601,1672,8607,1669,8612,1670,8615,1676,8615,1681,8615,1753,8614,1758,8610,1762,8606,1762,8601,1762,8601,1765,8641,1765xe" stroked="f" style="position:absolute;left:8518;top:1656;width:411;height:111">
              <v:path arrowok="t"/>
              <v:fill/>
            </v:shape>
            <v:shape coordorigin="8518,1656" coordsize="411,111" fillcolor="#000000" filled="t" path="m8560,1765l8560,1762,8555,1762,8551,1761,8547,1756,8547,1752,8547,1656,8544,1656,8518,1669,8519,1672,8526,1669,8531,1670,8533,1676,8534,1681,8534,1753,8533,1758,8528,1762,8525,1762,8520,1762,8520,1765,8560,1765xe" stroked="f" style="position:absolute;left:8518;top:1656;width:411;height:111">
              <v:path arrowok="t"/>
              <v:fill/>
            </v:shape>
            <v:shape coordorigin="8518,1656" coordsize="411,111" fillcolor="#000000" filled="t" path="m8891,1659l8870,1700,8880,1700,8888,1702,8894,1704,8901,1707,8907,1711,8911,1717,8915,1723,8917,1729,8917,1742,8915,1747,8910,1752,8905,1757,8900,1759,8890,1759,8882,1755,8878,1752,8873,1751,8869,1753,8867,1759,8871,1764,8874,1766,8879,1767,8891,1767,8898,1766,8904,1763,8908,1761,8915,1755,8919,1751,8921,1747,8924,1742,8926,1738,8927,1732,8927,1717,8924,1709,8917,1702,8909,1693,8898,1688,8884,1686,8891,1672,8923,1672,8929,1659,8891,1659xe" stroked="f" style="position:absolute;left:8518;top:1656;width:411;height:111">
              <v:path arrowok="t"/>
              <v:fill/>
            </v:shape>
            <w10:wrap type="none"/>
          </v:group>
        </w:pict>
      </w:r>
      <w:r>
        <w:pict>
          <v:group coordorigin="9365,1656" coordsize="145,111" style="position:absolute;margin-left:468.255pt;margin-top:82.8215pt;width:7.244pt;height:5.528pt;mso-position-horizontal-relative:page;mso-position-vertical-relative:paragraph;z-index:-2137">
            <v:shape coordorigin="9365,1656" coordsize="145,111" fillcolor="#000000" filled="t" path="m9472,1659l9451,1700,9461,1700,9469,1702,9475,1704,9482,1707,9488,1711,9492,1717,9496,1723,9498,1729,9498,1742,9496,1747,9491,1752,9486,1757,9481,1759,9471,1759,9463,1755,9459,1752,9454,1751,9450,1753,9448,1759,9452,1764,9455,1766,9460,1767,9472,1767,9479,1766,9485,1763,9489,1761,9496,1755,9500,1751,9503,1747,9505,1742,9507,1738,9508,1732,9508,1717,9505,1709,9498,1702,9490,1693,9479,1688,9465,1686,9472,1672,9504,1672,9510,1659,9472,1659xe" stroked="f" style="position:absolute;left:9365;top:1656;width:145;height:111">
              <v:path arrowok="t"/>
              <v:fill/>
            </v:shape>
            <v:shape coordorigin="9365,1656" coordsize="145,111" fillcolor="#000000" filled="t" path="m9367,1755l9365,1759,9369,1764,9372,1766,9376,1767,9398,1767,9409,1763,9417,1754,9423,1747,9426,1739,9426,1723,9424,1718,9421,1713,9417,1708,9412,1705,9406,1702,9416,1694,9420,1686,9420,1673,9419,1669,9415,1665,9411,1659,9404,1656,9389,1656,9383,1658,9378,1662,9374,1666,9370,1672,9367,1679,9369,1680,9375,1671,9382,1667,9395,1667,9399,1669,9406,1675,9407,1680,9407,1689,9405,1697,9400,1703,9395,1705,9391,1708,9387,1709,9383,1710,9386,1712,9390,1712,9394,1713,9401,1717,9407,1721,9411,1727,9413,1731,9414,1735,9414,1745,9412,1750,9408,1754,9404,1758,9399,1760,9394,1760,9390,1760,9385,1758,9378,1755,9375,1753,9371,1753,9367,1755xe" stroked="f" style="position:absolute;left:9365;top:1656;width:145;height:111">
              <v:path arrowok="t"/>
              <v:fill/>
            </v:shape>
            <w10:wrap type="none"/>
          </v:group>
        </w:pict>
      </w:r>
      <w:r>
        <w:pict>
          <v:group coordorigin="10056,2911" coordsize="187,111" style="position:absolute;margin-left:502.814pt;margin-top:145.56pt;width:9.327pt;height:5.544pt;mso-position-horizontal-relative:page;mso-position-vertical-relative:page;z-index:-2136">
            <v:shape coordorigin="10056,2911" coordsize="187,111" fillcolor="#000000" filled="t" path="m10243,2913l10186,2913,10176,2939,10178,2939,10180,2934,10184,2931,10188,2928,10191,2927,10195,2926,10230,2926,10199,3022,10207,3022,10243,2916,10243,2913xe" stroked="f" style="position:absolute;left:10056;top:2911;width:187;height:111">
              <v:path arrowok="t"/>
              <v:fill/>
            </v:shape>
            <v:shape coordorigin="10056,2911" coordsize="187,111" fillcolor="#000000" filled="t" path="m10058,3009l10056,3013,10060,3019,10063,3021,10068,3022,10089,3022,10100,3017,10108,3009,10114,3002,10117,2994,10117,2978,10115,2973,10112,2968,10108,2963,10104,2959,10097,2957,10107,2949,10112,2941,10112,2928,10110,2924,10106,2920,10102,2914,10095,2911,10080,2911,10074,2913,10069,2917,10065,2921,10061,2927,10058,2934,10061,2935,10066,2926,10073,2922,10086,2922,10090,2924,10097,2930,10099,2935,10099,2944,10096,2951,10091,2958,10087,2960,10082,2963,10078,2964,10074,2965,10077,2967,10081,2967,10089,2970,10096,2973,10101,2979,10104,2986,10105,2990,10105,3000,10103,3005,10099,3009,10095,3013,10091,3015,10085,3015,10081,3015,10076,3013,10069,3009,10067,3008,10063,3008,10058,3009xe" stroked="f" style="position:absolute;left:10056;top:2911;width:187;height:111">
              <v:path arrowok="t"/>
              <v:fill/>
            </v:shape>
            <v:shape coordorigin="10056,2911" coordsize="187,111" fillcolor="#000000" filled="t" path="m10143,3013l10143,3018,10149,3022,10154,3022,10159,3018,10160,3013,10159,3009,10154,3005,10149,3005,10145,3007,10143,3013xe" stroked="f" style="position:absolute;left:10056;top:2911;width:187;height:111">
              <v:path arrowok="t"/>
              <v:fill/>
            </v:shape>
            <w10:wrap type="none"/>
          </v:group>
        </w:pict>
      </w:r>
      <w:r>
        <w:pict>
          <v:group coordorigin="1089,1965" coordsize="369,114" style="position:absolute;margin-left:54.4665pt;margin-top:98.2721pt;width:18.435pt;height:5.693pt;mso-position-horizontal-relative:page;mso-position-vertical-relative:paragraph;z-index:-2135">
            <v:shape coordorigin="1089,1965" coordsize="369,114" fillcolor="#000000" filled="t" path="m1266,2074l1270,2079,1277,2079,1283,2078,1283,2072,1278,2074,1266,2074xe" stroked="f" style="position:absolute;left:1089;top:1965;width:369;height:114">
              <v:path arrowok="t"/>
              <v:fill/>
            </v:shape>
            <v:shape coordorigin="1089,1965" coordsize="369,114" fillcolor="#000000" filled="t" path="m1409,2022l1411,2017,1414,2014,1422,2009,1426,2009,1432,2009,1430,2003,1421,2003,1413,2006,1409,2022xe" stroked="f" style="position:absolute;left:1089;top:1965;width:369;height:114">
              <v:path arrowok="t"/>
              <v:fill/>
            </v:shape>
            <v:shape coordorigin="1089,1965" coordsize="369,114" fillcolor="#000000" filled="t" path="m1411,2051l1408,2043,1408,2032,1458,2032,1458,2023,1455,2016,1450,2011,1445,2006,1438,2003,1430,2003,1432,2009,1437,2013,1440,2018,1441,2023,1442,2028,1408,2028,1409,2022,1413,2006,1407,2013,1400,2020,1397,2030,1397,2053,1400,2062,1406,2069,1413,2076,1420,2079,1437,2079,1443,2076,1448,2070,1454,2065,1457,2058,1458,2051,1456,2049,1453,2056,1450,2060,1443,2065,1439,2067,1427,2067,1421,2063,1416,2057,1411,2051xe" stroked="f" style="position:absolute;left:1089;top:1965;width:369;height:114">
              <v:path arrowok="t"/>
              <v:fill/>
            </v:shape>
            <v:shape coordorigin="1089,1965" coordsize="369,114" fillcolor="#000000" filled="t" path="m1350,2003l1340,2003,1340,2010,1344,2008,1350,2003xe" stroked="f" style="position:absolute;left:1089;top:1965;width:369;height:114">
              <v:path arrowok="t"/>
              <v:fill/>
            </v:shape>
            <v:shape coordorigin="1089,1965" coordsize="369,114" fillcolor="#000000" filled="t" path="m1318,2063l1324,2069,1330,2076,1337,2079,1345,2079,1352,2079,1359,2075,1366,2069,1366,2079,1369,2079,1391,2070,1386,2069,1381,2068,1379,2062,1379,1965,1375,1965,1354,1974,1359,1976,1363,1977,1365,1983,1366,2009,1362,2005,1356,2003,1350,2003,1344,2008,1349,2008,1354,2009,1359,2012,1363,2017,1365,2023,1366,2026,1366,2064,1361,2068,1357,2071,1346,2071,1341,2068,1336,2062,1332,2057,1330,2049,1330,2027,1332,2020,1337,2014,1340,2010,1340,2003,1331,2007,1325,2016,1318,2024,1315,2034,1315,2054,1318,2063xe" stroked="f" style="position:absolute;left:1089;top:1965;width:369;height:114">
              <v:path arrowok="t"/>
              <v:fill/>
            </v:shape>
            <v:shape coordorigin="1089,1965" coordsize="369,114" fillcolor="#000000" filled="t" path="m1126,2077l1123,2074,1118,2074,1113,2071,1112,2069,1111,2065,1111,1988,1152,2077,1155,2077,1196,1988,1196,2065,1194,2070,1189,2074,1185,2074,1181,2077,1226,2077,1223,2074,1218,2074,1213,2071,1212,2069,1211,2065,1211,1983,1213,1978,1218,1974,1223,1974,1226,1971,1196,1971,1158,2054,1119,1971,1089,1971,1089,1974,1094,1974,1099,1975,1103,1979,1104,1984,1104,2065,1103,2070,1098,2074,1093,2074,1089,2077,1126,2077xe" stroked="f" style="position:absolute;left:1089;top:1965;width:369;height:114">
              <v:path arrowok="t"/>
              <v:fill/>
            </v:shape>
            <v:shape coordorigin="1089,1965" coordsize="369,114" fillcolor="#000000" filled="t" path="m1293,2071l1298,2066,1301,2059,1304,2053,1305,2046,1305,2031,1303,2023,1297,2015,1290,2007,1282,2003,1265,2003,1259,2005,1254,2008,1248,2011,1244,2016,1241,2022,1238,2029,1236,2035,1236,2051,1239,2059,1244,2066,1250,2075,1259,2079,1270,2079,1266,2074,1261,2070,1257,2062,1253,2055,1251,2046,1251,2029,1251,2023,1253,2019,1255,2015,1260,2011,1266,2008,1274,2008,1279,2011,1283,2016,1288,2023,1291,2033,1291,2056,1289,2063,1286,2067,1283,2072,1283,2078,1288,2074,1293,2071xe" stroked="f" style="position:absolute;left:1089;top:1965;width:369;height:114">
              <v:path arrowok="t"/>
              <v:fill/>
            </v:shape>
            <w10:wrap type="none"/>
          </v:group>
        </w:pict>
      </w:r>
      <w:r>
        <w:pict>
          <v:group coordorigin="2727,1968" coordsize="139,109" style="position:absolute;margin-left:136.342pt;margin-top:98.4217pt;width:6.946pt;height:5.433pt;mso-position-horizontal-relative:page;mso-position-vertical-relative:paragraph;z-index:-2134">
            <v:shape coordorigin="2727,1968" coordsize="139,109" fillcolor="#000000" filled="t" path="m2866,2077l2866,2074,2861,2074,2856,2073,2853,2068,2852,2064,2852,1968,2850,1968,2824,1981,2825,1984,2831,1981,2837,1982,2839,1988,2839,1993,2839,2065,2838,2070,2834,2074,2831,2074,2826,2074,2826,2077,2866,2077xe" stroked="f" style="position:absolute;left:2727;top:1968;width:139;height:109">
              <v:path arrowok="t"/>
              <v:fill/>
            </v:shape>
            <v:shape coordorigin="2727,1968" coordsize="139,109" fillcolor="#000000" filled="t" path="m2756,2045l2742,2060,2727,2074,2727,2077,2790,2077,2797,2057,2794,2057,2791,2061,2786,2064,2781,2065,2777,2065,2744,2065,2747,2062,2755,2054,2768,2039,2777,2030,2783,2021,2787,2013,2789,2007,2791,2002,2791,1989,2788,1982,2782,1977,2776,1971,2769,1968,2752,1968,2745,1971,2740,1976,2735,1981,2731,1989,2730,1999,2733,1999,2735,1993,2738,1988,2742,1985,2746,1982,2751,1980,2762,1980,2767,1983,2771,1987,2775,1991,2777,1997,2777,2012,2773,2022,2766,2033,2756,2045xe" stroked="f" style="position:absolute;left:2727;top:1968;width:139;height:109">
              <v:path arrowok="t"/>
              <v:fill/>
            </v:shape>
            <w10:wrap type="none"/>
          </v:group>
        </w:pict>
      </w:r>
      <w:r>
        <w:pict>
          <v:group coordorigin="3710,1968" coordsize="256,111" style="position:absolute;margin-left:185.501pt;margin-top:98.4219pt;width:12.81pt;height:5.543pt;mso-position-horizontal-relative:page;mso-position-vertical-relative:paragraph;z-index:-2133">
            <v:shape coordorigin="3710,1968" coordsize="256,111" fillcolor="#000000" filled="t" path="m3863,2071l3864,2075,3870,2079,3874,2079,3880,2075,3881,2071,3880,2066,3874,2062,3870,2062,3866,2064,3863,2071xe" stroked="f" style="position:absolute;left:3710;top:1968;width:256;height:111">
              <v:path arrowok="t"/>
              <v:fill/>
            </v:shape>
            <v:shape coordorigin="3710,1968" coordsize="256,111" fillcolor="#000000" filled="t" path="m3781,2067l3779,2071,3783,2076,3786,2078,3790,2079,3812,2079,3823,2075,3831,2066,3837,2059,3840,2051,3840,2035,3838,2030,3835,2025,3831,2020,3826,2017,3820,2014,3829,2006,3834,1998,3834,1985,3833,1981,3829,1977,3825,1971,3818,1968,3803,1968,3797,1970,3792,1974,3788,1978,3784,1984,3781,1991,3783,1992,3789,1983,3796,1979,3809,1979,3813,1981,3820,1987,3821,1992,3821,2001,3818,2009,3814,2015,3809,2017,3805,2020,3801,2021,3797,2022,3799,2024,3804,2024,3811,2027,3819,2030,3824,2036,3827,2043,3828,2047,3828,2057,3826,2062,3822,2066,3818,2070,3813,2072,3808,2072,3804,2072,3799,2070,3792,2067,3789,2065,3785,2065,3781,2067xe" stroked="f" style="position:absolute;left:3710;top:1968;width:256;height:111">
              <v:path arrowok="t"/>
              <v:fill/>
            </v:shape>
            <v:shape coordorigin="3710,1968" coordsize="256,111" fillcolor="#000000" filled="t" path="m3752,2077l3752,2074,3747,2074,3742,2073,3739,2068,3739,2064,3739,1968,3736,1968,3710,1981,3711,1984,3717,1981,3723,1982,3725,1988,3726,1993,3726,2065,3725,2070,3720,2074,3717,2074,3712,2074,3712,2077,3752,2077xe" stroked="f" style="position:absolute;left:3710;top:1968;width:256;height:111">
              <v:path arrowok="t"/>
              <v:fill/>
            </v:shape>
            <v:shape coordorigin="3710,1968" coordsize="256,111" fillcolor="#000000" filled="t" path="m3925,2045l3911,2060,3896,2074,3896,2077,3959,2077,3966,2057,3963,2057,3960,2061,3955,2064,3950,2065,3946,2065,3913,2065,3916,2062,3924,2054,3937,2039,3946,2030,3952,2021,3956,2013,3958,2007,3960,2002,3960,1989,3957,1982,3951,1977,3945,1971,3938,1968,3921,1968,3915,1971,3909,1976,3904,1981,3900,1989,3899,1999,3902,1999,3904,1993,3907,1988,3911,1985,3915,1982,3920,1980,3931,1980,3936,1983,3940,1987,3944,1991,3946,1997,3946,2012,3943,2022,3935,2033,3925,2045xe" stroked="f" style="position:absolute;left:3710;top:1968;width:256;height:111">
              <v:path arrowok="t"/>
              <v:fill/>
            </v:shape>
            <w10:wrap type="none"/>
          </v:group>
        </w:pict>
      </w:r>
      <w:r>
        <w:pict>
          <v:group coordorigin="4520,1968" coordsize="183,111" style="position:absolute;margin-left:226.017pt;margin-top:98.4222pt;width:9.13pt;height:5.543pt;mso-position-horizontal-relative:page;mso-position-vertical-relative:paragraph;z-index:-2132">
            <v:shape coordorigin="4520,1968" coordsize="183,111" fillcolor="#000000" filled="t" path="m4645,1994l4645,1998,4646,2003,4649,2007,4651,2011,4657,2017,4665,2023,4664,2004,4660,1999,4657,1994,4656,1988,4656,1984,4662,1978,4665,1975,4669,1973,4680,1973,4684,1975,4690,1981,4692,1985,4692,1995,4689,2002,4688,2005,4684,2009,4681,2018,4690,2013,4696,2008,4699,2004,4702,1999,4703,1995,4703,1985,4700,1980,4695,1975,4690,1971,4683,1968,4666,1968,4658,1971,4653,1976,4648,1981,4645,1987,4645,1994xe" stroked="f" style="position:absolute;left:4520;top:1968;width:183;height:111">
              <v:path arrowok="t"/>
              <v:fill/>
            </v:shape>
            <v:shape coordorigin="4520,1968" coordsize="183,111" fillcolor="#000000" filled="t" path="m4644,2053l4644,2059,4646,2064,4651,2069,4656,2076,4664,2079,4684,2079,4691,2076,4697,2071,4702,2066,4705,2059,4705,2046,4703,2040,4699,2035,4696,2031,4690,2025,4681,2018,4688,2043,4691,2048,4694,2055,4694,2063,4689,2070,4686,2073,4681,2075,4670,2075,4665,2073,4661,2069,4658,2065,4656,2059,4656,2047,4657,2043,4659,2038,4657,2029,4652,2034,4649,2039,4645,2043,4644,2048,4644,2053xe" stroked="f" style="position:absolute;left:4520;top:1968;width:183;height:111">
              <v:path arrowok="t"/>
              <v:fill/>
            </v:shape>
            <v:shape coordorigin="4520,1968" coordsize="183,111" fillcolor="#000000" filled="t" path="m4588,1971l4531,1971,4520,1996,4523,1997,4525,1992,4529,1988,4533,1986,4536,1984,4540,1983,4575,1983,4543,2079,4552,2079,4588,1974,4588,1971xe" stroked="f" style="position:absolute;left:4520;top:1968;width:183;height:111">
              <v:path arrowok="t"/>
              <v:fill/>
            </v:shape>
            <v:shape coordorigin="4520,1968" coordsize="183,111" fillcolor="#000000" filled="t" path="m4607,2071l4608,2075,4613,2079,4618,2079,4624,2075,4625,2071,4624,2066,4618,2062,4613,2062,4610,2064,4607,2071xe" stroked="f" style="position:absolute;left:4520;top:1968;width:183;height:111">
              <v:path arrowok="t"/>
              <v:fill/>
            </v:shape>
            <v:shape coordorigin="4520,1968" coordsize="183,111" fillcolor="#000000" filled="t" path="m4677,2015l4664,2004,4665,2023,4657,2029,4659,2038,4661,2034,4664,2030,4669,2026,4680,2035,4688,2043,4681,2018,4684,2009,4677,2015xe" stroked="f" style="position:absolute;left:4520;top:1968;width:183;height:111">
              <v:path arrowok="t"/>
              <v:fill/>
            </v:shape>
            <w10:wrap type="none"/>
          </v:group>
        </w:pict>
      </w:r>
      <w:r>
        <w:pict>
          <v:group coordorigin="5193,1968" coordsize="295,109" style="position:absolute;margin-left:259.661pt;margin-top:98.4219pt;width:14.74pt;height:5.433pt;mso-position-horizontal-relative:page;mso-position-vertical-relative:paragraph;z-index:-2131">
            <v:shape coordorigin="5193,1968" coordsize="295,109" fillcolor="#000000" filled="t" path="m5258,2049l5303,2049,5266,2038,5303,1985,5303,2038,5266,2038,5303,2049,5303,2077,5316,2077,5316,2049,5331,2049,5331,2038,5316,2038,5316,1968,5308,1968,5258,2039,5258,2049xe" stroked="f" style="position:absolute;left:5193;top:1968;width:295;height:109">
              <v:path arrowok="t"/>
              <v:fill/>
            </v:shape>
            <v:shape coordorigin="5193,1968" coordsize="295,109" fillcolor="#000000" filled="t" path="m5447,2045l5433,2060,5418,2074,5418,2077,5481,2077,5488,2057,5485,2057,5482,2061,5476,2064,5472,2065,5468,2065,5434,2065,5438,2062,5446,2054,5459,2039,5468,2030,5474,2021,5478,2013,5480,2007,5481,2002,5481,1989,5479,1982,5473,1977,5467,1971,5460,1968,5443,1968,5436,1971,5431,1976,5425,1981,5422,1989,5421,1999,5424,1999,5426,1993,5429,1988,5433,1985,5437,1982,5442,1980,5453,1980,5458,1983,5462,1987,5466,1991,5468,1997,5468,2012,5464,2022,5457,2033,5447,2045xe" stroked="f" style="position:absolute;left:5193;top:1968;width:295;height:109">
              <v:path arrowok="t"/>
              <v:fill/>
            </v:shape>
            <v:shape coordorigin="5193,1968" coordsize="295,109" fillcolor="#000000" filled="t" path="m5396,2077l5396,2074,5391,2074,5386,2073,5383,2068,5382,2064,5382,1968,5380,1968,5354,1981,5355,1984,5361,1981,5367,1982,5369,1988,5369,1993,5369,2065,5369,2070,5364,2074,5361,2074,5356,2074,5356,2077,5396,2077xe" stroked="f" style="position:absolute;left:5193;top:1968;width:295;height:109">
              <v:path arrowok="t"/>
              <v:fill/>
            </v:shape>
            <v:shape coordorigin="5193,1968" coordsize="295,109" fillcolor="#000000" filled="t" path="m5235,2077l5235,2074,5230,2074,5226,2073,5222,2068,5222,2064,5222,1968,5219,1968,5193,1981,5194,1984,5201,1981,5206,1982,5209,1988,5209,1993,5209,2065,5208,2070,5203,2074,5200,2074,5195,2074,5195,2077,5235,2077xe" stroked="f" style="position:absolute;left:5193;top:1968;width:295;height:109">
              <v:path arrowok="t"/>
              <v:fill/>
            </v:shape>
            <w10:wrap type="none"/>
          </v:group>
        </w:pict>
      </w:r>
      <w:r>
        <w:pict>
          <v:group coordorigin="5966,1968" coordsize="217,109" style="position:absolute;margin-left:298.321pt;margin-top:98.4219pt;width:10.831pt;height:5.433pt;mso-position-horizontal-relative:page;mso-position-vertical-relative:paragraph;z-index:-2130">
            <v:shape coordorigin="5966,1968" coordsize="217,109" fillcolor="#000000" filled="t" path="m6111,2049l6156,2049,6118,2038,6156,1985,6156,2038,6118,2038,6156,2049,6156,2077,6169,2077,6169,2049,6183,2049,6183,2038,6169,2038,6169,1968,6160,1968,6111,2039,6111,2049xe" stroked="f" style="position:absolute;left:5966;top:1968;width:217;height:109">
              <v:path arrowok="t"/>
              <v:fill/>
            </v:shape>
            <v:shape coordorigin="5966,1968" coordsize="217,109" fillcolor="#000000" filled="t" path="m6061,2045l6047,2060,6032,2074,6032,2077,6095,2077,6103,2057,6100,2057,6097,2061,6091,2064,6087,2065,6083,2065,6049,2065,6052,2062,6061,2054,6074,2039,6082,2030,6089,2021,6092,2013,6095,2007,6096,2002,6096,1989,6093,1982,6087,1977,6082,1971,6074,1968,6058,1968,6051,1971,6046,1976,6040,1981,6037,1989,6035,1999,6038,1999,6040,1993,6043,1988,6048,1985,6052,1982,6056,1980,6067,1980,6072,1983,6077,1987,6081,1991,6083,1997,6083,2012,6079,2022,6071,2033,6061,2045xe" stroked="f" style="position:absolute;left:5966;top:1968;width:217;height:109">
              <v:path arrowok="t"/>
              <v:fill/>
            </v:shape>
            <v:shape coordorigin="5966,1968" coordsize="217,109" fillcolor="#000000" filled="t" path="m6008,2077l6008,2074,6004,2074,5999,2073,5995,2068,5995,2064,5995,1968,5992,1968,5966,1981,5968,1984,5974,1981,5979,1982,5982,1988,5982,1993,5982,2065,5981,2070,5977,2074,5973,2074,5968,2074,5968,2077,6008,2077xe" stroked="f" style="position:absolute;left:5966;top:1968;width:217;height:109">
              <v:path arrowok="t"/>
              <v:fill/>
            </v:shape>
            <w10:wrap type="none"/>
          </v:group>
        </w:pict>
      </w:r>
      <w:r>
        <w:pict>
          <v:group coordorigin="6627,1968" coordsize="142,111" style="position:absolute;margin-left:331.346pt;margin-top:98.4216pt;width:7.083pt;height:5.528pt;mso-position-horizontal-relative:page;mso-position-vertical-relative:paragraph;z-index:-2129">
            <v:shape coordorigin="6627,1968" coordsize="142,111" fillcolor="#000000" filled="t" path="m6660,2015l6647,2004,6648,2023,6640,2029,6642,2038,6644,2034,6647,2030,6652,2026,6663,2035,6671,2043,6664,2018,6667,2009,6660,2015xe" stroked="f" style="position:absolute;left:6627;top:1968;width:142;height:111">
              <v:path arrowok="t"/>
              <v:fill/>
            </v:shape>
            <v:shape coordorigin="6627,1968" coordsize="142,111" fillcolor="#000000" filled="t" path="m6628,1994l6628,1998,6629,2003,6632,2007,6634,2011,6640,2017,6648,2023,6647,2004,6643,1999,6640,1994,6639,1988,6639,1984,6645,1978,6648,1975,6652,1973,6663,1973,6667,1975,6673,1981,6675,1985,6675,1995,6672,2002,6671,2005,6667,2009,6664,2018,6673,2013,6679,2008,6682,2004,6685,1999,6686,1995,6686,1985,6683,1980,6678,1975,6673,1971,6666,1968,6649,1968,6641,1971,6636,1976,6631,1981,6628,1987,6628,1994xe" stroked="f" style="position:absolute;left:6627;top:1968;width:142;height:111">
              <v:path arrowok="t"/>
              <v:fill/>
            </v:shape>
            <v:shape coordorigin="6627,1968" coordsize="142,111" fillcolor="#000000" filled="t" path="m6627,2053l6627,2059,6629,2064,6634,2069,6639,2076,6647,2079,6667,2079,6674,2076,6680,2071,6685,2066,6688,2059,6688,2046,6686,2040,6682,2035,6679,2031,6673,2025,6664,2018,6671,2043,6674,2048,6677,2055,6677,2063,6672,2070,6669,2073,6664,2075,6653,2075,6648,2073,6644,2069,6641,2065,6639,2059,6639,2047,6640,2043,6642,2038,6640,2029,6635,2034,6632,2039,6629,2043,6627,2048,6627,2053xe" stroked="f" style="position:absolute;left:6627;top:1968;width:142;height:111">
              <v:path arrowok="t"/>
              <v:fill/>
            </v:shape>
            <v:shape coordorigin="6627,1968" coordsize="142,111" fillcolor="#000000" filled="t" path="m6730,1971l6710,2012,6720,2012,6728,2014,6733,2016,6741,2019,6746,2023,6750,2029,6755,2035,6757,2041,6757,2054,6754,2059,6750,2064,6745,2069,6740,2071,6730,2071,6726,2070,6719,2065,6713,2063,6708,2065,6706,2071,6711,2076,6714,2078,6718,2079,6731,2079,6737,2078,6743,2075,6748,2073,6755,2067,6758,2063,6761,2059,6763,2054,6766,2050,6767,2044,6767,2029,6763,2021,6756,2014,6748,2005,6737,2000,6723,1998,6730,1984,6762,1984,6769,1971,6730,1971xe" stroked="f" style="position:absolute;left:6627;top:1968;width:142;height:111">
              <v:path arrowok="t"/>
              <v:fill/>
            </v:shape>
            <w10:wrap type="none"/>
          </v:group>
        </w:pict>
      </w:r>
      <w:r>
        <w:pict>
          <v:group coordorigin="7193,1968" coordsize="256,111" style="position:absolute;margin-left:359.64pt;margin-top:98.4219pt;width:12.811pt;height:5.543pt;mso-position-horizontal-relative:page;mso-position-vertical-relative:paragraph;z-index:-2128">
            <v:shape coordorigin="7193,1968" coordsize="256,111" fillcolor="#000000" filled="t" path="m7277,2017l7277,2008,7279,1999,7280,1990,7283,1983,7286,1978,7292,1974,7299,1974,7304,1976,7307,1979,7309,1983,7311,1989,7313,1997,7315,2007,7315,2036,7313,2048,7311,2057,7309,2063,7307,2068,7301,2073,7295,2074,7289,2074,7285,2070,7285,2079,7300,2079,7306,2077,7311,2073,7317,2069,7321,2063,7325,2054,7328,2046,7330,2035,7330,2023,7327,2001,7320,1984,7311,1973,7304,1968,7291,1968,7286,1970,7281,1974,7275,1978,7270,1984,7267,1993,7263,2002,7261,2012,7261,2039,7264,2051,7270,2061,7276,2073,7278,2053,7277,2041,7277,2017xe" stroked="f" style="position:absolute;left:7193;top:1968;width:256;height:111">
              <v:path arrowok="t"/>
              <v:fill/>
            </v:shape>
            <v:shape coordorigin="7193,1968" coordsize="256,111" fillcolor="#000000" filled="t" path="m7285,2079l7285,2070,7282,2062,7278,2053,7276,2073,7285,2079xe" stroked="f" style="position:absolute;left:7193;top:1968;width:256;height:111">
              <v:path arrowok="t"/>
              <v:fill/>
            </v:shape>
            <v:shape coordorigin="7193,1968" coordsize="256,111" fillcolor="#000000" filled="t" path="m7235,2077l7235,2074,7230,2074,7225,2073,7222,2068,7221,2064,7221,1968,7219,1968,7193,1981,7194,1984,7200,1981,7206,1982,7208,1988,7208,1993,7208,2065,7208,2070,7203,2074,7200,2074,7195,2074,7195,2077,7235,2077xe" stroked="f" style="position:absolute;left:7193;top:1968;width:256;height:111">
              <v:path arrowok="t"/>
              <v:fill/>
            </v:shape>
            <v:shape coordorigin="7193,1968" coordsize="256,111" fillcolor="#000000" filled="t" path="m7408,2045l7394,2060,7379,2074,7379,2077,7442,2077,7449,2057,7446,2057,7443,2061,7437,2064,7433,2065,7429,2065,7395,2065,7399,2062,7407,2054,7420,2039,7429,2030,7435,2021,7439,2013,7441,2007,7443,2002,7443,1989,7440,1982,7434,1977,7428,1971,7421,1968,7404,1968,7397,1971,7392,1976,7386,1981,7383,1989,7382,1999,7385,1999,7387,1993,7390,1988,7394,1985,7398,1982,7403,1980,7414,1980,7419,1983,7423,1987,7427,1991,7429,1997,7429,2012,7425,2022,7418,2033,7408,2045xe" stroked="f" style="position:absolute;left:7193;top:1968;width:256;height:111">
              <v:path arrowok="t"/>
              <v:fill/>
            </v:shape>
            <v:shape coordorigin="7193,1968" coordsize="256,111" fillcolor="#000000" filled="t" path="m7346,2071l7347,2075,7352,2079,7357,2079,7363,2075,7363,2071,7363,2066,7357,2062,7352,2062,7349,2064,7346,2071xe" stroked="f" style="position:absolute;left:7193;top:1968;width:256;height:111">
              <v:path arrowok="t"/>
              <v:fill/>
            </v:shape>
            <w10:wrap type="none"/>
          </v:group>
        </w:pict>
      </w:r>
      <w:r>
        <w:pict>
          <v:group coordorigin="7877,1968" coordsize="215,111" style="position:absolute;margin-left:393.825pt;margin-top:98.4216pt;width:10.744pt;height:5.528pt;mso-position-horizontal-relative:page;mso-position-vertical-relative:paragraph;z-index:-2127">
            <v:shape coordorigin="7877,1968" coordsize="215,111" fillcolor="#000000" filled="t" path="m8091,2077l8091,2074,8087,2074,8082,2073,8078,2068,8078,2064,8078,1968,8075,1968,8049,1981,8051,1984,8057,1981,8062,1982,8065,1988,8065,1993,8065,2065,8064,2070,8060,2074,8056,2074,8051,2074,8051,2077,8091,2077xe" stroked="f" style="position:absolute;left:7877;top:1968;width:215;height:111">
              <v:path arrowok="t"/>
              <v:fill/>
            </v:shape>
            <v:shape coordorigin="7877,1968" coordsize="215,111" fillcolor="#000000" filled="t" path="m7878,2067l7877,2071,7880,2076,7883,2078,7888,2079,7910,2079,7921,2075,7928,2066,7934,2059,7937,2051,7937,2035,7935,2030,7932,2025,7929,2020,7924,2017,7917,2014,7927,2006,7932,1998,7932,1985,7930,1981,7927,1977,7922,1971,7915,1968,7900,1968,7894,1970,7890,1974,7885,1978,7881,1984,7878,1991,7881,1992,7886,1983,7893,1979,7906,1979,7910,1981,7917,1987,7919,1992,7919,2001,7916,2009,7911,2015,7907,2017,7903,2020,7899,2021,7894,2022,7897,2024,7901,2024,7905,2025,7913,2029,7918,2033,7923,2039,7925,2043,7925,2047,7925,2057,7923,2062,7919,2066,7916,2070,7911,2072,7906,2072,7901,2072,7896,2070,7890,2067,7887,2065,7883,2065,7878,2067xe" stroked="f" style="position:absolute;left:7877;top:1968;width:215;height:111">
              <v:path arrowok="t"/>
              <v:fill/>
            </v:shape>
            <v:shape coordorigin="7877,1968" coordsize="215,111" fillcolor="#000000" filled="t" path="m7995,2015l7982,2004,7982,2023,7974,2029,7976,2038,7978,2034,7982,2030,7986,2026,7997,2035,8005,2043,7998,2018,8001,2009,7995,2015xe" stroked="f" style="position:absolute;left:7877;top:1968;width:215;height:111">
              <v:path arrowok="t"/>
              <v:fill/>
            </v:shape>
            <v:shape coordorigin="7877,1968" coordsize="215,111" fillcolor="#000000" filled="t" path="m7962,1994l7962,1998,7963,2003,7966,2007,7968,2011,7974,2017,7982,2023,7982,2004,7977,1999,7974,1994,7974,1988,7974,1984,7979,1978,7982,1975,7986,1973,7997,1973,8001,1975,8007,1981,8009,1985,8009,1995,8006,2002,8005,2005,8001,2009,7998,2018,8007,2013,8013,2008,8016,2004,8019,1999,8020,1995,8020,1985,8018,1980,8012,1975,8007,1971,8000,1968,7983,1968,7976,1971,7970,1976,7965,1981,7962,1987,7962,1994xe" stroked="f" style="position:absolute;left:7877;top:1968;width:215;height:111">
              <v:path arrowok="t"/>
              <v:fill/>
            </v:shape>
            <v:shape coordorigin="7877,1968" coordsize="215,111" fillcolor="#000000" filled="t" path="m7961,2053l7961,2059,7963,2064,7968,2069,7973,2076,7981,2079,8001,2079,8008,2076,8014,2071,8020,2066,8022,2059,8022,2046,8020,2040,8017,2035,8014,2031,8007,2025,7998,2018,8005,2043,8008,2048,8011,2055,8011,2063,8006,2070,8003,2073,7998,2075,7987,2075,7982,2073,7979,2069,7975,2065,7973,2059,7973,2047,7974,2043,7976,2038,7974,2029,7969,2034,7966,2039,7963,2043,7961,2048,7961,2053xe" stroked="f" style="position:absolute;left:7877;top:1968;width:215;height:111">
              <v:path arrowok="t"/>
              <v:fill/>
            </v:shape>
            <w10:wrap type="none"/>
          </v:group>
        </w:pict>
      </w:r>
      <w:r>
        <w:pict>
          <v:group coordorigin="8578,1968" coordsize="291,111" style="position:absolute;margin-left:428.911pt;margin-top:98.4219pt;width:14.543pt;height:5.543pt;mso-position-horizontal-relative:page;mso-position-vertical-relative:paragraph;z-index:-2126">
            <v:shape coordorigin="8578,1968" coordsize="291,111" fillcolor="#000000" filled="t" path="m8749,1968l8741,1973,8742,1984,8746,1980,8749,1976,8753,1974,8760,1968,8749,1968xe" stroked="f" style="position:absolute;left:8578;top:1968;width:291;height:111">
              <v:path arrowok="t"/>
              <v:fill/>
            </v:shape>
            <v:shape coordorigin="8578,1968" coordsize="291,111" fillcolor="#000000" filled="t" path="m8670,2079l8670,2070,8667,2062,8664,2053,8662,2073,8670,2079xe" stroked="f" style="position:absolute;left:8578;top:1968;width:291;height:111">
              <v:path arrowok="t"/>
              <v:fill/>
            </v:shape>
            <v:shape coordorigin="8578,1968" coordsize="291,111" fillcolor="#000000" filled="t" path="m8620,2077l8620,2074,8615,2074,8611,2073,8607,2068,8607,2064,8607,1968,8604,1968,8578,1981,8579,1984,8586,1981,8591,1982,8593,1988,8594,1993,8594,2065,8593,2070,8588,2074,8585,2074,8580,2074,8580,2077,8620,2077xe" stroked="f" style="position:absolute;left:8578;top:1968;width:291;height:111">
              <v:path arrowok="t"/>
              <v:fill/>
            </v:shape>
            <v:shape coordorigin="8578,1968" coordsize="291,111" fillcolor="#000000" filled="t" path="m8831,1971l8811,2012,8820,2012,8828,2014,8834,2016,8841,2019,8847,2023,8851,2029,8855,2035,8857,2041,8857,2054,8855,2059,8850,2064,8846,2069,8840,2071,8830,2071,8822,2067,8818,2064,8813,2063,8809,2065,8807,2071,8811,2076,8814,2078,8819,2079,8832,2079,8838,2078,8844,2075,8848,2073,8855,2067,8859,2063,8862,2059,8864,2054,8866,2050,8867,2044,8867,2029,8864,2021,8857,2014,8849,2005,8838,2000,8824,1998,8831,1984,8863,1984,8869,1971,8831,1971xe" stroked="f" style="position:absolute;left:8578;top:1968;width:291;height:111">
              <v:path arrowok="t"/>
              <v:fill/>
            </v:shape>
            <v:shape coordorigin="8578,1968" coordsize="291,111" fillcolor="#000000" filled="t" path="m8662,2017l8663,2008,8664,1999,8665,1990,8668,1983,8672,1978,8678,1974,8684,1974,8689,1976,8692,1979,8694,1983,8696,1989,8699,1997,8700,2007,8700,2036,8699,2048,8696,2057,8695,2063,8693,2068,8686,2073,8681,2074,8675,2074,8670,2070,8670,2079,8686,2079,8691,2077,8696,2073,8702,2069,8706,2063,8710,2054,8714,2046,8715,2035,8715,2023,8713,2001,8705,1984,8697,1973,8689,1968,8676,1968,8671,1970,8667,1974,8661,1978,8656,1984,8652,1993,8648,2002,8647,2012,8647,2039,8649,2051,8655,2061,8662,2073,8664,2053,8662,2041,8662,2017xe" stroked="f" style="position:absolute;left:8578;top:1968;width:291;height:111">
              <v:path arrowok="t"/>
              <v:fill/>
            </v:shape>
            <v:shape coordorigin="8578,1968" coordsize="291,111" fillcolor="#000000" filled="t" path="m8729,2024l8734,2030,8740,2035,8746,2038,8760,2038,8768,2036,8776,2030,8774,2040,8770,2048,8764,2056,8759,2063,8753,2069,8747,2072,8742,2075,8735,2076,8728,2076,8728,2079,8743,2079,8752,2077,8761,2071,8771,2064,8779,2056,8785,2045,8791,2035,8794,2024,8794,1999,8790,1988,8782,1979,8776,1972,8768,1968,8760,1968,8753,1974,8762,1974,8769,1978,8772,1981,8774,1986,8776,1992,8778,1998,8779,2003,8779,2012,8778,2018,8777,2025,8772,2028,8768,2029,8762,2031,8755,2031,8751,2029,8747,2024,8743,2018,8740,2010,8740,1990,8742,1984,8741,1973,8734,1982,8729,1989,8726,1997,8726,2016,8729,2024xe" stroked="f" style="position:absolute;left:8578;top:1968;width:291;height:111">
              <v:path arrowok="t"/>
              <v:fill/>
            </v:shape>
            <w10:wrap type="none"/>
          </v:group>
        </w:pict>
      </w:r>
      <w:r>
        <w:pict>
          <v:group coordorigin="9377,1968" coordsize="138,109" style="position:absolute;margin-left:468.871pt;margin-top:98.4219pt;width:6.879pt;height:5.433pt;mso-position-horizontal-relative:page;mso-position-vertical-relative:paragraph;z-index:-2125">
            <v:shape coordorigin="9377,1968" coordsize="138,109" fillcolor="#000000" filled="t" path="m9419,2077l9419,2074,9415,2074,9410,2073,9406,2068,9406,2064,9406,1968,9403,1968,9377,1981,9379,1984,9385,1981,9390,1982,9393,1988,9393,1993,9393,2065,9392,2070,9388,2074,9384,2074,9379,2074,9379,2077,9419,2077xe" stroked="f" style="position:absolute;left:9377;top:1968;width:138;height:109">
              <v:path arrowok="t"/>
              <v:fill/>
            </v:shape>
            <v:shape coordorigin="9377,1968" coordsize="138,109" fillcolor="#000000" filled="t" path="m9443,2049l9488,2049,9450,2038,9488,1985,9488,2038,9450,2038,9488,2049,9488,2077,9501,2077,9501,2049,9515,2049,9515,2038,9501,2038,9501,1968,9492,1968,9443,2039,9443,2049xe" stroked="f" style="position:absolute;left:9377;top:1968;width:138;height:109">
              <v:path arrowok="t"/>
              <v:fill/>
            </v:shape>
            <w10:wrap type="none"/>
          </v:group>
        </w:pict>
      </w:r>
      <w:r>
        <w:pict>
          <v:group coordorigin="10056,3223" coordsize="180,111" style="position:absolute;margin-left:502.814pt;margin-top:161.16pt;width:9.017pt;height:5.543pt;mso-position-horizontal-relative:page;mso-position-vertical-relative:page;z-index:-2124">
            <v:shape coordorigin="10056,3223" coordsize="180,111" fillcolor="#000000" filled="t" path="m10178,3321l10176,3325,10180,3331,10183,3333,10187,3334,10209,3334,10220,3329,10228,3321,10234,3314,10237,3306,10237,3290,10235,3285,10232,3280,10228,3275,10223,3271,10217,3269,10227,3261,10231,3253,10231,3240,10230,3236,10226,3232,10222,3226,10215,3223,10200,3223,10194,3225,10189,3229,10185,3233,10181,3239,10178,3246,10180,3247,10186,3238,10193,3234,10206,3234,10210,3236,10217,3242,10218,3247,10218,3256,10216,3263,10211,3270,10206,3272,10202,3275,10198,3276,10194,3277,10197,3279,10201,3279,10205,3280,10212,3283,10218,3287,10222,3294,10224,3298,10225,3302,10225,3312,10223,3317,10219,3321,10215,3325,10210,3327,10205,3327,10201,3327,10196,3325,10189,3321,10186,3320,10182,3320,10178,3321xe" stroked="f" style="position:absolute;left:10056;top:3223;width:180;height:111">
              <v:path arrowok="t"/>
              <v:fill/>
            </v:shape>
            <v:shape coordorigin="10056,3223" coordsize="180,111" fillcolor="#000000" filled="t" path="m10143,3325l10143,3330,10149,3334,10154,3334,10159,3330,10160,3325,10159,3321,10154,3317,10149,3317,10145,3319,10143,3325xe" stroked="f" style="position:absolute;left:10056;top:3223;width:180;height:111">
              <v:path arrowok="t"/>
              <v:fill/>
            </v:shape>
            <v:shape coordorigin="10056,3223" coordsize="180,111" fillcolor="#000000" filled="t" path="m10058,3321l10056,3325,10060,3331,10063,3333,10068,3334,10089,3334,10100,3329,10108,3321,10114,3314,10117,3306,10117,3290,10115,3285,10112,3280,10108,3275,10104,3271,10097,3269,10107,3261,10112,3253,10112,3240,10110,3236,10106,3232,10102,3226,10095,3223,10080,3223,10074,3225,10069,3229,10065,3233,10061,3239,10058,3246,10061,3247,10066,3238,10073,3234,10086,3234,10090,3236,10097,3242,10099,3247,10099,3256,10096,3263,10091,3270,10087,3272,10082,3275,10078,3276,10074,3277,10077,3279,10081,3279,10089,3282,10096,3285,10101,3291,10104,3298,10105,3302,10105,3312,10103,3317,10099,3321,10095,3325,10091,3327,10085,3327,10081,3327,10076,3325,10069,3321,10067,3320,10063,3320,10058,3321xe" stroked="f" style="position:absolute;left:10056;top:3223;width:180;height:111">
              <v:path arrowok="t"/>
              <v:fill/>
            </v:shape>
            <w10:wrap type="none"/>
          </v:group>
        </w:pict>
      </w:r>
      <w:r>
        <w:pict>
          <v:group coordorigin="5133,2278" coordsize="408,111" style="position:absolute;margin-left:256.661pt;margin-top:113.902pt;width:20.396pt;height:5.543pt;mso-position-horizontal-relative:page;mso-position-vertical-relative:paragraph;z-index:-2120">
            <v:shape coordorigin="5133,2278" coordsize="408,111" fillcolor="#000000" filled="t" path="m5307,2280l5286,2322,5296,2322,5304,2323,5310,2326,5317,2329,5323,2333,5327,2339,5331,2344,5333,2350,5333,2363,5331,2369,5326,2374,5321,2378,5316,2381,5306,2381,5298,2376,5294,2374,5289,2373,5285,2374,5283,2381,5287,2385,5290,2388,5295,2389,5307,2389,5314,2387,5320,2384,5324,2382,5331,2376,5335,2373,5337,2369,5340,2364,5342,2359,5343,2354,5343,2339,5340,2330,5333,2323,5325,2315,5314,2310,5300,2308,5307,2294,5339,2294,5345,2280,5307,2280xe" stroked="f" style="position:absolute;left:5133;top:2278;width:408;height:111">
              <v:path arrowok="t"/>
              <v:fill/>
            </v:shape>
            <v:shape coordorigin="5133,2278" coordsize="408,111" fillcolor="#000000" filled="t" path="m5427,2355l5413,2370,5398,2384,5398,2387,5461,2387,5469,2366,5466,2366,5463,2370,5457,2374,5452,2375,5415,2375,5418,2372,5426,2363,5439,2349,5448,2340,5454,2331,5458,2322,5461,2317,5462,2311,5462,2298,5459,2292,5453,2286,5448,2281,5440,2278,5424,2278,5417,2281,5411,2286,5406,2291,5403,2298,5401,2308,5404,2308,5406,2302,5409,2298,5413,2295,5418,2292,5422,2290,5433,2290,5438,2292,5442,2297,5447,2301,5449,2306,5449,2322,5445,2332,5437,2343,5427,2355xe" stroked="f" style="position:absolute;left:5133;top:2278;width:408;height:111">
              <v:path arrowok="t"/>
              <v:fill/>
            </v:shape>
            <v:shape coordorigin="5133,2278" coordsize="408,111" fillcolor="#000000" filled="t" path="m5368,2380l5369,2385,5374,2389,5379,2389,5384,2385,5385,2380,5384,2376,5379,2371,5374,2371,5370,2374,5368,2380xe" stroked="f" style="position:absolute;left:5133;top:2278;width:408;height:111">
              <v:path arrowok="t"/>
              <v:fill/>
            </v:shape>
            <v:shape coordorigin="5133,2278" coordsize="408,111" fillcolor="#000000" filled="t" path="m5494,2376l5487,2374,5482,2376,5481,2380,5484,2386,5487,2388,5492,2389,5514,2389,5525,2384,5532,2375,5538,2369,5541,2361,5541,2345,5539,2339,5536,2335,5533,2330,5528,2326,5521,2324,5531,2315,5536,2307,5536,2295,5534,2290,5531,2286,5526,2281,5520,2278,5504,2278,5498,2280,5494,2284,5489,2288,5485,2293,5482,2300,5485,2302,5490,2293,5497,2289,5510,2289,5514,2290,5521,2297,5523,2301,5523,2311,5520,2318,5515,2325,5511,2327,5507,2329,5503,2331,5499,2332,5501,2334,5505,2334,5513,2336,5520,2340,5525,2346,5529,2353,5530,2357,5530,2367,5528,2371,5524,2376,5520,2380,5515,2382,5510,2382,5505,2381,5500,2380,5494,2376xe" stroked="f" style="position:absolute;left:5133;top:2278;width:408;height:111">
              <v:path arrowok="t"/>
              <v:fill/>
            </v:shape>
            <v:shape coordorigin="5133,2278" coordsize="408,111" fillcolor="#000000" filled="t" path="m5228,2355l5214,2370,5199,2384,5199,2387,5262,2387,5269,2366,5267,2366,5264,2370,5258,2374,5253,2375,5216,2375,5219,2372,5227,2363,5240,2349,5249,2340,5255,2331,5259,2322,5262,2317,5263,2311,5263,2298,5260,2292,5254,2286,5248,2281,5241,2278,5225,2278,5218,2281,5212,2286,5207,2291,5204,2298,5202,2308,5205,2308,5207,2302,5210,2298,5214,2295,5219,2292,5223,2290,5234,2290,5239,2292,5243,2297,5247,2301,5250,2306,5250,2322,5246,2332,5238,2343,5228,2355xe" stroked="f" style="position:absolute;left:5133;top:2278;width:408;height:111">
              <v:path arrowok="t"/>
              <v:fill/>
            </v:shape>
            <v:shape coordorigin="5133,2278" coordsize="408,111" fillcolor="#000000" filled="t" path="m5175,2387l5175,2384,5170,2384,5166,2382,5162,2378,5162,2374,5162,2278,5159,2278,5133,2291,5134,2293,5141,2291,5146,2292,5149,2298,5149,2303,5149,2374,5148,2379,5143,2383,5140,2384,5135,2384,5135,2387,5175,2387xe" stroked="f" style="position:absolute;left:5133;top:2278;width:408;height:111">
              <v:path arrowok="t"/>
              <v:fill/>
            </v:shape>
            <w10:wrap type="none"/>
          </v:group>
        </w:pict>
      </w:r>
      <w:r>
        <w:pict>
          <v:group coordorigin="7193,2278" coordsize="249,111" style="position:absolute;margin-left:359.64pt;margin-top:113.902pt;width:12.469pt;height:5.543pt;mso-position-horizontal-relative:page;mso-position-vertical-relative:paragraph;z-index:-2117">
            <v:shape coordorigin="7193,2278" coordsize="249,111" fillcolor="#000000" filled="t" path="m7267,2380l7268,2385,7273,2389,7278,2389,7283,2385,7284,2380,7283,2376,7278,2371,7273,2371,7269,2374,7267,2380xe" stroked="f" style="position:absolute;left:7193;top:2278;width:249;height:111">
              <v:path arrowok="t"/>
              <v:fill/>
            </v:shape>
            <v:shape coordorigin="7193,2278" coordsize="249,111" fillcolor="#000000" filled="t" path="m7235,2387l7235,2384,7230,2384,7225,2382,7222,2378,7221,2374,7221,2278,7219,2278,7193,2291,7194,2293,7200,2291,7206,2292,7208,2298,7208,2303,7208,2374,7208,2379,7203,2383,7200,2384,7195,2384,7195,2387,7235,2387xe" stroked="f" style="position:absolute;left:7193;top:2278;width:249;height:111">
              <v:path arrowok="t"/>
              <v:fill/>
            </v:shape>
            <v:shape coordorigin="7193,2278" coordsize="249,111" fillcolor="#000000" filled="t" path="m7384,2376l7382,2380,7386,2386,7388,2388,7393,2389,7415,2389,7426,2384,7433,2375,7439,2369,7442,2361,7442,2345,7441,2339,7437,2335,7434,2330,7429,2326,7422,2324,7432,2315,7437,2307,7437,2295,7435,2290,7432,2286,7427,2281,7421,2278,7405,2278,7399,2280,7395,2284,7390,2288,7386,2293,7383,2300,7386,2302,7391,2293,7398,2289,7411,2289,7415,2290,7422,2297,7424,2301,7424,2311,7421,2318,7416,2325,7412,2327,7408,2329,7404,2331,7400,2332,7402,2334,7406,2334,7410,2335,7418,2338,7423,2342,7428,2349,7430,2353,7431,2357,7431,2367,7429,2371,7425,2376,7421,2380,7416,2382,7411,2382,7406,2381,7401,2380,7395,2376,7392,2375,7388,2374,7384,2376xe" stroked="f" style="position:absolute;left:7193;top:2278;width:249;height:111">
              <v:path arrowok="t"/>
              <v:fill/>
            </v:shape>
            <v:shape coordorigin="7193,2278" coordsize="249,111" fillcolor="#000000" filled="t" path="m7303,2333l7308,2339,7313,2345,7320,2348,7334,2348,7341,2345,7350,2340,7348,2349,7344,2358,7338,2365,7333,2373,7327,2378,7321,2381,7315,2384,7309,2386,7302,2386,7302,2389,7317,2389,7326,2386,7334,2381,7345,2374,7353,2365,7359,2355,7364,2345,7367,2334,7367,2309,7363,2298,7356,2289,7350,2282,7342,2278,7333,2278,7327,2283,7336,2283,7342,2288,7346,2291,7348,2296,7350,2301,7351,2307,7352,2313,7352,2322,7352,2327,7351,2334,7346,2338,7342,2339,7336,2341,7329,2341,7324,2339,7321,2334,7316,2328,7314,2319,7314,2300,7316,2294,7315,2282,7308,2291,7303,2299,7300,2307,7300,2326,7303,2333xe" stroked="f" style="position:absolute;left:7193;top:2278;width:249;height:111">
              <v:path arrowok="t"/>
              <v:fill/>
            </v:shape>
            <v:shape coordorigin="7193,2278" coordsize="249,111" fillcolor="#000000" filled="t" path="m7323,2278l7315,2282,7316,2294,7319,2289,7323,2285,7327,2283,7333,2278,7323,2278xe" stroked="f" style="position:absolute;left:7193;top:2278;width:249;height:111">
              <v:path arrowok="t"/>
              <v:fill/>
            </v:shape>
            <w10:wrap type="none"/>
          </v:group>
        </w:pict>
      </w:r>
      <w:r>
        <w:pict>
          <v:group coordorigin="9260,2278" coordsize="339,111" style="position:absolute;margin-left:463.015pt;margin-top:113.902pt;width:16.942pt;height:5.543pt;mso-position-horizontal-relative:page;mso-position-vertical-relative:paragraph;z-index:-2114">
            <v:shape coordorigin="9260,2278" coordsize="339,111" fillcolor="#000000" filled="t" path="m9491,2280l9470,2322,9480,2322,9488,2323,9494,2326,9501,2329,9507,2333,9511,2339,9515,2344,9517,2350,9517,2363,9515,2369,9510,2374,9505,2378,9500,2381,9490,2381,9482,2376,9478,2374,9473,2373,9469,2374,9467,2381,9471,2385,9474,2388,9479,2389,9491,2389,9498,2387,9504,2384,9508,2382,9515,2376,9519,2373,9521,2369,9524,2364,9526,2359,9527,2354,9527,2339,9524,2330,9517,2323,9509,2315,9498,2310,9484,2308,9491,2294,9523,2294,9529,2280,9491,2280xe" stroked="f" style="position:absolute;left:9260;top:2278;width:339;height:111">
              <v:path arrowok="t"/>
              <v:fill/>
            </v:shape>
            <v:shape coordorigin="9260,2278" coordsize="339,111" fillcolor="#000000" filled="t" path="m9430,2380l9431,2385,9436,2389,9441,2389,9446,2385,9447,2380,9446,2376,9441,2371,9436,2371,9432,2374,9430,2380xe" stroked="f" style="position:absolute;left:9260;top:2278;width:339;height:111">
              <v:path arrowok="t"/>
              <v:fill/>
            </v:shape>
            <v:shape coordorigin="9260,2278" coordsize="339,111" fillcolor="#000000" filled="t" path="m9348,2333l9354,2339,9359,2345,9365,2348,9379,2348,9387,2345,9395,2340,9393,2349,9389,2358,9384,2365,9378,2373,9372,2378,9367,2381,9361,2384,9354,2386,9348,2386,9348,2389,9362,2389,9371,2386,9380,2381,9390,2374,9398,2365,9404,2355,9410,2345,9413,2334,9413,2309,9409,2298,9401,2289,9395,2282,9387,2278,9379,2278,9372,2283,9381,2283,9388,2288,9391,2291,9393,2296,9395,2301,9397,2307,9398,2313,9398,2322,9397,2327,9396,2334,9391,2338,9388,2339,9381,2341,9374,2341,9370,2339,9366,2334,9362,2328,9359,2319,9359,2300,9361,2294,9360,2282,9354,2291,9348,2299,9346,2307,9346,2326,9348,2333xe" stroked="f" style="position:absolute;left:9260;top:2278;width:339;height:111">
              <v:path arrowok="t"/>
              <v:fill/>
            </v:shape>
            <v:shape coordorigin="9260,2278" coordsize="339,111" fillcolor="#000000" filled="t" path="m9260,2359l9305,2359,9268,2347,9305,2295,9305,2347,9268,2347,9305,2359,9305,2387,9318,2387,9318,2359,9333,2359,9333,2347,9318,2347,9318,2278,9310,2278,9260,2349,9260,2359xe" stroked="f" style="position:absolute;left:9260;top:2278;width:339;height:111">
              <v:path arrowok="t"/>
              <v:fill/>
            </v:shape>
            <v:shape coordorigin="9260,2278" coordsize="339,111" fillcolor="#000000" filled="t" path="m9368,2278l9360,2282,9361,2294,9365,2289,9368,2285,9372,2283,9379,2278,9368,2278xe" stroked="f" style="position:absolute;left:9260;top:2278;width:339;height:111">
              <v:path arrowok="t"/>
              <v:fill/>
            </v:shape>
            <v:shape coordorigin="9260,2278" coordsize="339,111" fillcolor="#000000" filled="t" path="m9599,2387l9599,2384,9594,2384,9590,2382,9586,2378,9586,2374,9586,2278,9583,2278,9557,2291,9558,2293,9565,2291,9570,2292,9573,2298,9573,2303,9573,2374,9572,2379,9567,2383,9564,2384,9559,2384,9559,2387,9599,2387xe" stroked="f" style="position:absolute;left:9260;top:2278;width:339;height:111">
              <v:path arrowok="t"/>
              <v:fill/>
            </v:shape>
            <w10:wrap type="none"/>
          </v:group>
        </w:pict>
      </w:r>
      <w:r>
        <w:pict>
          <v:group coordorigin="5212,2655" coordsize="249,111" style="position:absolute;margin-left:260.621pt;margin-top:132.742pt;width:12.469pt;height:5.543pt;mso-position-horizontal-relative:page;mso-position-vertical-relative:paragraph;z-index:-2109">
            <v:shape coordorigin="5212,2655" coordsize="249,111" fillcolor="#000000" filled="t" path="m5403,2753l5401,2757,5405,2763,5408,2765,5413,2765,5434,2765,5445,2761,5453,2752,5459,2745,5462,2737,5462,2722,5460,2716,5457,2711,5453,2707,5448,2703,5442,2700,5452,2692,5457,2684,5457,2672,5455,2667,5451,2663,5447,2658,5440,2655,5425,2655,5419,2657,5414,2661,5410,2665,5406,2670,5403,2677,5405,2679,5411,2670,5418,2666,5431,2666,5435,2667,5442,2674,5443,2678,5443,2688,5441,2695,5436,2701,5432,2704,5427,2706,5423,2708,5419,2708,5422,2711,5426,2711,5434,2713,5441,2717,5446,2723,5449,2730,5450,2734,5450,2743,5448,2748,5444,2752,5440,2756,5436,2759,5430,2759,5426,2758,5421,2756,5414,2753,5412,2752,5408,2751,5403,2753xe" stroked="f" style="position:absolute;left:5212;top:2655;width:249;height:111">
              <v:path arrowok="t"/>
              <v:fill/>
            </v:shape>
            <v:shape coordorigin="5212,2655" coordsize="249,111" fillcolor="#000000" filled="t" path="m5322,2753l5320,2757,5324,2763,5326,2765,5331,2765,5353,2765,5364,2761,5372,2752,5377,2745,5380,2737,5380,2722,5379,2716,5375,2711,5372,2707,5367,2703,5361,2700,5370,2692,5375,2684,5375,2672,5373,2667,5370,2663,5365,2658,5359,2655,5343,2655,5338,2657,5333,2661,5328,2665,5325,2670,5322,2677,5324,2679,5330,2670,5336,2666,5349,2666,5354,2667,5360,2674,5362,2678,5362,2688,5359,2695,5354,2701,5350,2704,5346,2706,5342,2708,5338,2708,5340,2711,5344,2711,5348,2712,5356,2715,5362,2719,5366,2726,5368,2730,5369,2734,5369,2743,5367,2748,5363,2752,5359,2756,5354,2759,5349,2759,5345,2758,5339,2756,5333,2753,5330,2752,5326,2751,5322,2753xe" stroked="f" style="position:absolute;left:5212;top:2655;width:249;height:111">
              <v:path arrowok="t"/>
              <v:fill/>
            </v:shape>
            <v:shape coordorigin="5212,2655" coordsize="249,111" fillcolor="#000000" filled="t" path="m5286,2757l5287,2761,5293,2766,5297,2766,5303,2761,5304,2757,5303,2753,5297,2748,5293,2748,5289,2751,5286,2757xe" stroked="f" style="position:absolute;left:5212;top:2655;width:249;height:111">
              <v:path arrowok="t"/>
              <v:fill/>
            </v:shape>
            <v:shape coordorigin="5212,2655" coordsize="249,111" fillcolor="#000000" filled="t" path="m5254,2764l5254,2761,5250,2760,5245,2759,5241,2754,5241,2751,5241,2655,5238,2655,5212,2667,5214,2670,5220,2667,5225,2669,5228,2675,5228,2680,5228,2751,5227,2756,5223,2760,5219,2760,5214,2761,5214,2764,5254,2764xe" stroked="f" style="position:absolute;left:5212;top:2655;width:249;height:111">
              <v:path arrowok="t"/>
              <v:fill/>
            </v:shape>
            <w10:wrap type="none"/>
          </v:group>
        </w:pict>
      </w:r>
      <w:r>
        <w:pict>
          <v:group coordorigin="7206,2655" coordsize="269,111" style="position:absolute;margin-left:360.309pt;margin-top:132.742pt;width:13.439pt;height:5.543pt;mso-position-horizontal-relative:page;mso-position-vertical-relative:paragraph;z-index:-2106">
            <v:shape coordorigin="7206,2655" coordsize="269,111" fillcolor="#000000" filled="t" path="m7222,2704l7222,2695,7224,2685,7225,2676,7228,2669,7231,2665,7237,2660,7244,2660,7249,2663,7252,2665,7254,2669,7256,2675,7258,2684,7260,2694,7260,2722,7258,2735,7256,2744,7254,2750,7252,2754,7246,2759,7240,2760,7234,2760,7230,2757,7230,2765,7245,2765,7251,2763,7256,2760,7262,2756,7266,2749,7270,2741,7273,2732,7275,2722,7275,2709,7273,2687,7265,2670,7256,2659,7249,2655,7236,2655,7231,2657,7226,2660,7220,2664,7215,2671,7212,2680,7208,2688,7206,2699,7206,2725,7209,2737,7215,2747,7222,2759,7223,2739,7222,2728,7222,2704xe" stroked="f" style="position:absolute;left:7206;top:2655;width:269;height:111">
              <v:path arrowok="t"/>
              <v:fill/>
            </v:shape>
            <v:shape coordorigin="7206,2655" coordsize="269,111" fillcolor="#000000" filled="t" path="m7230,2765l7230,2757,7227,2749,7223,2739,7222,2759,7230,2765xe" stroked="f" style="position:absolute;left:7206;top:2655;width:269;height:111">
              <v:path arrowok="t"/>
              <v:fill/>
            </v:shape>
            <v:shape coordorigin="7206,2655" coordsize="269,111" fillcolor="#000000" filled="t" path="m7293,2757l7294,2761,7299,2766,7304,2766,7310,2761,7311,2757,7310,2753,7304,2748,7299,2748,7296,2751,7293,2757xe" stroked="f" style="position:absolute;left:7206;top:2655;width:269;height:111">
              <v:path arrowok="t"/>
              <v:fill/>
            </v:shape>
            <v:shape coordorigin="7206,2655" coordsize="269,111" fillcolor="#000000" filled="t" path="m7325,2735l7370,2735,7333,2724,7370,2671,7370,2724,7333,2724,7370,2735,7370,2764,7383,2764,7383,2735,7397,2735,7397,2724,7383,2724,7383,2655,7374,2655,7325,2725,7325,2735xe" stroked="f" style="position:absolute;left:7206;top:2655;width:269;height:111">
              <v:path arrowok="t"/>
              <v:fill/>
            </v:shape>
            <v:shape coordorigin="7206,2655" coordsize="269,111" fillcolor="#000000" filled="t" path="m7475,2657l7418,2657,7408,2682,7410,2683,7413,2678,7416,2674,7421,2672,7423,2671,7427,2670,7462,2670,7431,2766,7439,2766,7475,2660,7475,2657xe" stroked="f" style="position:absolute;left:7206;top:2655;width:269;height:111">
              <v:path arrowok="t"/>
              <v:fill/>
            </v:shape>
            <w10:wrap type="none"/>
          </v:group>
        </w:pict>
      </w:r>
      <w:r>
        <w:pict>
          <v:group coordorigin="9304,2655" coordsize="266,111" style="position:absolute;margin-left:465.219pt;margin-top:132.742pt;width:13.324pt;height:5.543pt;mso-position-horizontal-relative:page;mso-position-vertical-relative:paragraph;z-index:-2103">
            <v:shape coordorigin="9304,2655" coordsize="266,111" fillcolor="#000000" filled="t" path="m9320,2704l9320,2695,9322,2685,9323,2676,9326,2669,9330,2665,9335,2660,9342,2660,9347,2663,9350,2665,9352,2669,9354,2675,9357,2684,9358,2694,9358,2722,9357,2735,9354,2744,9353,2750,9350,2754,9344,2759,9339,2760,9333,2760,9328,2757,9328,2765,9343,2765,9349,2763,9354,2760,9360,2756,9364,2749,9368,2741,9371,2732,9373,2722,9373,2709,9371,2687,9363,2670,9355,2659,9347,2655,9334,2655,9329,2657,9324,2660,9318,2664,9314,2671,9310,2680,9306,2688,9304,2699,9304,2725,9307,2737,9313,2747,9320,2759,9322,2739,9320,2728,9320,2704xe" stroked="f" style="position:absolute;left:9304;top:2655;width:266;height:111">
              <v:path arrowok="t"/>
              <v:fill/>
            </v:shape>
            <v:shape coordorigin="9304,2655" coordsize="266,111" fillcolor="#000000" filled="t" path="m9328,2765l9328,2757,9325,2749,9322,2739,9320,2759,9328,2765xe" stroked="f" style="position:absolute;left:9304;top:2655;width:266;height:111">
              <v:path arrowok="t"/>
              <v:fill/>
            </v:shape>
            <v:shape coordorigin="9304,2655" coordsize="266,111" fillcolor="#000000" filled="t" path="m9448,2655l9439,2659,9440,2670,9444,2666,9447,2662,9452,2660,9458,2655,9448,2655xe" stroked="f" style="position:absolute;left:9304;top:2655;width:266;height:111">
              <v:path arrowok="t"/>
              <v:fill/>
            </v:shape>
            <v:shape coordorigin="9304,2655" coordsize="266,111" fillcolor="#000000" filled="t" path="m9391,2757l9392,2761,9398,2766,9402,2766,9408,2761,9409,2757,9408,2753,9403,2748,9398,2748,9394,2751,9391,2757xe" stroked="f" style="position:absolute;left:9304;top:2655;width:266;height:111">
              <v:path arrowok="t"/>
              <v:fill/>
            </v:shape>
            <v:shape coordorigin="9304,2655" coordsize="266,111" fillcolor="#000000" filled="t" path="m9543,2701l9530,2691,9531,2710,9523,2715,9525,2725,9527,2721,9530,2717,9534,2713,9546,2722,9553,2729,9547,2705,9549,2696,9543,2701xe" stroked="f" style="position:absolute;left:9304;top:2655;width:266;height:111">
              <v:path arrowok="t"/>
              <v:fill/>
            </v:shape>
            <v:shape coordorigin="9304,2655" coordsize="266,111" fillcolor="#000000" filled="t" path="m9511,2680l9511,2685,9512,2689,9514,2693,9517,2697,9522,2703,9531,2710,9530,2691,9526,2686,9523,2680,9522,2675,9522,2671,9527,2664,9530,2661,9535,2659,9545,2659,9550,2661,9556,2667,9557,2671,9557,2681,9555,2688,9553,2691,9549,2696,9547,2705,9556,2699,9561,2694,9564,2690,9567,2686,9569,2682,9569,2672,9566,2666,9561,2662,9555,2657,9549,2655,9531,2655,9524,2657,9519,2662,9513,2667,9511,2673,9511,2680xe" stroked="f" style="position:absolute;left:9304;top:2655;width:266;height:111">
              <v:path arrowok="t"/>
              <v:fill/>
            </v:shape>
            <v:shape coordorigin="9304,2655" coordsize="266,111" fillcolor="#000000" filled="t" path="m9509,2739l9509,2745,9512,2751,9516,2756,9522,2762,9530,2765,9549,2765,9557,2763,9562,2757,9568,2752,9571,2746,9571,2732,9569,2727,9565,2721,9562,2717,9556,2712,9547,2705,9553,2729,9557,2735,9560,2741,9560,2749,9555,2756,9551,2760,9547,2761,9535,2761,9531,2759,9527,2755,9523,2751,9521,2746,9521,2734,9523,2729,9525,2725,9523,2715,9517,2721,9514,2725,9511,2730,9509,2735,9509,2739xe" stroked="f" style="position:absolute;left:9304;top:2655;width:266;height:111">
              <v:path arrowok="t"/>
              <v:fill/>
            </v:shape>
            <v:shape coordorigin="9304,2655" coordsize="266,111" fillcolor="#000000" filled="t" path="m9427,2710l9433,2716,9438,2722,9444,2725,9459,2725,9466,2722,9474,2717,9472,2726,9468,2734,9463,2742,9457,2750,9452,2755,9446,2758,9440,2761,9434,2763,9427,2763,9427,2766,9441,2766,9450,2763,9459,2757,9469,2751,9477,2742,9483,2732,9489,2722,9492,2711,9492,2686,9488,2675,9480,2666,9474,2658,9467,2655,9458,2655,9452,2660,9460,2660,9467,2665,9470,2668,9473,2672,9474,2678,9476,2684,9477,2690,9477,2699,9476,2704,9476,2711,9470,2715,9467,2716,9461,2718,9453,2718,9449,2715,9446,2711,9441,2705,9439,2696,9439,2677,9440,2670,9439,2659,9433,2668,9427,2675,9425,2684,9425,2703,9427,2710xe" stroked="f" style="position:absolute;left:9304;top:2655;width:266;height:111">
              <v:path arrowok="t"/>
              <v:fill/>
            </v:shape>
            <w10:wrap type="none"/>
          </v:group>
        </w:pict>
      </w:r>
      <w:r>
        <w:pict>
          <v:group coordorigin="5212,2964" coordsize="253,111" style="position:absolute;margin-left:260.621pt;margin-top:148.222pt;width:12.673pt;height:5.544pt;mso-position-horizontal-relative:page;mso-position-vertical-relative:paragraph;z-index:-2098">
            <v:shape coordorigin="5212,2964" coordsize="253,111" fillcolor="#000000" filled="t" path="m5254,3073l5254,3070,5250,3070,5245,3069,5241,3064,5241,3060,5241,2964,5238,2964,5212,2977,5214,2980,5220,2977,5225,2978,5228,2984,5228,2989,5228,3061,5227,3066,5223,3070,5219,3070,5214,3070,5214,3073,5254,3073xe" stroked="f" style="position:absolute;left:5212;top:2964;width:253;height:111">
              <v:path arrowok="t"/>
              <v:fill/>
            </v:shape>
            <v:shape coordorigin="5212,2964" coordsize="253,111" fillcolor="#000000" filled="t" path="m5438,3011l5425,3000,5426,3019,5418,3025,5420,3034,5422,3030,5425,3026,5429,3022,5441,3031,5448,3039,5442,3014,5444,3005,5438,3011xe" stroked="f" style="position:absolute;left:5212;top:2964;width:253;height:111">
              <v:path arrowok="t"/>
              <v:fill/>
            </v:shape>
            <v:shape coordorigin="5212,2964" coordsize="253,111" fillcolor="#000000" filled="t" path="m5406,2990l5406,2994,5407,2999,5409,3003,5412,3007,5417,3013,5426,3019,5425,3000,5421,2995,5418,2990,5417,2984,5417,2980,5422,2974,5425,2971,5430,2969,5440,2969,5445,2971,5451,2977,5452,2981,5452,2991,5450,2998,5448,3001,5444,3005,5442,3014,5451,3009,5456,3004,5459,3000,5462,2995,5464,2991,5464,2981,5461,2976,5456,2971,5450,2967,5444,2964,5426,2964,5419,2967,5414,2972,5408,2977,5406,2983,5406,2990xe" stroked="f" style="position:absolute;left:5212;top:2964;width:253;height:111">
              <v:path arrowok="t"/>
              <v:fill/>
            </v:shape>
            <v:shape coordorigin="5212,2964" coordsize="253,111" fillcolor="#000000" filled="t" path="m5404,3049l5404,3055,5407,3060,5411,3065,5417,3072,5425,3075,5444,3075,5452,3072,5457,3067,5463,3062,5466,3055,5466,3042,5464,3036,5460,3031,5457,3027,5451,3021,5442,3014,5448,3039,5452,3044,5455,3051,5455,3059,5450,3066,5446,3069,5442,3071,5430,3071,5426,3069,5422,3065,5418,3061,5416,3055,5416,3043,5418,3039,5420,3034,5418,3025,5412,3030,5409,3035,5406,3039,5404,3044,5404,3049xe" stroked="f" style="position:absolute;left:5212;top:2964;width:253;height:111">
              <v:path arrowok="t"/>
              <v:fill/>
            </v:shape>
            <v:shape coordorigin="5212,2964" coordsize="253,111" fillcolor="#000000" filled="t" path="m5346,3041l5332,3056,5317,3070,5317,3073,5380,3073,5387,3053,5384,3053,5381,3057,5376,3060,5371,3061,5367,3061,5334,3061,5337,3058,5345,3050,5358,3035,5367,3026,5373,3017,5377,3009,5379,3003,5381,2998,5381,2985,5378,2978,5372,2973,5366,2967,5359,2964,5342,2964,5335,2967,5330,2972,5325,2977,5321,2985,5320,2995,5323,2995,5325,2989,5328,2984,5332,2981,5336,2978,5341,2976,5352,2976,5357,2979,5361,2983,5365,2987,5367,2993,5367,3008,5363,3018,5356,3029,5346,3041xe" stroked="f" style="position:absolute;left:5212;top:2964;width:253;height:111">
              <v:path arrowok="t"/>
              <v:fill/>
            </v:shape>
            <v:shape coordorigin="5212,2964" coordsize="253,111" fillcolor="#000000" filled="t" path="m5286,3067l5287,3071,5293,3075,5297,3075,5303,3071,5304,3067,5303,3062,5297,3058,5293,3058,5289,3060,5286,3067xe" stroked="f" style="position:absolute;left:5212;top:2964;width:253;height:111">
              <v:path arrowok="t"/>
              <v:fill/>
            </v:shape>
            <w10:wrap type="none"/>
          </v:group>
        </w:pict>
      </w:r>
      <w:r>
        <w:pict>
          <v:group coordorigin="7180,2964" coordsize="266,111" style="position:absolute;margin-left:358.989pt;margin-top:148.222pt;width:13.324pt;height:5.544pt;mso-position-horizontal-relative:page;mso-position-vertical-relative:paragraph;z-index:-2095">
            <v:shape coordorigin="7180,2964" coordsize="266,111" fillcolor="#000000" filled="t" path="m7204,3075l7204,3066,7201,3058,7197,3049,7195,3069,7204,3075xe" stroked="f" style="position:absolute;left:7180;top:2964;width:266;height:111">
              <v:path arrowok="t"/>
              <v:fill/>
            </v:shape>
            <v:shape coordorigin="7180,2964" coordsize="266,111" fillcolor="#000000" filled="t" path="m7325,2967l7305,3008,7315,3008,7323,3010,7328,3012,7336,3015,7341,3019,7345,3025,7350,3031,7352,3037,7352,3050,7349,3055,7345,3060,7340,3065,7335,3067,7325,3067,7321,3066,7314,3061,7308,3059,7303,3061,7301,3067,7306,3072,7309,3074,7313,3075,7326,3075,7332,3074,7338,3071,7343,3069,7350,3063,7353,3059,7356,3055,7358,3050,7361,3046,7362,3040,7362,3025,7358,3017,7351,3010,7343,3001,7332,2996,7318,2994,7325,2980,7357,2980,7364,2967,7325,2967xe" stroked="f" style="position:absolute;left:7180;top:2964;width:266;height:111">
              <v:path arrowok="t"/>
              <v:fill/>
            </v:shape>
            <v:shape coordorigin="7180,2964" coordsize="266,111" fillcolor="#000000" filled="t" path="m7267,3067l7268,3071,7273,3075,7278,3075,7283,3071,7284,3067,7283,3062,7278,3058,7273,3058,7269,3060,7267,3067xe" stroked="f" style="position:absolute;left:7180;top:2964;width:266;height:111">
              <v:path arrowok="t"/>
              <v:fill/>
            </v:shape>
            <v:shape coordorigin="7180,2964" coordsize="266,111" fillcolor="#000000" filled="t" path="m7418,3011l7405,3000,7406,3019,7398,3025,7400,3034,7402,3030,7405,3026,7410,3022,7421,3031,7428,3039,7422,3014,7425,3005,7418,3011xe" stroked="f" style="position:absolute;left:7180;top:2964;width:266;height:111">
              <v:path arrowok="t"/>
              <v:fill/>
            </v:shape>
            <v:shape coordorigin="7180,2964" coordsize="266,111" fillcolor="#000000" filled="t" path="m7386,2990l7386,2994,7387,2999,7390,3003,7392,3007,7398,3013,7406,3019,7405,3000,7401,2995,7398,2990,7397,2984,7397,2980,7402,2974,7406,2971,7410,2969,7421,2969,7425,2971,7431,2977,7433,2981,7433,2991,7430,2998,7429,3001,7425,3005,7422,3014,7431,3009,7437,3004,7440,3000,7443,2995,7444,2991,7444,2981,7441,2976,7436,2971,7431,2967,7424,2964,7406,2964,7399,2967,7394,2972,7389,2977,7386,2983,7386,2990xe" stroked="f" style="position:absolute;left:7180;top:2964;width:266;height:111">
              <v:path arrowok="t"/>
              <v:fill/>
            </v:shape>
            <v:shape coordorigin="7180,2964" coordsize="266,111" fillcolor="#000000" filled="t" path="m7385,3049l7385,3055,7387,3060,7392,3065,7397,3072,7405,3075,7425,3075,7432,3072,7438,3067,7443,3062,7446,3055,7446,3042,7444,3036,7440,3031,7437,3027,7431,3021,7422,3014,7428,3039,7432,3044,7435,3051,7435,3059,7430,3066,7427,3069,7422,3071,7411,3071,7406,3069,7402,3065,7399,3061,7397,3055,7397,3043,7398,3039,7400,3034,7398,3025,7393,3030,7390,3035,7386,3039,7385,3044,7385,3049xe" stroked="f" style="position:absolute;left:7180;top:2964;width:266;height:111">
              <v:path arrowok="t"/>
              <v:fill/>
            </v:shape>
            <v:shape coordorigin="7180,2964" coordsize="266,111" fillcolor="#000000" filled="t" path="m7195,3013l7196,3004,7197,2995,7199,2986,7201,2979,7205,2974,7211,2970,7217,2970,7222,2972,7225,2975,7228,2979,7229,2985,7232,2993,7233,3003,7233,3032,7232,3044,7230,3053,7228,3059,7226,3064,7220,3069,7214,3070,7208,3070,7204,3066,7204,3075,7219,3075,7224,3073,7230,3069,7235,3065,7240,3059,7243,3050,7247,3042,7249,3031,7249,3019,7246,2997,7238,2980,7230,2969,7223,2964,7209,2964,7205,2966,7200,2970,7194,2974,7189,2980,7185,2989,7182,2998,7180,3008,7180,3035,7183,3047,7188,3057,7195,3069,7197,3049,7195,3037,7195,3013xe" stroked="f" style="position:absolute;left:7180;top:2964;width:266;height:111">
              <v:path arrowok="t"/>
              <v:fill/>
            </v:shape>
            <w10:wrap type="none"/>
          </v:group>
        </w:pict>
      </w:r>
      <w:r>
        <w:pict>
          <v:group coordorigin="9317,2964" coordsize="257,111" style="position:absolute;margin-left:465.871pt;margin-top:148.222pt;width:12.826pt;height:5.544pt;mso-position-horizontal-relative:page;mso-position-vertical-relative:paragraph;z-index:-2092">
            <v:shape coordorigin="9317,2964" coordsize="257,111" fillcolor="#000000" filled="t" path="m9421,3045l9466,3045,9429,3034,9466,2981,9466,3034,9429,3034,9466,3045,9466,3073,9479,3073,9479,3045,9493,3045,9493,3034,9479,3034,9479,2964,9470,2964,9421,3035,9421,3045xe" stroked="f" style="position:absolute;left:9317;top:2964;width:257;height:111">
              <v:path arrowok="t"/>
              <v:fill/>
            </v:shape>
            <v:shape coordorigin="9317,2964" coordsize="257,111" fillcolor="#000000" filled="t" path="m9551,3068l9547,3071,9542,3071,9535,3069,9529,3063,9526,3059,9527,3073,9533,3075,9551,3075,9559,3071,9566,3062,9571,3054,9574,3046,9574,3028,9571,3021,9566,3015,9561,3009,9554,3006,9539,3006,9532,3008,9524,3014,9523,3019,9527,3017,9533,3014,9537,3013,9546,3013,9551,3016,9555,3023,9558,3029,9560,3037,9560,3054,9558,3060,9555,3064,9551,3068xe" stroked="f" style="position:absolute;left:9317;top:2964;width:257;height:111">
              <v:path arrowok="t"/>
              <v:fill/>
            </v:shape>
            <v:shape coordorigin="9317,2964" coordsize="257,111" fillcolor="#000000" filled="t" path="m9524,3053l9522,3047,9522,3042,9522,3032,9522,3026,9523,3019,9524,3014,9526,3006,9529,3000,9531,2995,9534,2990,9538,2985,9542,2981,9546,2977,9551,2974,9555,2971,9559,2969,9565,2968,9572,2967,9572,2964,9562,2964,9556,2966,9549,2968,9543,2970,9536,2975,9529,2981,9522,2988,9516,2996,9512,3004,9509,3013,9507,3022,9507,3046,9512,3058,9522,3068,9527,3073,9526,3059,9524,3053xe" stroked="f" style="position:absolute;left:9317;top:2964;width:257;height:111">
              <v:path arrowok="t"/>
              <v:fill/>
            </v:shape>
            <v:shape coordorigin="9317,2964" coordsize="257,111" fillcolor="#000000" filled="t" path="m9391,3067l9392,3071,9398,3075,9402,3075,9408,3071,9409,3067,9408,3062,9402,3058,9398,3058,9394,3060,9391,3067xe" stroked="f" style="position:absolute;left:9317;top:2964;width:257;height:111">
              <v:path arrowok="t"/>
              <v:fill/>
            </v:shape>
            <v:shape coordorigin="9317,2964" coordsize="257,111" fillcolor="#000000" filled="t" path="m9359,3073l9359,3070,9355,3070,9350,3069,9346,3064,9346,3060,9346,2964,9343,2964,9317,2977,9319,2980,9325,2977,9330,2978,9333,2984,9333,2989,9333,3061,9332,3066,9328,3070,9324,3070,9319,3070,9319,3073,9359,3073xe" stroked="f" style="position:absolute;left:9317;top:2964;width:257;height:111">
              <v:path arrowok="t"/>
              <v:fill/>
            </v:shape>
            <w10:wrap type="none"/>
          </v:group>
        </w:pict>
      </w:r>
      <w:r>
        <w:pict>
          <v:group coordorigin="5220,3276" coordsize="227,111" style="position:absolute;margin-left:261.024pt;margin-top:163.823pt;width:11.333pt;height:5.543pt;mso-position-horizontal-relative:page;mso-position-vertical-relative:paragraph;z-index:-2086">
            <v:shape coordorigin="5220,3276" coordsize="227,111" fillcolor="#000000" filled="t" path="m5367,3279l5310,3279,5300,3304,5302,3305,5305,3300,5309,3296,5313,3294,5315,3292,5320,3291,5355,3291,5323,3387,5332,3387,5367,3282,5367,3279xe" stroked="f" style="position:absolute;left:5220;top:3276;width:227;height:111">
              <v:path arrowok="t"/>
              <v:fill/>
            </v:shape>
            <v:shape coordorigin="5220,3276" coordsize="227,111" fillcolor="#000000" filled="t" path="m5406,3353l5392,3368,5377,3382,5377,3385,5440,3385,5447,3365,5444,3365,5441,3369,5436,3372,5431,3373,5394,3373,5397,3370,5405,3362,5418,3347,5427,3338,5433,3329,5437,3321,5439,3315,5441,3310,5441,3297,5438,3290,5432,3285,5426,3279,5419,3276,5402,3276,5395,3279,5390,3284,5385,3289,5381,3297,5380,3307,5383,3307,5385,3301,5388,3296,5392,3293,5396,3290,5401,3288,5412,3288,5417,3291,5421,3295,5425,3299,5427,3305,5427,3320,5423,3330,5416,3341,5406,3353xe" stroked="f" style="position:absolute;left:5220;top:3276;width:227;height:111">
              <v:path arrowok="t"/>
              <v:fill/>
            </v:shape>
            <v:shape coordorigin="5220,3276" coordsize="227,111" fillcolor="#000000" filled="t" path="m5244,3279l5224,3320,5234,3320,5242,3322,5247,3324,5255,3327,5260,3331,5264,3337,5269,3343,5271,3349,5271,3362,5268,3367,5264,3372,5259,3377,5254,3379,5244,3379,5236,3375,5231,3372,5227,3371,5222,3373,5220,3379,5225,3384,5228,3386,5232,3387,5245,3387,5251,3386,5257,3383,5262,3381,5269,3375,5272,3371,5275,3367,5277,3362,5280,3358,5281,3352,5281,3337,5277,3329,5270,3322,5262,3313,5251,3308,5237,3306,5244,3292,5276,3292,5283,3279,5244,3279xe" stroked="f" style="position:absolute;left:5220;top:3276;width:227;height:111">
              <v:path arrowok="t"/>
              <v:fill/>
            </v:shape>
            <w10:wrap type="none"/>
          </v:group>
        </w:pict>
      </w:r>
      <w:r>
        <w:pict>
          <v:group coordorigin="5996,3276" coordsize="145,111" style="position:absolute;margin-left:299.804pt;margin-top:163.823pt;width:7.252pt;height:5.527pt;mso-position-horizontal-relative:page;mso-position-vertical-relative:paragraph;z-index:-2085">
            <v:shape coordorigin="5996,3276" coordsize="145,111" fillcolor="#000000" filled="t" path="m6080,3361l6080,3367,6082,3372,6086,3377,6092,3384,6100,3387,6119,3387,6127,3384,6133,3379,6138,3374,6141,3367,6141,3354,6139,3348,6135,3343,6132,3339,6126,3333,6117,3326,6123,3351,6127,3356,6130,3363,6130,3371,6125,3378,6122,3381,6117,3383,6106,3383,6101,3381,6097,3377,6094,3373,6092,3367,6092,3355,6093,3351,6095,3346,6093,3337,6088,3342,6084,3347,6081,3351,6080,3356,6080,3361xe" stroked="f" style="position:absolute;left:5996;top:3276;width:145;height:111">
              <v:path arrowok="t"/>
              <v:fill/>
            </v:shape>
            <v:shape coordorigin="5996,3276" coordsize="145,111" fillcolor="#000000" filled="t" path="m6020,3279l6000,3320,6009,3320,6017,3322,6023,3324,6030,3327,6036,3331,6040,3337,6044,3343,6046,3349,6046,3362,6044,3367,6039,3372,6035,3377,6029,3379,6019,3379,6011,3375,6007,3372,6002,3371,5998,3373,5996,3379,6000,3384,6003,3386,6008,3387,6021,3387,6027,3386,6033,3383,6037,3381,6044,3375,6048,3371,6051,3367,6053,3362,6055,3358,6056,3352,6056,3337,6053,3329,6046,3322,6038,3313,6027,3308,6013,3306,6020,3292,6052,3292,6058,3279,6020,3279xe" stroked="f" style="position:absolute;left:5996;top:3276;width:145;height:111">
              <v:path arrowok="t"/>
              <v:fill/>
            </v:shape>
            <v:shape coordorigin="5996,3276" coordsize="145,111" fillcolor="#000000" filled="t" path="m6113,3323l6100,3312,6101,3331,6093,3337,6095,3346,6097,3342,6100,3338,6105,3334,6116,3343,6123,3351,6117,3326,6119,3317,6113,3323xe" stroked="f" style="position:absolute;left:5996;top:3276;width:145;height:111">
              <v:path arrowok="t"/>
              <v:fill/>
            </v:shape>
            <v:shape coordorigin="5996,3276" coordsize="145,111" fillcolor="#000000" filled="t" path="m6081,3302l6081,3306,6082,3311,6085,3315,6087,3319,6092,3325,6101,3331,6100,3312,6096,3307,6093,3302,6092,3296,6092,3292,6097,3286,6101,3283,6105,3281,6116,3281,6120,3283,6126,3289,6128,3293,6128,3303,6125,3310,6123,3313,6119,3317,6117,3326,6126,3321,6132,3316,6135,3312,6137,3307,6139,3303,6139,3293,6136,3288,6131,3283,6126,3279,6119,3276,6101,3276,6094,3279,6089,3284,6084,3289,6081,3295,6081,3302xe" stroked="f" style="position:absolute;left:5996;top:3276;width:145;height:111">
              <v:path arrowok="t"/>
              <v:fill/>
            </v:shape>
            <w10:wrap type="none"/>
          </v:group>
        </w:pict>
      </w:r>
      <w:r>
        <w:pict>
          <v:group coordorigin="6621,3276" coordsize="147,111" style="position:absolute;margin-left:331.031pt;margin-top:163.823pt;width:7.347pt;height:5.527pt;mso-position-horizontal-relative:page;mso-position-vertical-relative:paragraph;z-index:-2084">
            <v:shape coordorigin="6621,3276" coordsize="147,111" fillcolor="#000000" filled="t" path="m6710,3302l6710,3306,6711,3311,6713,3315,6716,3319,6721,3325,6730,3331,6729,3312,6725,3307,6722,3302,6721,3296,6721,3292,6726,3286,6729,3283,6734,3281,6744,3281,6749,3283,6755,3289,6756,3293,6756,3303,6754,3310,6752,3313,6748,3317,6746,3326,6755,3321,6760,3316,6763,3312,6766,3307,6768,3303,6768,3293,6765,3288,6760,3283,6754,3279,6748,3276,6730,3276,6723,3279,6718,3284,6712,3289,6710,3295,6710,3302xe" stroked="f" style="position:absolute;left:6621;top:3276;width:147;height:111">
              <v:path arrowok="t"/>
              <v:fill/>
            </v:shape>
            <v:shape coordorigin="6621,3276" coordsize="147,111" fillcolor="#000000" filled="t" path="m6709,3361l6709,3367,6711,3372,6715,3377,6721,3384,6729,3387,6748,3387,6756,3384,6761,3379,6767,3374,6770,3367,6770,3354,6768,3348,6764,3343,6761,3339,6755,3333,6746,3326,6752,3351,6756,3356,6759,3363,6759,3371,6754,3378,6750,3381,6746,3383,6734,3383,6730,3381,6726,3377,6722,3373,6721,3367,6721,3355,6722,3351,6724,3346,6722,3337,6716,3342,6713,3347,6710,3351,6709,3356,6709,3361xe" stroked="f" style="position:absolute;left:6621;top:3276;width:147;height:111">
              <v:path arrowok="t"/>
              <v:fill/>
            </v:shape>
            <v:shape coordorigin="6621,3276" coordsize="147,111" fillcolor="#000000" filled="t" path="m6650,3353l6636,3368,6621,3382,6621,3385,6683,3385,6691,3365,6688,3365,6685,3369,6679,3372,6675,3373,6671,3373,6637,3373,6641,3370,6649,3362,6662,3348,6670,3338,6677,3329,6681,3321,6683,3315,6684,3310,6684,3297,6681,3290,6676,3285,6670,3279,6663,3276,6646,3276,6639,3279,6634,3284,6628,3289,6625,3297,6624,3307,6627,3307,6629,3301,6632,3296,6636,3293,6640,3290,6645,3288,6656,3288,6661,3291,6665,3295,6669,3299,6671,3305,6671,3320,6667,3330,6660,3341,6650,3353xe" stroked="f" style="position:absolute;left:6621;top:3276;width:147;height:111">
              <v:path arrowok="t"/>
              <v:fill/>
            </v:shape>
            <v:shape coordorigin="6621,3276" coordsize="147,111" fillcolor="#000000" filled="t" path="m6742,3323l6729,3312,6730,3331,6722,3337,6724,3346,6726,3342,6729,3338,6733,3334,6745,3343,6752,3351,6746,3326,6748,3317,6742,3323xe" stroked="f" style="position:absolute;left:6621;top:3276;width:147;height:111">
              <v:path arrowok="t"/>
              <v:fill/>
            </v:shape>
            <w10:wrap type="none"/>
          </v:group>
        </w:pict>
      </w:r>
      <w:r>
        <w:pict>
          <v:group coordorigin="7225,3276" coordsize="177,111" style="position:absolute;margin-left:361.226pt;margin-top:163.822pt;width:8.855pt;height:5.543pt;mso-position-horizontal-relative:page;mso-position-vertical-relative:paragraph;z-index:-2083">
            <v:shape coordorigin="7225,3276" coordsize="177,111" fillcolor="#000000" filled="t" path="m7343,3375l7341,3379,7345,3384,7348,3386,7352,3387,7374,3387,7385,3383,7393,3374,7399,3367,7402,3359,7402,3343,7400,3338,7397,3333,7393,3328,7388,3325,7382,3322,7391,3314,7396,3306,7396,3293,7395,3289,7391,3285,7387,3279,7380,3276,7365,3276,7359,3278,7354,3282,7350,3286,7346,3292,7343,3299,7345,3300,7351,3291,7358,3287,7371,3287,7375,3289,7382,3295,7383,3300,7383,3309,7381,3317,7376,3323,7371,3325,7367,3328,7363,3329,7359,3330,7361,3332,7366,3332,7370,3333,7377,3337,7383,3341,7387,3347,7389,3351,7390,3355,7390,3365,7388,3370,7384,3374,7380,3378,7375,3380,7370,3380,7366,3380,7361,3378,7354,3375,7351,3373,7347,3373,7343,3375xe" stroked="f" style="position:absolute;left:7225;top:3276;width:177;height:111">
              <v:path arrowok="t"/>
              <v:fill/>
            </v:shape>
            <v:shape coordorigin="7225,3276" coordsize="177,111" fillcolor="#000000" filled="t" path="m7308,3379l7308,3383,7314,3387,7319,3387,7324,3383,7325,3379,7324,3374,7319,3370,7314,3370,7310,3372,7308,3379xe" stroked="f" style="position:absolute;left:7225;top:3276;width:177;height:111">
              <v:path arrowok="t"/>
              <v:fill/>
            </v:shape>
            <v:shape coordorigin="7225,3276" coordsize="177,111" fillcolor="#000000" filled="t" path="m7258,3323l7245,3312,7246,3331,7238,3337,7240,3346,7242,3342,7245,3338,7249,3334,7261,3343,7268,3351,7262,3326,7264,3317,7258,3323xe" stroked="f" style="position:absolute;left:7225;top:3276;width:177;height:111">
              <v:path arrowok="t"/>
              <v:fill/>
            </v:shape>
            <v:shape coordorigin="7225,3276" coordsize="177,111" fillcolor="#000000" filled="t" path="m7226,3302l7226,3306,7227,3311,7229,3315,7232,3319,7237,3325,7246,3331,7245,3312,7241,3307,7238,3302,7237,3296,7237,3292,7242,3286,7245,3283,7250,3281,7260,3281,7265,3283,7271,3289,7272,3293,7272,3303,7270,3310,7268,3313,7264,3317,7262,3326,7271,3321,7276,3316,7279,3312,7282,3307,7284,3303,7284,3293,7281,3288,7276,3283,7270,3279,7264,3276,7246,3276,7239,3279,7234,3284,7228,3289,7226,3295,7226,3302xe" stroked="f" style="position:absolute;left:7225;top:3276;width:177;height:111">
              <v:path arrowok="t"/>
              <v:fill/>
            </v:shape>
            <v:shape coordorigin="7225,3276" coordsize="177,111" fillcolor="#000000" filled="t" path="m7225,3361l7225,3367,7227,3372,7231,3377,7237,3384,7245,3387,7264,3387,7272,3384,7277,3379,7283,3374,7286,3367,7286,3354,7284,3348,7280,3343,7277,3339,7271,3333,7262,3326,7268,3351,7272,3356,7275,3363,7275,3371,7270,3378,7266,3381,7262,3383,7250,3383,7246,3381,7242,3377,7238,3373,7237,3367,7237,3355,7238,3351,7240,3346,7238,3337,7232,3342,7229,3347,7226,3351,7225,3356,7225,3361xe" stroked="f" style="position:absolute;left:7225;top:3276;width:177;height:111">
              <v:path arrowok="t"/>
              <v:fill/>
            </v:shape>
            <w10:wrap type="none"/>
          </v:group>
        </w:pict>
      </w:r>
      <w:r>
        <w:pict>
          <v:group coordorigin="7873,3276" coordsize="230,111" style="position:absolute;margin-left:393.672pt;margin-top:163.823pt;width:11.521pt;height:5.543pt;mso-position-horizontal-relative:page;mso-position-vertical-relative:paragraph;z-index:-2082">
            <v:shape coordorigin="7873,3276" coordsize="230,111" fillcolor="#000000" filled="t" path="m7971,3375l7964,3373,7960,3375,7958,3379,7962,3384,7964,3386,7969,3387,7991,3387,8002,3383,8010,3374,8015,3367,8018,3359,8018,3343,8017,3338,8013,3333,8010,3328,8005,3325,7999,3322,8008,3314,8013,3306,8013,3293,8011,3289,8008,3285,8003,3279,7997,3276,7981,3276,7976,3278,7971,3282,7966,3286,7963,3292,7960,3299,7962,3300,7968,3291,7974,3287,7987,3287,7992,3289,7998,3295,8000,3300,8000,3309,7997,3317,7992,3323,7988,3325,7984,3328,7980,3329,7976,3330,7978,3332,7982,3332,7986,3333,7994,3337,8000,3341,8004,3347,8006,3351,8007,3355,8007,3365,8005,3370,8001,3374,7997,3378,7992,3380,7987,3380,7983,3380,7977,3378,7971,3375xe" stroked="f" style="position:absolute;left:7873;top:3276;width:230;height:111">
              <v:path arrowok="t"/>
              <v:fill/>
            </v:shape>
            <v:shape coordorigin="7873,3276" coordsize="230,111" fillcolor="#000000" filled="t" path="m8104,3279l8047,3279,8037,3304,8039,3305,8042,3300,8045,3296,8049,3294,8052,3292,8056,3291,8091,3291,8060,3387,8068,3387,8104,3282,8104,3279xe" stroked="f" style="position:absolute;left:7873;top:3276;width:230;height:111">
              <v:path arrowok="t"/>
              <v:fill/>
            </v:shape>
            <v:shape coordorigin="7873,3276" coordsize="230,111" fillcolor="#000000" filled="t" path="m7902,3353l7888,3368,7873,3382,7873,3385,7936,3385,7944,3365,7941,3365,7938,3369,7932,3372,7928,3373,7924,3373,7890,3373,7893,3370,7902,3362,7915,3348,7923,3338,7930,3329,7933,3321,7936,3315,7937,3310,7937,3297,7934,3290,7929,3285,7923,3279,7916,3276,7899,3276,7892,3279,7887,3284,7881,3289,7878,3297,7877,3307,7879,3307,7881,3301,7884,3296,7889,3293,7893,3290,7897,3288,7908,3288,7913,3291,7918,3295,7922,3299,7924,3305,7924,3320,7920,3330,7912,3341,7902,3353xe" stroked="f" style="position:absolute;left:7873;top:3276;width:230;height:111">
              <v:path arrowok="t"/>
              <v:fill/>
            </v:shape>
            <w10:wrap type="none"/>
          </v:group>
        </w:pict>
      </w:r>
      <w:r>
        <w:pict>
          <v:group coordorigin="8600,3276" coordsize="232,111" style="position:absolute;margin-left:430.015pt;margin-top:163.822pt;width:11.616pt;height:5.528pt;mso-position-horizontal-relative:page;mso-position-vertical-relative:paragraph;z-index:-2081">
            <v:shape coordorigin="8600,3276" coordsize="232,111" fillcolor="#000000" filled="t" path="m8712,3353l8698,3368,8683,3382,8683,3385,8745,3385,8753,3365,8750,3365,8747,3369,8741,3372,8737,3373,8733,3373,8699,3373,8703,3370,8711,3362,8724,3348,8732,3338,8739,3329,8743,3321,8745,3315,8746,3310,8746,3297,8743,3290,8738,3285,8732,3279,8725,3276,8708,3276,8701,3279,8696,3284,8690,3289,8687,3297,8686,3307,8689,3307,8691,3301,8694,3296,8698,3293,8702,3290,8707,3288,8718,3288,8723,3291,8727,3295,8731,3299,8733,3305,8733,3320,8729,3330,8722,3341,8712,3353xe" stroked="f" style="position:absolute;left:8600;top:3276;width:232;height:111">
              <v:path arrowok="t"/>
              <v:fill/>
            </v:shape>
            <v:shape coordorigin="8600,3276" coordsize="232,111" fillcolor="#000000" filled="t" path="m8810,3380l8806,3383,8801,3383,8794,3381,8788,3375,8785,3371,8785,3385,8792,3387,8809,3387,8818,3383,8825,3374,8830,3366,8833,3358,8833,3340,8830,3333,8825,3327,8819,3321,8813,3318,8798,3318,8791,3320,8783,3326,8782,3331,8786,3329,8792,3326,8796,3325,8805,3325,8810,3328,8813,3335,8817,3341,8819,3349,8819,3366,8817,3372,8813,3376,8810,3380xe" stroked="f" style="position:absolute;left:8600;top:3276;width:232;height:111">
              <v:path arrowok="t"/>
              <v:fill/>
            </v:shape>
            <v:shape coordorigin="8600,3276" coordsize="232,111" fillcolor="#000000" filled="t" path="m8783,3365l8781,3359,8780,3354,8780,3344,8781,3338,8782,3331,8783,3326,8785,3319,8787,3312,8790,3307,8793,3302,8796,3297,8801,3293,8805,3289,8809,3286,8814,3283,8818,3281,8824,3280,8830,3279,8830,3276,8820,3276,8814,3278,8808,3280,8801,3282,8795,3287,8787,3293,8780,3300,8775,3308,8771,3316,8767,3325,8765,3334,8765,3358,8770,3370,8780,3380,8785,3385,8785,3371,8783,3365xe" stroked="f" style="position:absolute;left:8600;top:3276;width:232;height:111">
              <v:path arrowok="t"/>
              <v:fill/>
            </v:shape>
            <v:shape coordorigin="8600,3276" coordsize="232,111" fillcolor="#000000" filled="t" path="m8600,3357l8645,3357,8608,3346,8645,3293,8645,3346,8608,3346,8645,3357,8645,3385,8658,3385,8658,3357,8673,3357,8673,3346,8658,3346,8658,3276,8650,3276,8600,3347,8600,3357xe" stroked="f" style="position:absolute;left:8600;top:3276;width:232;height:111">
              <v:path arrowok="t"/>
              <v:fill/>
            </v:shape>
            <w10:wrap type="none"/>
          </v:group>
        </w:pict>
      </w:r>
      <w:r>
        <w:pict>
          <v:group coordorigin="9337,3276" coordsize="217,111" style="position:absolute;margin-left:466.831pt;margin-top:163.822pt;width:10.831pt;height:5.527pt;mso-position-horizontal-relative:page;mso-position-vertical-relative:paragraph;z-index:-2080">
            <v:shape coordorigin="9337,3276" coordsize="217,111" fillcolor="#000000" filled="t" path="m9379,3385l9379,3382,9374,3382,9369,3381,9365,3376,9365,3372,9365,3276,9363,3276,9337,3289,9338,3292,9344,3289,9349,3290,9352,3296,9352,3301,9352,3373,9351,3378,9347,3382,9344,3382,9338,3382,9338,3385,9379,3385xe" stroked="f" style="position:absolute;left:9337;top:3276;width:217;height:111">
              <v:path arrowok="t"/>
              <v:fill/>
            </v:shape>
            <v:shape coordorigin="9337,3276" coordsize="217,111" fillcolor="#000000" filled="t" path="m9442,3323l9429,3312,9430,3331,9422,3337,9424,3346,9426,3342,9429,3338,9434,3334,9445,3343,9452,3351,9446,3326,9449,3317,9442,3323xe" stroked="f" style="position:absolute;left:9337;top:3276;width:217;height:111">
              <v:path arrowok="t"/>
              <v:fill/>
            </v:shape>
            <v:shape coordorigin="9337,3276" coordsize="217,111" fillcolor="#000000" filled="t" path="m9410,3302l9410,3306,9411,3311,9414,3315,9416,3319,9422,3325,9430,3331,9429,3312,9425,3307,9422,3302,9421,3296,9421,3292,9426,3286,9430,3283,9434,3281,9445,3281,9449,3283,9455,3289,9457,3293,9457,3303,9454,3310,9453,3313,9449,3317,9446,3326,9455,3321,9461,3316,9464,3312,9467,3307,9468,3303,9468,3293,9465,3288,9460,3283,9455,3279,9448,3276,9430,3276,9423,3279,9418,3284,9413,3289,9410,3295,9410,3302xe" stroked="f" style="position:absolute;left:9337;top:3276;width:217;height:111">
              <v:path arrowok="t"/>
              <v:fill/>
            </v:shape>
            <v:shape coordorigin="9337,3276" coordsize="217,111" fillcolor="#000000" filled="t" path="m9409,3361l9409,3367,9411,3372,9416,3377,9421,3384,9429,3387,9449,3387,9456,3384,9462,3379,9467,3374,9470,3367,9470,3354,9468,3348,9464,3343,9461,3339,9455,3333,9446,3326,9452,3351,9456,3356,9459,3363,9459,3371,9454,3378,9451,3381,9446,3383,9435,3383,9430,3381,9426,3377,9423,3373,9421,3367,9421,3355,9422,3351,9424,3346,9422,3337,9417,3342,9414,3347,9410,3351,9409,3356,9409,3361xe" stroked="f" style="position:absolute;left:9337;top:3276;width:217;height:111">
              <v:path arrowok="t"/>
              <v:fill/>
            </v:shape>
            <v:shape coordorigin="9337,3276" coordsize="217,111" fillcolor="#000000" filled="t" path="m9481,3357l9526,3357,9489,3346,9526,3293,9526,3346,9489,3346,9526,3357,9526,3385,9539,3385,9539,3357,9553,3357,9553,3346,9539,3346,9539,3276,9530,3276,9481,3347,9481,3357xe" stroked="f" style="position:absolute;left:9337;top:3276;width:217;height:111">
              <v:path arrowok="t"/>
              <v:fill/>
            </v:shape>
            <w10:wrap type="none"/>
          </v:group>
        </w:pict>
      </w:r>
      <w:r>
        <w:pict>
          <v:group coordorigin="10053,3276" coordsize="177,111" style="position:absolute;margin-left:502.661pt;margin-top:163.823pt;width:8.856pt;height:5.543pt;mso-position-horizontal-relative:page;mso-position-vertical-relative:paragraph;z-index:-2079">
            <v:shape coordorigin="10053,3276" coordsize="177,111" fillcolor="#000000" filled="t" path="m10082,3353l10068,3368,10053,3382,10053,3385,10116,3385,10124,3365,10121,3365,10118,3369,10112,3372,10107,3373,10103,3373,10070,3373,10073,3370,10081,3362,10094,3348,10103,3338,10109,3329,10113,3321,10116,3315,10117,3310,10117,3297,10114,3290,10108,3285,10103,3279,10095,3276,10079,3276,10072,3279,10066,3284,10061,3289,10058,3297,10056,3307,10059,3307,10061,3301,10064,3296,10068,3293,10073,3290,10077,3288,10088,3288,10093,3291,10097,3295,10101,3299,10104,3305,10104,3320,10100,3330,10092,3341,10082,3353xe" stroked="f" style="position:absolute;left:10053;top:3276;width:177;height:111">
              <v:path arrowok="t"/>
              <v:fill/>
            </v:shape>
            <v:shape coordorigin="10053,3276" coordsize="177,111" fillcolor="#000000" filled="t" path="m10230,3385l10230,3382,10226,3382,10221,3381,10217,3376,10217,3372,10217,3276,10214,3276,10188,3289,10190,3292,10196,3289,10201,3290,10204,3296,10204,3301,10204,3373,10203,3378,10199,3382,10195,3382,10190,3382,10190,3385,10230,3385xe" stroked="f" style="position:absolute;left:10053;top:3276;width:177;height:111">
              <v:path arrowok="t"/>
              <v:fill/>
            </v:shape>
            <v:shape coordorigin="10053,3276" coordsize="177,111" fillcolor="#000000" filled="t" path="m10143,3379l10143,3383,10149,3387,10154,3387,10159,3383,10160,3379,10159,3374,10154,3370,10149,3370,10145,3372,10143,3379xe" stroked="f" style="position:absolute;left:10053;top:3276;width:177;height:111">
              <v:path arrowok="t"/>
              <v:fill/>
            </v:shape>
            <w10:wrap type="none"/>
          </v:group>
        </w:pict>
      </w:r>
      <w:r>
        <w:pict>
          <v:group coordorigin="5193,3586" coordsize="296,111" style="position:absolute;margin-left:259.661pt;margin-top:179.302pt;width:14.795pt;height:5.527pt;mso-position-horizontal-relative:page;mso-position-vertical-relative:paragraph;z-index:-2074">
            <v:shape coordorigin="5193,3586" coordsize="296,111" fillcolor="#000000" filled="t" path="m5235,3695l5235,3692,5230,3692,5226,3690,5222,3686,5222,3682,5222,3586,5219,3586,5193,3599,5194,3601,5201,3599,5206,3600,5209,3606,5209,3611,5209,3682,5208,3687,5203,3691,5200,3692,5195,3692,5195,3695,5235,3695xe" stroked="f" style="position:absolute;left:5193;top:3586;width:296;height:111">
              <v:path arrowok="t"/>
              <v:fill/>
            </v:shape>
            <v:shape coordorigin="5193,3586" coordsize="296,111" fillcolor="#000000" filled="t" path="m5368,3663l5353,3678,5338,3692,5338,3695,5401,3695,5409,3674,5406,3674,5403,3678,5397,3682,5393,3683,5389,3683,5355,3683,5358,3680,5367,3671,5380,3657,5388,3648,5395,3639,5398,3630,5401,3625,5402,3619,5402,3606,5399,3600,5394,3594,5388,3589,5381,3586,5364,3586,5357,3589,5352,3594,5346,3599,5343,3606,5342,3616,5344,3616,5346,3610,5349,3606,5354,3603,5358,3600,5363,3598,5374,3598,5378,3600,5383,3605,5387,3609,5389,3614,5389,3630,5385,3640,5377,3651,5368,3663xe" stroked="f" style="position:absolute;left:5193;top:3586;width:296;height:111">
              <v:path arrowok="t"/>
              <v:fill/>
            </v:shape>
            <v:shape coordorigin="5193,3586" coordsize="296,111" fillcolor="#000000" filled="t" path="m5417,3667l5462,3667,5424,3655,5462,3603,5462,3655,5424,3655,5462,3667,5462,3695,5475,3695,5475,3667,5489,3667,5489,3655,5475,3655,5475,3586,5466,3586,5417,3657,5417,3667xe" stroked="f" style="position:absolute;left:5193;top:3586;width:296;height:111">
              <v:path arrowok="t"/>
              <v:fill/>
            </v:shape>
            <v:shape coordorigin="5193,3586" coordsize="296,111" fillcolor="#000000" filled="t" path="m5264,3684l5262,3688,5266,3694,5269,3696,5274,3697,5295,3697,5306,3692,5314,3683,5320,3677,5323,3669,5323,3653,5321,3647,5318,3643,5314,3638,5309,3634,5303,3632,5313,3623,5318,3615,5318,3603,5316,3598,5312,3594,5308,3589,5301,3586,5286,3586,5280,3588,5275,3592,5271,3596,5267,3601,5264,3608,5266,3610,5272,3601,5279,3597,5292,3597,5296,3598,5303,3605,5304,3609,5304,3619,5302,3626,5297,3633,5293,3635,5288,3637,5284,3639,5280,3639,5283,3642,5287,3642,5295,3644,5302,3648,5307,3654,5310,3661,5311,3665,5311,3675,5309,3679,5305,3684,5301,3688,5297,3690,5291,3690,5287,3689,5282,3688,5275,3684,5273,3683,5269,3682,5264,3684xe" stroked="f" style="position:absolute;left:5193;top:3586;width:296;height:111">
              <v:path arrowok="t"/>
              <v:fill/>
            </v:shape>
            <w10:wrap type="none"/>
          </v:group>
        </w:pict>
      </w:r>
      <w:r>
        <w:pict>
          <v:group coordorigin="5966,3586" coordsize="217,111" style="position:absolute;margin-left:298.321pt;margin-top:179.302pt;width:10.831pt;height:5.527pt;mso-position-horizontal-relative:page;mso-position-vertical-relative:paragraph;z-index:-2073">
            <v:shape coordorigin="5966,3586" coordsize="217,111" fillcolor="#000000" filled="t" path="m6008,3695l6008,3692,6004,3692,5999,3690,5995,3686,5995,3682,5995,3586,5992,3586,5966,3599,5968,3601,5974,3599,5979,3600,5982,3606,5982,3611,5982,3682,5981,3687,5977,3691,5973,3692,5968,3692,5968,3695,6008,3695xe" stroked="f" style="position:absolute;left:5966;top:3586;width:217;height:111">
              <v:path arrowok="t"/>
              <v:fill/>
            </v:shape>
            <v:shape coordorigin="5966,3586" coordsize="217,111" fillcolor="#000000" filled="t" path="m6111,3667l6156,3667,6118,3655,6156,3603,6156,3655,6118,3655,6156,3667,6156,3695,6169,3695,6169,3667,6183,3667,6183,3655,6169,3655,6169,3586,6160,3586,6111,3657,6111,3667xe" stroked="f" style="position:absolute;left:5966;top:3586;width:217;height:111">
              <v:path arrowok="t"/>
              <v:fill/>
            </v:shape>
            <v:shape coordorigin="5966,3586" coordsize="217,111" fillcolor="#000000" filled="t" path="m6050,3635l6051,3626,6052,3617,6054,3607,6056,3600,6060,3596,6066,3591,6072,3591,6077,3594,6080,3596,6083,3601,6084,3607,6087,3615,6088,3625,6088,3653,6087,3666,6085,3675,6083,3681,6081,3685,6075,3690,6069,3692,6063,3692,6059,3688,6059,3697,6074,3697,6079,3695,6085,3691,6090,3687,6095,3681,6098,3672,6102,3663,6104,3653,6104,3640,6101,3619,6093,3601,6091,3599,6085,3590,6078,3586,6064,3586,6060,3588,6055,3591,6049,3595,6044,3602,6040,3611,6037,3619,6035,3630,6035,3656,6038,3669,6043,3679,6050,3691,6052,3671,6050,3659,6050,3635xe" stroked="f" style="position:absolute;left:5966;top:3586;width:217;height:111">
              <v:path arrowok="t"/>
              <v:fill/>
            </v:shape>
            <v:shape coordorigin="5966,3586" coordsize="217,111" fillcolor="#000000" filled="t" path="m6059,3697l6059,3688,6056,3680,6052,3671,6050,3691,6059,3697xe" stroked="f" style="position:absolute;left:5966;top:3586;width:217;height:111">
              <v:path arrowok="t"/>
              <v:fill/>
            </v:shape>
            <w10:wrap type="none"/>
          </v:group>
        </w:pict>
      </w:r>
      <w:r>
        <w:pict>
          <v:group coordorigin="6623,3588" coordsize="149,109" style="position:absolute;margin-left:331.157pt;margin-top:179.412pt;width:7.444pt;height:5.433pt;mso-position-horizontal-relative:page;mso-position-vertical-relative:paragraph;z-index:-2072">
            <v:shape coordorigin="6623,3588" coordsize="149,109" fillcolor="#000000" filled="t" path="m6690,3588l6633,3588,6623,3613,6625,3614,6628,3609,6632,3606,6636,3603,6639,3602,6643,3601,6678,3601,6646,3697,6655,3697,6690,3591,6690,3588xe" stroked="f" style="position:absolute;left:6623;top:3588;width:149;height:109">
              <v:path arrowok="t"/>
              <v:fill/>
            </v:shape>
            <v:shape coordorigin="6623,3588" coordsize="149,109" fillcolor="#000000" filled="t" path="m6772,3588l6715,3588,6705,3613,6707,3614,6710,3609,6713,3606,6718,3603,6720,3602,6724,3601,6760,3601,6728,3697,6737,3697,6772,3591,6772,3588xe" stroked="f" style="position:absolute;left:6623;top:3588;width:149;height:109">
              <v:path arrowok="t"/>
              <v:fill/>
            </v:shape>
            <w10:wrap type="none"/>
          </v:group>
        </w:pict>
      </w:r>
      <w:r>
        <w:pict>
          <v:group coordorigin="7225,3586" coordsize="177,111" style="position:absolute;margin-left:361.226pt;margin-top:179.301pt;width:8.855pt;height:5.543pt;mso-position-horizontal-relative:page;mso-position-vertical-relative:paragraph;z-index:-2071">
            <v:shape coordorigin="7225,3586" coordsize="177,111" fillcolor="#000000" filled="t" path="m7343,3684l7341,3688,7345,3694,7348,3696,7352,3697,7374,3697,7385,3692,7393,3683,7399,3677,7402,3669,7402,3653,7400,3647,7397,3643,7393,3638,7388,3634,7382,3632,7391,3623,7396,3615,7396,3603,7395,3599,7391,3594,7387,3589,7380,3586,7365,3586,7359,3588,7354,3592,7350,3596,7346,3601,7343,3609,7345,3610,7351,3601,7358,3597,7371,3597,7375,3598,7382,3605,7383,3609,7383,3619,7381,3626,7376,3633,7371,3635,7367,3638,7363,3639,7359,3639,7361,3642,7366,3642,7370,3643,7377,3646,7383,3650,7387,3657,7389,3661,7390,3665,7390,3675,7388,3679,7384,3684,7380,3688,7375,3690,7370,3690,7366,3689,7361,3688,7354,3684,7351,3683,7347,3682,7343,3684xe" stroked="f" style="position:absolute;left:7225;top:3586;width:177;height:111">
              <v:path arrowok="t"/>
              <v:fill/>
            </v:shape>
            <v:shape coordorigin="7225,3586" coordsize="177,111" fillcolor="#000000" filled="t" path="m7308,3688l7308,3693,7314,3697,7319,3697,7324,3693,7325,3688,7324,3684,7319,3679,7314,3679,7310,3682,7308,3688xe" stroked="f" style="position:absolute;left:7225;top:3586;width:177;height:111">
              <v:path arrowok="t"/>
              <v:fill/>
            </v:shape>
            <v:shape coordorigin="7225,3586" coordsize="177,111" fillcolor="#000000" filled="t" path="m7258,3633l7245,3622,7246,3641,7238,3647,7240,3656,7242,3652,7245,3648,7249,3644,7261,3653,7268,3660,7262,3636,7264,3627,7258,3633xe" stroked="f" style="position:absolute;left:7225;top:3586;width:177;height:111">
              <v:path arrowok="t"/>
              <v:fill/>
            </v:shape>
            <v:shape coordorigin="7225,3586" coordsize="177,111" fillcolor="#000000" filled="t" path="m7226,3611l7226,3616,7227,3620,7229,3624,7232,3629,7237,3634,7246,3641,7245,3622,7241,3617,7238,3612,7237,3606,7237,3602,7242,3595,7245,3592,7250,3591,7260,3591,7265,3592,7271,3598,7272,3603,7272,3612,7270,3619,7268,3623,7264,3627,7262,3636,7271,3630,7276,3625,7279,3621,7282,3617,7284,3613,7284,3603,7281,3598,7276,3593,7270,3588,7264,3586,7246,3586,7239,3589,7234,3594,7228,3599,7226,3604,7226,3611xe" stroked="f" style="position:absolute;left:7225;top:3586;width:177;height:111">
              <v:path arrowok="t"/>
              <v:fill/>
            </v:shape>
            <v:shape coordorigin="7225,3586" coordsize="177,111" fillcolor="#000000" filled="t" path="m7225,3670l7225,3676,7227,3682,7231,3687,7237,3693,7245,3697,7264,3697,7272,3694,7277,3689,7283,3683,7286,3677,7286,3664,7284,3658,7280,3653,7277,3648,7271,3643,7262,3636,7268,3660,7272,3666,7275,3672,7275,3680,7270,3688,7266,3691,7262,3692,7250,3692,7246,3690,7242,3686,7238,3682,7237,3677,7237,3665,7238,3660,7240,3656,7238,3647,7232,3652,7229,3656,7226,3661,7225,3666,7225,3670xe" stroked="f" style="position:absolute;left:7225;top:3586;width:177;height:111">
              <v:path arrowok="t"/>
              <v:fill/>
            </v:shape>
            <w10:wrap type="none"/>
          </v:group>
        </w:pict>
      </w:r>
      <w:r>
        <w:pict>
          <v:group coordorigin="7873,3586" coordsize="231,109" style="position:absolute;margin-left:393.672pt;margin-top:179.302pt;width:11.545pt;height:5.432pt;mso-position-horizontal-relative:page;mso-position-vertical-relative:paragraph;z-index:-2070">
            <v:shape coordorigin="7873,3586" coordsize="231,109" fillcolor="#000000" filled="t" path="m8063,3663l8049,3678,8034,3692,8034,3695,8097,3695,8104,3674,8101,3674,8098,3678,8093,3682,8088,3683,8084,3683,8051,3683,8054,3680,8062,3671,8075,3657,8084,3648,8090,3639,8094,3630,8097,3625,8098,3619,8098,3606,8095,3600,8089,3594,8083,3589,8076,3586,8059,3586,8053,3589,8047,3594,8042,3599,8038,3606,8037,3616,8040,3616,8042,3610,8045,3606,8049,3603,8053,3600,8058,3598,8069,3598,8074,3600,8078,3605,8082,3609,8084,3614,8084,3630,8081,3640,8073,3651,8063,3663xe" stroked="f" style="position:absolute;left:7873;top:3586;width:231;height:109">
              <v:path arrowok="t"/>
              <v:fill/>
            </v:shape>
            <v:shape coordorigin="7873,3586" coordsize="231,109" fillcolor="#000000" filled="t" path="m8012,3695l8012,3692,8007,3692,8003,3690,7999,3686,7999,3682,7999,3586,7996,3586,7970,3599,7971,3601,7978,3599,7983,3600,7985,3606,7986,3611,7986,3682,7985,3687,7980,3691,7977,3692,7972,3692,7972,3695,8012,3695xe" stroked="f" style="position:absolute;left:7873;top:3586;width:231;height:109">
              <v:path arrowok="t"/>
              <v:fill/>
            </v:shape>
            <v:shape coordorigin="7873,3586" coordsize="231,109" fillcolor="#000000" filled="t" path="m7902,3663l7888,3678,7873,3692,7873,3695,7936,3695,7944,3674,7941,3674,7938,3678,7932,3682,7928,3683,7924,3683,7890,3683,7893,3680,7902,3671,7915,3657,7923,3648,7930,3639,7933,3630,7936,3625,7937,3619,7937,3606,7934,3600,7929,3594,7923,3589,7916,3586,7899,3586,7892,3589,7887,3594,7881,3599,7878,3606,7877,3616,7879,3616,7881,3610,7884,3606,7889,3603,7893,3600,7897,3598,7908,3598,7913,3600,7918,3605,7922,3609,7924,3614,7924,3630,7920,3640,7912,3651,7902,3663xe" stroked="f" style="position:absolute;left:7873;top:3586;width:231;height:109">
              <v:path arrowok="t"/>
              <v:fill/>
            </v:shape>
            <w10:wrap type="none"/>
          </v:group>
        </w:pict>
      </w:r>
      <w:r>
        <w:pict>
          <v:group coordorigin="8608,3586" coordsize="218,111" style="position:absolute;margin-left:430.376pt;margin-top:179.301pt;width:10.897pt;height:5.528pt;mso-position-horizontal-relative:page;mso-position-vertical-relative:paragraph;z-index:-2069">
            <v:shape coordorigin="8608,3586" coordsize="218,111" fillcolor="#000000" filled="t" path="m8641,3633l8628,3622,8629,3641,8621,3647,8623,3656,8625,3652,8628,3648,8632,3644,8644,3653,8651,3660,8645,3636,8647,3627,8641,3633xe" stroked="f" style="position:absolute;left:8608;top:3586;width:218;height:111">
              <v:path arrowok="t"/>
              <v:fill/>
            </v:shape>
            <v:shape coordorigin="8608,3586" coordsize="218,111" fillcolor="#000000" filled="t" path="m8609,3611l8609,3616,8610,3620,8612,3624,8615,3629,8620,3634,8629,3641,8628,3622,8624,3617,8621,3612,8620,3606,8620,3602,8625,3595,8628,3592,8633,3591,8643,3591,8648,3592,8654,3598,8655,3603,8655,3612,8653,3619,8651,3623,8647,3627,8645,3636,8654,3630,8659,3625,8662,3621,8665,3617,8667,3613,8667,3603,8664,3598,8659,3593,8653,3588,8647,3586,8629,3586,8622,3589,8617,3594,8611,3599,8609,3604,8609,3611xe" stroked="f" style="position:absolute;left:8608;top:3586;width:218;height:111">
              <v:path arrowok="t"/>
              <v:fill/>
            </v:shape>
            <v:shape coordorigin="8608,3586" coordsize="218,111" fillcolor="#000000" filled="t" path="m8608,3670l8608,3676,8610,3682,8614,3687,8620,3693,8628,3697,8647,3697,8655,3694,8660,3689,8666,3683,8669,3677,8669,3664,8667,3658,8663,3653,8660,3648,8654,3643,8645,3636,8651,3660,8655,3666,8658,3672,8658,3680,8653,3688,8649,3691,8645,3692,8633,3692,8629,3690,8625,3686,8621,3682,8620,3677,8620,3665,8621,3660,8623,3656,8621,3647,8615,3652,8612,3656,8609,3661,8608,3666,8608,3670xe" stroked="f" style="position:absolute;left:8608;top:3586;width:218;height:111">
              <v:path arrowok="t"/>
              <v:fill/>
            </v:shape>
            <v:shape coordorigin="8608,3586" coordsize="218,111" fillcolor="#000000" filled="t" path="m8767,3684l8765,3688,8769,3694,8771,3696,8776,3697,8798,3697,8809,3692,8817,3683,8823,3677,8825,3669,8825,3653,8824,3647,8820,3643,8817,3638,8812,3634,8806,3632,8815,3623,8820,3615,8820,3603,8818,3599,8815,3594,8810,3589,8804,3586,8789,3586,8783,3588,8778,3592,8773,3596,8770,3601,8767,3609,8769,3610,8775,3601,8781,3597,8795,3597,8799,3598,8805,3605,8807,3609,8807,3619,8804,3626,8799,3633,8795,3635,8791,3638,8787,3639,8783,3639,8785,3642,8789,3642,8793,3643,8801,3646,8807,3650,8811,3657,8813,3661,8814,3665,8814,3675,8812,3679,8808,3684,8804,3688,8799,3690,8794,3690,8790,3689,8784,3688,8778,3684,8775,3683,8771,3682,8767,3684xe" stroked="f" style="position:absolute;left:8608;top:3586;width:218;height:111">
              <v:path arrowok="t"/>
              <v:fill/>
            </v:shape>
            <v:shape coordorigin="8608,3586" coordsize="218,111" fillcolor="#000000" filled="t" path="m8730,3690l8726,3692,8722,3692,8715,3691,8708,3685,8706,3680,8706,3694,8712,3697,8730,3697,8739,3692,8745,3683,8751,3676,8753,3668,8753,3650,8751,3642,8745,3636,8740,3630,8734,3628,8719,3628,8711,3630,8704,3635,8702,3641,8707,3638,8712,3636,8717,3634,8725,3634,8730,3638,8734,3644,8738,3651,8739,3658,8739,3675,8738,3681,8734,3686,8730,3690xe" stroked="f" style="position:absolute;left:8608;top:3586;width:218;height:111">
              <v:path arrowok="t"/>
              <v:fill/>
            </v:shape>
            <v:shape coordorigin="8608,3586" coordsize="218,111" fillcolor="#000000" filled="t" path="m8704,3674l8702,3669,8701,3663,8701,3654,8701,3648,8702,3641,8704,3635,8706,3628,8708,3622,8711,3617,8714,3611,8717,3607,8721,3603,8726,3598,8730,3595,8734,3593,8739,3591,8744,3590,8751,3589,8751,3586,8741,3586,8735,3587,8729,3589,8722,3592,8715,3596,8708,3603,8701,3610,8696,3617,8692,3626,8688,3634,8686,3643,8686,3668,8691,3680,8701,3689,8706,3694,8706,3680,8704,3674xe" stroked="f" style="position:absolute;left:8608;top:3586;width:218;height:111">
              <v:path arrowok="t"/>
              <v:fill/>
            </v:shape>
            <w10:wrap type="none"/>
          </v:group>
        </w:pict>
      </w:r>
      <w:r>
        <w:pict>
          <v:group coordorigin="9377,3586" coordsize="137,109" style="position:absolute;margin-left:468.871pt;margin-top:179.302pt;width:6.825pt;height:5.433pt;mso-position-horizontal-relative:page;mso-position-vertical-relative:paragraph;z-index:-2068">
            <v:shape coordorigin="9377,3586" coordsize="136,109" fillcolor="#000000" filled="t" path="m9419,3695l9419,3692,9415,3692,9410,3690,9406,3686,9406,3682,9406,3586,9403,3586,9377,3599,9379,3601,9385,3599,9390,3600,9393,3606,9393,3611,9393,3682,9392,3687,9388,3691,9384,3692,9379,3692,9379,3695,9419,3695xe" stroked="f" style="position:absolute;left:9377;top:3586;width:136;height:109">
              <v:path arrowok="t"/>
              <v:fill/>
            </v:shape>
            <v:shape coordorigin="9377,3586" coordsize="136,109" fillcolor="#000000" filled="t" path="m9473,3663l9459,3678,9444,3692,9444,3695,9506,3695,9514,3674,9511,3674,9508,3678,9502,3682,9498,3683,9494,3683,9460,3683,9464,3680,9472,3671,9485,3657,9493,3648,9500,3639,9504,3630,9506,3625,9507,3619,9507,3606,9504,3600,9499,3594,9493,3589,9486,3586,9469,3586,9462,3589,9457,3594,9451,3599,9448,3606,9447,3616,9450,3616,9452,3610,9455,3606,9459,3603,9463,3600,9468,3598,9479,3598,9484,3600,9488,3605,9492,3609,9494,3614,9494,3630,9490,3640,9483,3651,9473,3663xe" stroked="f" style="position:absolute;left:9377;top:3586;width:136;height:109">
              <v:path arrowok="t"/>
              <v:fill/>
            </v:shape>
            <w10:wrap type="none"/>
          </v:group>
        </w:pict>
      </w:r>
      <w:r>
        <w:pict>
          <v:group coordorigin="10053,3586" coordsize="190,111" style="position:absolute;margin-left:502.661pt;margin-top:179.302pt;width:9.492pt;height:5.543pt;mso-position-horizontal-relative:page;mso-position-vertical-relative:paragraph;z-index:-2067">
            <v:shape coordorigin="10053,3586" coordsize="190,111" fillcolor="#000000" filled="t" path="m10143,3688l10143,3693,10149,3697,10154,3697,10159,3693,10160,3688,10159,3684,10154,3679,10149,3679,10145,3682,10143,3688xe" stroked="f" style="position:absolute;left:10053;top:3586;width:190;height:111">
              <v:path arrowok="t"/>
              <v:fill/>
            </v:shape>
            <v:shape coordorigin="10053,3586" coordsize="190,111" fillcolor="#000000" filled="t" path="m10179,3641l10184,3647,10189,3653,10196,3656,10210,3656,10217,3653,10225,3648,10223,3657,10220,3666,10214,3673,10209,3681,10203,3686,10197,3689,10191,3692,10185,3694,10178,3694,10178,3697,10192,3697,10202,3694,10210,3689,10220,3682,10229,3673,10234,3663,10240,3653,10243,3642,10243,3617,10239,3606,10232,3597,10225,3590,10218,3586,10209,3586,10203,3591,10211,3591,10218,3596,10221,3599,10224,3604,10226,3609,10227,3615,10228,3621,10228,3630,10228,3635,10227,3642,10221,3646,10218,3647,10212,3649,10204,3649,10200,3647,10197,3642,10192,3636,10190,3627,10190,3608,10192,3602,10190,3590,10184,3599,10179,3607,10176,3615,10176,3634,10179,3641xe" stroked="f" style="position:absolute;left:10053;top:3586;width:190;height:111">
              <v:path arrowok="t"/>
              <v:fill/>
            </v:shape>
            <v:shape coordorigin="10053,3586" coordsize="190,111" fillcolor="#000000" filled="t" path="m10082,3663l10068,3678,10053,3692,10053,3695,10116,3695,10124,3674,10121,3674,10118,3678,10112,3682,10107,3683,10103,3683,10070,3683,10073,3680,10081,3671,10094,3657,10103,3648,10109,3639,10113,3630,10116,3625,10117,3619,10117,3606,10114,3600,10108,3594,10103,3589,10095,3586,10079,3586,10072,3589,10066,3594,10061,3599,10058,3606,10056,3616,10059,3616,10061,3610,10064,3606,10068,3603,10073,3600,10077,3598,10088,3598,10093,3600,10097,3605,10101,3609,10104,3614,10104,3630,10100,3640,10092,3651,10082,3663xe" stroked="f" style="position:absolute;left:10053;top:3586;width:190;height:111">
              <v:path arrowok="t"/>
              <v:fill/>
            </v:shape>
            <v:shape coordorigin="10053,3586" coordsize="190,111" fillcolor="#000000" filled="t" path="m10199,3586l10190,3590,10192,3602,10195,3597,10199,3593,10203,3591,10209,3586,10199,3586xe" stroked="f" style="position:absolute;left:10053;top:3586;width:190;height:111">
              <v:path arrowok="t"/>
              <v:fill/>
            </v:shape>
            <w10:wrap type="none"/>
          </v:group>
        </w:pict>
      </w:r>
      <w:r>
        <w:pict>
          <v:group coordorigin="5193,3896" coordsize="295,111" style="position:absolute;margin-left:259.661pt;margin-top:194.812pt;width:14.764pt;height:5.544pt;mso-position-horizontal-relative:page;mso-position-vertical-relative:paragraph;z-index:-2062">
            <v:shape coordorigin="5193,3896" coordsize="295,111" fillcolor="#000000" filled="t" path="m5265,3981l5265,3987,5268,3992,5272,3997,5278,4004,5286,4007,5305,4007,5313,4004,5318,3999,5324,3994,5327,3987,5327,3974,5325,3968,5321,3963,5318,3959,5312,3953,5303,3946,5309,3970,5313,3976,5316,3982,5316,3991,5311,3998,5307,4001,5303,4003,5291,4003,5287,4001,5283,3996,5279,3992,5277,3987,5277,3975,5279,3971,5281,3966,5279,3957,5273,3962,5270,3967,5267,3971,5265,3976,5265,3981xe" stroked="f" style="position:absolute;left:5193;top:3896;width:295;height:111">
              <v:path arrowok="t"/>
              <v:fill/>
            </v:shape>
            <v:shape coordorigin="5193,3896" coordsize="295,111" fillcolor="#000000" filled="t" path="m5466,4000l5461,4002,5457,4002,5450,4001,5444,3995,5441,3991,5441,4004,5447,4007,5465,4007,5474,4002,5480,3993,5486,3986,5488,3978,5488,3960,5486,3952,5480,3946,5475,3941,5469,3938,5454,3938,5446,3940,5439,3945,5438,3951,5442,3948,5448,3946,5452,3945,5461,3945,5466,3948,5469,3954,5473,3961,5475,3969,5475,3986,5473,3992,5469,3996,5466,4000xe" stroked="f" style="position:absolute;left:5193;top:3896;width:295;height:111">
              <v:path arrowok="t"/>
              <v:fill/>
            </v:shape>
            <v:shape coordorigin="5193,3896" coordsize="295,111" fillcolor="#000000" filled="t" path="m5439,3985l5437,3979,5436,3973,5436,3964,5437,3958,5438,3951,5439,3945,5441,3938,5443,3932,5446,3927,5449,3922,5452,3917,5456,3913,5461,3908,5465,3905,5469,3903,5474,3901,5479,3900,5486,3899,5486,3896,5476,3896,5470,3897,5464,3900,5457,3902,5450,3906,5443,3913,5436,3920,5431,3927,5427,3936,5423,3945,5421,3954,5421,3978,5426,3990,5436,4000,5441,4004,5441,3991,5439,3985xe" stroked="f" style="position:absolute;left:5193;top:3896;width:295;height:111">
              <v:path arrowok="t"/>
              <v:fill/>
            </v:shape>
            <v:shape coordorigin="5193,3896" coordsize="295,111" fillcolor="#000000" filled="t" path="m5344,3952l5349,3957,5355,3963,5361,3966,5375,3966,5383,3963,5391,3958,5389,3967,5385,3976,5379,3983,5374,3991,5368,3996,5362,3999,5357,4003,5350,4004,5343,4004,5343,4007,5358,4007,5367,4004,5376,3999,5386,3992,5394,3984,5400,3973,5406,3963,5409,3952,5409,3927,5405,3916,5397,3907,5391,3900,5383,3896,5375,3896,5368,3901,5377,3901,5384,3906,5387,3909,5389,3914,5391,3920,5393,3925,5394,3931,5394,3940,5393,3946,5392,3952,5387,3956,5383,3957,5377,3959,5370,3959,5366,3957,5362,3952,5358,3946,5355,3937,5355,3918,5357,3912,5356,3901,5349,3909,5344,3917,5341,3925,5341,3944,5344,3952xe" stroked="f" style="position:absolute;left:5193;top:3896;width:295;height:111">
              <v:path arrowok="t"/>
              <v:fill/>
            </v:shape>
            <v:shape coordorigin="5193,3896" coordsize="295,111" fillcolor="#000000" filled="t" path="m5364,3896l5356,3901,5357,3912,5361,3908,5364,3903,5368,3901,5375,3896,5364,3896xe" stroked="f" style="position:absolute;left:5193;top:3896;width:295;height:111">
              <v:path arrowok="t"/>
              <v:fill/>
            </v:shape>
            <v:shape coordorigin="5193,3896" coordsize="295,111" fillcolor="#000000" filled="t" path="m5235,4005l5235,4002,5230,4002,5226,4001,5222,3996,5222,3992,5222,3896,5219,3896,5193,3909,5194,3911,5201,3909,5206,3910,5209,3916,5209,3921,5209,3993,5208,3998,5203,4001,5200,4002,5195,4002,5195,4005,5235,4005xe" stroked="f" style="position:absolute;left:5193;top:3896;width:295;height:111">
              <v:path arrowok="t"/>
              <v:fill/>
            </v:shape>
            <v:shape coordorigin="5193,3896" coordsize="295,111" fillcolor="#000000" filled="t" path="m5299,3943l5286,3932,5287,3951,5279,3957,5281,3966,5283,3962,5286,3958,5290,3954,5302,3963,5309,3970,5303,3946,5305,3937,5299,3943xe" stroked="f" style="position:absolute;left:5193;top:3896;width:295;height:111">
              <v:path arrowok="t"/>
              <v:fill/>
            </v:shape>
            <v:shape coordorigin="5193,3896" coordsize="295,111" fillcolor="#000000" filled="t" path="m5267,3922l5267,3926,5268,3930,5270,3935,5273,3939,5278,3944,5287,3951,5286,3932,5281,3927,5279,3922,5278,3916,5278,3912,5283,3905,5286,3902,5291,3901,5301,3901,5306,3902,5312,3909,5313,3913,5313,3923,5311,3929,5309,3933,5305,3937,5303,3946,5312,3940,5317,3935,5320,3931,5323,3927,5325,3923,5325,3913,5322,3908,5317,3903,5311,3899,5305,3896,5287,3896,5280,3899,5275,3904,5269,3909,5267,3915,5267,3922xe" stroked="f" style="position:absolute;left:5193;top:3896;width:295;height:111">
              <v:path arrowok="t"/>
              <v:fill/>
            </v:shape>
            <w10:wrap type="none"/>
          </v:group>
        </w:pict>
      </w:r>
      <w:r>
        <w:pict>
          <v:group coordorigin="5966,3896" coordsize="216,111" style="position:absolute;margin-left:298.321pt;margin-top:194.812pt;width:10.776pt;height:5.528pt;mso-position-horizontal-relative:page;mso-position-vertical-relative:paragraph;z-index:-2061">
            <v:shape coordorigin="5966,3896" coordsize="216,111" fillcolor="#000000" filled="t" path="m6054,3985l6052,3979,6051,3973,6051,3964,6051,3958,6052,3951,6054,3945,6055,3938,6058,3932,6061,3927,6063,3922,6067,3917,6071,3913,6075,3908,6080,3905,6084,3903,6088,3901,6094,3900,6101,3899,6101,3896,6091,3896,6085,3897,6078,3900,6072,3902,6065,3906,6058,3913,6051,3920,6045,3927,6042,3936,6038,3945,6036,3954,6036,3978,6041,3990,6051,4000,6056,4004,6055,3991,6054,3985xe" stroked="f" style="position:absolute;left:5966;top:3896;width:216;height:111">
              <v:path arrowok="t"/>
              <v:fill/>
            </v:shape>
            <v:shape coordorigin="5966,3896" coordsize="216,111" fillcolor="#000000" filled="t" path="m6008,4005l6008,4002,6004,4002,5999,4001,5995,3996,5995,3992,5995,3896,5992,3896,5966,3909,5968,3911,5974,3909,5979,3910,5982,3916,5982,3921,5982,3993,5981,3998,5977,4001,5973,4002,5968,4002,5968,4005,6008,4005xe" stroked="f" style="position:absolute;left:5966;top:3896;width:216;height:111">
              <v:path arrowok="t"/>
              <v:fill/>
            </v:shape>
            <v:shape coordorigin="5966,3896" coordsize="216,111" fillcolor="#000000" filled="t" path="m6141,3973l6127,3988,6112,4002,6112,4005,6174,4005,6182,3984,6179,3984,6176,3989,6170,3992,6166,3993,6162,3993,6128,3993,6132,3990,6140,3982,6153,3967,6161,3958,6168,3949,6172,3940,6174,3935,6175,3930,6175,3917,6173,3910,6167,3905,6161,3899,6154,3896,6137,3896,6130,3899,6125,3904,6119,3909,6116,3917,6115,3926,6118,3926,6120,3920,6123,3916,6127,3913,6131,3910,6136,3908,6147,3908,6152,3910,6156,3915,6160,3919,6162,3925,6162,3940,6158,3950,6151,3961,6141,3973xe" stroked="f" style="position:absolute;left:5966;top:3896;width:216;height:111">
              <v:path arrowok="t"/>
              <v:fill/>
            </v:shape>
            <v:shape coordorigin="5966,3896" coordsize="216,111" fillcolor="#000000" filled="t" path="m6080,4000l6076,4002,6072,4002,6065,4001,6058,3995,6055,3991,6056,4004,6062,4007,6080,4007,6089,4002,6095,3993,6100,3986,6103,3978,6103,3960,6100,3952,6095,3946,6090,3941,6083,3938,6069,3938,6061,3940,6054,3945,6052,3951,6057,3948,6062,3946,6067,3945,6075,3945,6080,3948,6084,3954,6087,3961,6089,3969,6089,3986,6087,3992,6084,3996,6080,4000xe" stroked="f" style="position:absolute;left:5966;top:3896;width:216;height:111">
              <v:path arrowok="t"/>
              <v:fill/>
            </v:shape>
            <w10:wrap type="none"/>
          </v:group>
        </w:pict>
      </w:r>
      <w:r>
        <w:pict>
          <v:group coordorigin="6598,3896" coordsize="212,111" style="position:absolute;margin-left:329.88pt;margin-top:194.812pt;width:10.581pt;height:5.528pt;mso-position-horizontal-relative:page;mso-position-vertical-relative:paragraph;z-index:-2060">
            <v:shape coordorigin="6598,3896" coordsize="212,111" fillcolor="#000000" filled="t" path="m6690,3998l6687,3990,6683,3981,6681,4001,6690,4007,6700,4007,6694,4002,6690,3998xe" stroked="f" style="position:absolute;left:6598;top:3896;width:212;height:111">
              <v:path arrowok="t"/>
              <v:fill/>
            </v:shape>
            <v:shape coordorigin="6598,3896" coordsize="212,111" fillcolor="#000000" filled="t" path="m6640,4005l6640,4002,6635,4002,6630,4001,6626,3996,6626,3992,6626,3896,6624,3896,6598,3909,6599,3911,6605,3909,6610,3910,6613,3916,6613,3921,6613,3993,6612,3998,6608,4001,6605,4002,6600,4002,6600,4005,6640,4005xe" stroked="f" style="position:absolute;left:6598;top:3896;width:212;height:111">
              <v:path arrowok="t"/>
              <v:fill/>
            </v:shape>
            <v:shape coordorigin="6598,3896" coordsize="212,111" fillcolor="#000000" filled="t" path="m6771,3898l6751,3940,6760,3940,6768,3942,6774,3944,6781,3947,6787,3951,6791,3957,6795,3962,6797,3968,6797,3981,6795,3987,6790,3992,6786,3996,6780,3999,6770,3999,6762,3995,6758,3992,6753,3991,6749,3992,6747,3999,6751,4004,6754,4006,6759,4007,6772,4007,6778,4005,6784,4002,6788,4000,6795,3994,6799,3991,6802,3987,6804,3982,6806,3977,6807,3972,6807,3957,6804,3949,6797,3942,6789,3933,6778,3928,6764,3926,6771,3912,6803,3912,6809,3898,6771,3898xe" stroked="f" style="position:absolute;left:6598;top:3896;width:212;height:111">
              <v:path arrowok="t"/>
              <v:fill/>
            </v:shape>
            <v:shape coordorigin="6598,3896" coordsize="212,111" fillcolor="#000000" filled="t" path="m6681,3945l6682,3936,6683,3927,6685,3917,6687,3911,6691,3906,6697,3901,6704,3901,6708,3904,6711,3907,6714,3911,6716,3917,6718,3925,6719,3935,6719,3964,6718,3976,6716,3985,6714,3991,6712,3995,6706,4001,6700,4002,6694,4002,6700,4007,6705,4007,6710,4005,6716,4001,6721,3997,6726,3991,6729,3982,6733,3973,6735,3963,6735,3951,6732,3929,6725,3911,6723,3909,6716,3900,6709,3896,6696,3896,6691,3898,6686,3901,6680,3906,6675,3912,6671,3921,6668,3930,6666,3940,6666,3967,6669,3979,6675,3989,6681,4001,6683,3981,6681,3969,6681,3945xe" stroked="f" style="position:absolute;left:6598;top:3896;width:212;height:111">
              <v:path arrowok="t"/>
              <v:fill/>
            </v:shape>
            <w10:wrap type="none"/>
          </v:group>
        </w:pict>
      </w:r>
      <w:r>
        <w:pict>
          <v:group coordorigin="7193,3896" coordsize="257,111" style="position:absolute;margin-left:359.64pt;margin-top:194.812pt;width:12.834pt;height:5.544pt;mso-position-horizontal-relative:page;mso-position-vertical-relative:paragraph;z-index:-2059">
            <v:shape coordorigin="7193,3896" coordsize="257,111" fillcolor="#000000" filled="t" path="m7307,4000l7303,4002,7298,4002,7291,4001,7285,3995,7282,3991,7282,4004,7288,4007,7306,4007,7315,4002,7321,3993,7327,3986,7330,3978,7330,3960,7327,3952,7322,3946,7316,3941,7310,3938,7295,3938,7287,3940,7280,3945,7279,3951,7283,3948,7289,3946,7293,3945,7302,3945,7307,3948,7310,3954,7314,3961,7316,3969,7316,3986,7314,3992,7310,3996,7307,4000xe" stroked="f" style="position:absolute;left:7193;top:3896;width:257;height:111">
              <v:path arrowok="t"/>
              <v:fill/>
            </v:shape>
            <v:shape coordorigin="7193,3896" coordsize="257,111" fillcolor="#000000" filled="t" path="m7280,3985l7278,3979,7277,3973,7277,3964,7278,3958,7279,3951,7280,3945,7282,3938,7284,3932,7287,3927,7290,3922,7293,3917,7298,3913,7302,3908,7306,3905,7311,3903,7315,3901,7321,3900,7327,3899,7327,3896,7317,3896,7311,3897,7305,3900,7298,3902,7291,3906,7284,3913,7277,3920,7272,3927,7268,3936,7264,3945,7262,3954,7262,3978,7267,3990,7277,4000,7282,4004,7282,3991,7280,3985xe" stroked="f" style="position:absolute;left:7193;top:3896;width:257;height:111">
              <v:path arrowok="t"/>
              <v:fill/>
            </v:shape>
            <v:shape coordorigin="7193,3896" coordsize="257,111" fillcolor="#000000" filled="t" path="m7235,4005l7235,4002,7230,4002,7225,4001,7222,3996,7221,3992,7221,3896,7219,3896,7193,3909,7194,3911,7200,3909,7206,3910,7208,3916,7208,3921,7208,3993,7208,3998,7203,4001,7200,4002,7195,4002,7195,4005,7235,4005xe" stroked="f" style="position:absolute;left:7193;top:3896;width:257;height:111">
              <v:path arrowok="t"/>
              <v:fill/>
            </v:shape>
            <v:shape coordorigin="7193,3896" coordsize="257,111" fillcolor="#000000" filled="t" path="m7427,4000l7422,4002,7418,4002,7411,4001,7405,3995,7402,3991,7402,4004,7408,4007,7426,4007,7435,4002,7441,3993,7447,3986,7449,3978,7449,3960,7447,3952,7441,3946,7436,3941,7430,3938,7415,3938,7407,3940,7400,3945,7399,3951,7403,3948,7409,3946,7413,3945,7422,3945,7427,3948,7430,3954,7434,3961,7436,3969,7436,3986,7434,3992,7430,3996,7427,4000xe" stroked="f" style="position:absolute;left:7193;top:3896;width:257;height:111">
              <v:path arrowok="t"/>
              <v:fill/>
            </v:shape>
            <v:shape coordorigin="7193,3896" coordsize="257,111" fillcolor="#000000" filled="t" path="m7400,3985l7398,3979,7397,3973,7397,3964,7398,3958,7399,3951,7400,3945,7402,3938,7404,3932,7407,3927,7410,3922,7413,3917,7418,3913,7422,3908,7426,3905,7430,3903,7435,3901,7440,3900,7447,3899,7447,3896,7437,3896,7431,3897,7425,3900,7418,3902,7411,3906,7404,3913,7397,3920,7392,3927,7388,3936,7384,3945,7382,3954,7382,3978,7387,3990,7397,4000,7402,4004,7402,3991,7400,3985xe" stroked="f" style="position:absolute;left:7193;top:3896;width:257;height:111">
              <v:path arrowok="t"/>
              <v:fill/>
            </v:shape>
            <v:shape coordorigin="7193,3896" coordsize="257,111" fillcolor="#000000" filled="t" path="m7346,3998l7347,4003,7352,4007,7357,4007,7363,4003,7363,3998,7363,3994,7357,3990,7352,3990,7349,3992,7346,3998xe" stroked="f" style="position:absolute;left:7193;top:3896;width:257;height:111">
              <v:path arrowok="t"/>
              <v:fill/>
            </v:shape>
            <w10:wrap type="none"/>
          </v:group>
        </w:pict>
      </w:r>
      <w:r>
        <w:pict>
          <v:group coordorigin="7872,3896" coordsize="232,111" style="position:absolute;margin-left:393.624pt;margin-top:194.811pt;width:11.581pt;height:5.544pt;mso-position-horizontal-relative:page;mso-position-vertical-relative:paragraph;z-index:-2058">
            <v:shape coordorigin="7872,3896" coordsize="232,111" fillcolor="#000000" filled="t" path="m8040,3952l8045,3957,8050,3963,8057,3966,8071,3966,8078,3963,8087,3958,8084,3967,8081,3976,8075,3983,8070,3991,8064,3996,8058,3999,8052,4003,8046,4004,8039,4004,8039,4007,8054,4007,8063,4004,8071,3999,8082,3992,8090,3984,8095,3973,8101,3963,8104,3952,8104,3927,8100,3916,8093,3907,8086,3900,8079,3896,8070,3896,8064,3901,8073,3901,8079,3906,8082,3909,8085,3914,8087,3920,8088,3925,8089,3931,8089,3940,8089,3946,8088,3952,8082,3956,8079,3957,8073,3959,8066,3959,8061,3957,8058,3952,8053,3946,8051,3937,8051,3918,8053,3912,8051,3901,8045,3909,8040,3917,8037,3925,8037,3944,8040,3952xe" stroked="f" style="position:absolute;left:7872;top:3896;width:232;height:111">
              <v:path arrowok="t"/>
              <v:fill/>
            </v:shape>
            <v:shape coordorigin="7872,3896" coordsize="232,111" fillcolor="#000000" filled="t" path="m7872,3977l7918,3977,7880,3966,7918,3913,7918,3966,7880,3966,7918,3977,7918,4005,7931,4005,7931,3977,7945,3977,7945,3966,7931,3966,7931,3896,7922,3896,7872,3967,7872,3977xe" stroked="f" style="position:absolute;left:7872;top:3896;width:232;height:111">
              <v:path arrowok="t"/>
              <v:fill/>
            </v:shape>
            <v:shape coordorigin="7872,3896" coordsize="232,111" fillcolor="#000000" filled="t" path="m7954,3977l7999,3977,7962,3966,7999,3913,7999,3966,7962,3966,7999,3977,7999,4005,8012,4005,8012,3977,8026,3977,8026,3966,8012,3966,8012,3896,8003,3896,7954,3967,7954,3977xe" stroked="f" style="position:absolute;left:7872;top:3896;width:232;height:111">
              <v:path arrowok="t"/>
              <v:fill/>
            </v:shape>
            <v:shape coordorigin="7872,3896" coordsize="232,111" fillcolor="#000000" filled="t" path="m8060,3896l8051,3901,8053,3912,8056,3908,8060,3903,8064,3901,8070,3896,8060,3896xe" stroked="f" style="position:absolute;left:7872;top:3896;width:232;height:111">
              <v:path arrowok="t"/>
              <v:fill/>
            </v:shape>
            <w10:wrap type="none"/>
          </v:group>
        </w:pict>
      </w:r>
      <w:r>
        <w:pict>
          <v:group coordorigin="8578,3896" coordsize="295,111" style="position:absolute;margin-left:428.911pt;margin-top:194.812pt;width:14.728pt;height:5.544pt;mso-position-horizontal-relative:page;mso-position-vertical-relative:paragraph;z-index:-2057">
            <v:shape coordorigin="8578,3896" coordsize="295,111" fillcolor="#000000" filled="t" path="m8808,3952l8814,3957,8819,3963,8825,3966,8840,3966,8847,3963,8855,3958,8853,3967,8849,3976,8844,3983,8838,3991,8833,3996,8827,3999,8821,4003,8815,4004,8808,4004,8808,4007,8822,4007,8831,4004,8840,3999,8850,3992,8858,3984,8864,3973,8870,3963,8873,3952,8873,3927,8869,3916,8861,3907,8855,3900,8848,3896,8839,3896,8832,3901,8841,3901,8848,3906,8851,3909,8854,3914,8855,3920,8857,3925,8858,3931,8858,3940,8857,3946,8856,3952,8851,3956,8848,3957,8842,3959,8834,3959,8830,3957,8827,3952,8822,3946,8820,3937,8820,3918,8821,3912,8820,3901,8814,3909,8808,3917,8806,3925,8806,3944,8808,3952xe" stroked="f" style="position:absolute;left:8578;top:3896;width:295;height:111">
              <v:path arrowok="t"/>
              <v:fill/>
            </v:shape>
            <v:shape coordorigin="8578,3896" coordsize="295,111" fillcolor="#000000" filled="t" path="m8673,3973l8659,3988,8644,4002,8644,4005,8707,4005,8714,3984,8712,3984,8709,3989,8703,3992,8698,3993,8694,3993,8661,3993,8664,3990,8672,3982,8685,3967,8694,3958,8700,3949,8704,3940,8707,3935,8708,3930,8708,3917,8705,3910,8699,3905,8693,3899,8686,3896,8670,3896,8663,3899,8657,3904,8652,3909,8649,3917,8647,3926,8650,3926,8652,3920,8655,3916,8659,3913,8664,3910,8668,3908,8679,3908,8684,3910,8688,3915,8692,3919,8695,3925,8695,3940,8691,3950,8683,3961,8673,3973xe" stroked="f" style="position:absolute;left:8578;top:3896;width:295;height:111">
              <v:path arrowok="t"/>
              <v:fill/>
            </v:shape>
            <v:shape coordorigin="8578,3896" coordsize="295,111" fillcolor="#000000" filled="t" path="m8828,3896l8820,3901,8821,3912,8825,3908,8828,3903,8832,3901,8839,3896,8828,3896xe" stroked="f" style="position:absolute;left:8578;top:3896;width:295;height:111">
              <v:path arrowok="t"/>
              <v:fill/>
            </v:shape>
            <v:shape coordorigin="8578,3896" coordsize="295,111" fillcolor="#000000" filled="t" path="m8620,4005l8620,4002,8615,4002,8611,4001,8607,3996,8607,3992,8607,3896,8604,3896,8578,3909,8579,3911,8586,3909,8591,3910,8593,3916,8594,3921,8594,3993,8593,3998,8588,4001,8585,4002,8580,4002,8580,4005,8620,4005xe" stroked="f" style="position:absolute;left:8578;top:3896;width:295;height:111">
              <v:path arrowok="t"/>
              <v:fill/>
            </v:shape>
            <v:shape coordorigin="8578,3896" coordsize="295,111" fillcolor="#000000" filled="t" path="m8763,3943l8750,3932,8751,3951,8743,3957,8745,3966,8747,3962,8750,3958,8755,3954,8766,3963,8773,3970,8767,3946,8769,3937,8763,3943xe" stroked="f" style="position:absolute;left:8578;top:3896;width:295;height:111">
              <v:path arrowok="t"/>
              <v:fill/>
            </v:shape>
            <v:shape coordorigin="8578,3896" coordsize="295,111" fillcolor="#000000" filled="t" path="m8731,3922l8731,3926,8732,3930,8735,3935,8737,3939,8742,3944,8751,3951,8750,3932,8746,3927,8743,3922,8742,3916,8742,3912,8747,3905,8751,3902,8755,3901,8766,3901,8770,3902,8776,3909,8778,3913,8778,3923,8775,3929,8773,3933,8769,3937,8767,3946,8776,3940,8782,3935,8785,3931,8787,3927,8789,3923,8789,3913,8786,3908,8781,3903,8776,3899,8769,3896,8751,3896,8744,3899,8739,3904,8734,3909,8731,3915,8731,3922xe" stroked="f" style="position:absolute;left:8578;top:3896;width:295;height:111">
              <v:path arrowok="t"/>
              <v:fill/>
            </v:shape>
            <v:shape coordorigin="8578,3896" coordsize="295,111" fillcolor="#000000" filled="t" path="m8730,3981l8730,3987,8732,3992,8736,3997,8742,4004,8750,4007,8769,4007,8777,4004,8783,3999,8788,3994,8791,3987,8791,3974,8789,3968,8785,3963,8782,3959,8776,3953,8767,3946,8773,3970,8777,3976,8780,3982,8780,3991,8775,3998,8772,4001,8767,4003,8756,4003,8751,4001,8747,3996,8744,3992,8742,3987,8742,3975,8743,3971,8745,3966,8743,3957,8738,3962,8735,3967,8731,3971,8730,3976,8730,3981xe" stroked="f" style="position:absolute;left:8578;top:3896;width:295;height:111">
              <v:path arrowok="t"/>
              <v:fill/>
            </v:shape>
            <w10:wrap type="none"/>
          </v:group>
        </w:pict>
      </w:r>
      <w:r>
        <w:pict>
          <v:group coordorigin="9337,3896" coordsize="216,111" style="position:absolute;margin-left:466.831pt;margin-top:194.812pt;width:10.8pt;height:5.544pt;mso-position-horizontal-relative:page;mso-position-vertical-relative:paragraph;z-index:-2056">
            <v:shape coordorigin="9337,3896" coordsize="216,111" fillcolor="#000000" filled="t" path="m9530,4000l9526,4002,9521,4002,9514,4001,9508,3995,9505,3991,9505,4004,9512,4007,9529,4007,9538,4002,9545,3993,9550,3986,9553,3978,9553,3960,9550,3952,9545,3946,9539,3941,9533,3938,9518,3938,9511,3940,9503,3945,9502,3951,9506,3948,9512,3946,9516,3945,9525,3945,9530,3948,9533,3954,9537,3961,9539,3969,9539,3986,9537,3992,9533,3996,9530,4000xe" stroked="f" style="position:absolute;left:9337;top:3896;width:216;height:111">
              <v:path arrowok="t"/>
              <v:fill/>
            </v:shape>
            <v:shape coordorigin="9337,3896" coordsize="216,111" fillcolor="#000000" filled="t" path="m9503,3985l9501,3979,9500,3973,9500,3964,9501,3958,9502,3951,9503,3945,9505,3938,9507,3932,9510,3927,9513,3922,9516,3917,9521,3913,9525,3908,9529,3905,9534,3903,9538,3901,9544,3900,9550,3899,9550,3896,9540,3896,9534,3897,9528,3900,9521,3902,9515,3906,9507,3913,9500,3920,9495,3927,9491,3936,9487,3945,9485,3954,9485,3978,9490,3990,9500,4000,9505,4004,9505,3991,9503,3985xe" stroked="f" style="position:absolute;left:9337;top:3896;width:216;height:111">
              <v:path arrowok="t"/>
              <v:fill/>
            </v:shape>
            <v:shape coordorigin="9337,3896" coordsize="216,111" fillcolor="#000000" filled="t" path="m9408,3952l9414,3957,9419,3963,9425,3966,9439,3966,9447,3963,9455,3958,9453,3967,9449,3976,9444,3983,9438,3991,9432,3996,9427,3999,9421,4003,9414,4004,9408,4004,9408,4007,9422,4007,9431,4004,9440,3999,9450,3992,9458,3984,9464,3973,9470,3963,9473,3952,9473,3927,9469,3916,9461,3907,9455,3900,9447,3896,9439,3896,9432,3901,9441,3901,9448,3906,9451,3909,9453,3914,9455,3920,9457,3925,9458,3931,9458,3940,9457,3946,9456,3952,9451,3956,9448,3957,9441,3959,9434,3959,9430,3957,9426,3952,9422,3946,9419,3937,9419,3918,9421,3912,9420,3901,9414,3909,9408,3917,9406,3925,9406,3944,9408,3952xe" stroked="f" style="position:absolute;left:9337;top:3896;width:216;height:111">
              <v:path arrowok="t"/>
              <v:fill/>
            </v:shape>
            <v:shape coordorigin="9337,3896" coordsize="216,111" fillcolor="#000000" filled="t" path="m9428,3896l9420,3901,9421,3912,9425,3908,9428,3903,9432,3901,9439,3896,9428,3896xe" stroked="f" style="position:absolute;left:9337;top:3896;width:216;height:111">
              <v:path arrowok="t"/>
              <v:fill/>
            </v:shape>
            <v:shape coordorigin="9337,3896" coordsize="216,111" fillcolor="#000000" filled="t" path="m9379,4005l9379,4002,9374,4002,9369,4001,9365,3996,9365,3992,9365,3896,9363,3896,9337,3909,9338,3911,9344,3909,9349,3910,9352,3916,9352,3921,9352,3993,9351,3998,9347,4001,9344,4002,9338,4002,9338,4005,9379,4005xe" stroked="f" style="position:absolute;left:9337;top:3896;width:216;height:111">
              <v:path arrowok="t"/>
              <v:fill/>
            </v:shape>
            <w10:wrap type="none"/>
          </v:group>
        </w:pict>
      </w:r>
      <w:r>
        <w:pict>
          <v:group coordorigin="10117,3898" coordsize="62,108" style="position:absolute;margin-left:505.874pt;margin-top:194.922pt;width:3.104pt;height:5.418pt;mso-position-horizontal-relative:page;mso-position-vertical-relative:paragraph;z-index:-2055">
            <v:shape coordorigin="10117,3898" coordsize="62,108" fillcolor="#000000" filled="t" path="m10141,3898l10121,3940,10131,3940,10139,3942,10144,3944,10152,3947,10157,3951,10161,3957,10166,3962,10168,3968,10168,3981,10165,3987,10161,3992,10156,3996,10151,3999,10141,3999,10133,3995,10128,3992,10124,3991,10119,3992,10117,3999,10122,4004,10125,4006,10129,4007,10142,4007,10148,4005,10154,4002,10159,4000,10166,3994,10169,3991,10172,3987,10174,3982,10177,3977,10178,3972,10178,3957,10174,3949,10167,3942,10159,3933,10148,3928,10134,3926,10141,3912,10173,3912,10180,3898,10141,3898xe" stroked="f" style="position:absolute;left:10117;top:3898;width:62;height:108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TABLE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1.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he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descriptive</w:t>
      </w:r>
      <w:r>
        <w:rPr>
          <w:rFonts w:ascii="Times New Roman" w:cs="Times New Roman" w:eastAsia="Times New Roman" w:hAnsi="Times New Roman"/>
          <w:color w:val="000000"/>
          <w:spacing w:val="-6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statistics</w:t>
      </w:r>
      <w:r>
        <w:rPr>
          <w:rFonts w:ascii="Times New Roman" w:cs="Times New Roman" w:eastAsia="Times New Roman" w:hAnsi="Times New Roman"/>
          <w:color w:val="000000"/>
          <w:spacing w:val="10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wa</w:t>
      </w:r>
      <w:r>
        <w:rPr>
          <w:rFonts w:ascii="Times New Roman" w:cs="Times New Roman" w:eastAsia="Times New Roman" w:hAnsi="Times New Roman"/>
          <w:color w:val="000000"/>
          <w:spacing w:val="-4"/>
          <w:w w:val="12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er</w:t>
      </w:r>
      <w:r>
        <w:rPr>
          <w:rFonts w:ascii="Times New Roman" w:cs="Times New Roman" w:eastAsia="Times New Roman" w:hAnsi="Times New Roman"/>
          <w:color w:val="000000"/>
          <w:spacing w:val="-2"/>
          <w:w w:val="12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quality</w:t>
      </w:r>
      <w:r>
        <w:rPr>
          <w:rFonts w:ascii="Times New Roman" w:cs="Times New Roman" w:eastAsia="Times New Roman" w:hAnsi="Times New Roman"/>
          <w:color w:val="000000"/>
          <w:spacing w:val="-20"/>
          <w:w w:val="12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data</w:t>
      </w:r>
      <w:r>
        <w:rPr>
          <w:rFonts w:ascii="Times New Roman" w:cs="Times New Roman" w:eastAsia="Times New Roman" w:hAnsi="Times New Roman"/>
          <w:color w:val="000000"/>
          <w:spacing w:val="8"/>
          <w:w w:val="12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at</w:t>
      </w:r>
      <w:r>
        <w:rPr>
          <w:rFonts w:ascii="Times New Roman" w:cs="Times New Roman" w:eastAsia="Times New Roman" w:hAnsi="Times New Roman"/>
          <w:color w:val="000000"/>
          <w:spacing w:val="5"/>
          <w:w w:val="12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ramadi</w:t>
      </w:r>
      <w:r>
        <w:rPr>
          <w:rFonts w:ascii="Times New Roman" w:cs="Times New Roman" w:eastAsia="Times New Roman" w:hAnsi="Times New Roman"/>
          <w:color w:val="000000"/>
          <w:spacing w:val="-9"/>
          <w:w w:val="12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city</w:t>
      </w:r>
      <w:r>
        <w:rPr>
          <w:rFonts w:ascii="Times New Roman" w:cs="Times New Roman" w:eastAsia="Times New Roman" w:hAnsi="Times New Roman"/>
          <w:color w:val="000000"/>
          <w:spacing w:val="23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loca</w:t>
      </w:r>
      <w:r>
        <w:rPr>
          <w:rFonts w:ascii="Times New Roman" w:cs="Times New Roman" w:eastAsia="Times New Roman" w:hAnsi="Times New Roman"/>
          <w:color w:val="000000"/>
          <w:spacing w:val="-4"/>
          <w:w w:val="119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ed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on</w:t>
      </w:r>
      <w:r>
        <w:rPr>
          <w:rFonts w:ascii="Times New Roman" w:cs="Times New Roman" w:eastAsia="Times New Roman" w:hAnsi="Times New Roman"/>
          <w:color w:val="000000"/>
          <w:spacing w:val="3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euphra</w:t>
      </w:r>
      <w:r>
        <w:rPr>
          <w:rFonts w:ascii="Times New Roman" w:cs="Times New Roman" w:eastAsia="Times New Roman" w:hAnsi="Times New Roman"/>
          <w:color w:val="000000"/>
          <w:spacing w:val="-4"/>
          <w:w w:val="121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es</w:t>
      </w:r>
      <w:r>
        <w:rPr>
          <w:rFonts w:ascii="Times New Roman" w:cs="Times New Roman" w:eastAsia="Times New Roman" w:hAnsi="Times New Roman"/>
          <w:color w:val="000000"/>
          <w:spacing w:val="3"/>
          <w:w w:val="12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1"/>
          <w:sz w:val="14"/>
          <w:szCs w:val="14"/>
        </w:rPr>
        <w:t>rive</w:t>
      </w:r>
      <w:r>
        <w:rPr>
          <w:rFonts w:ascii="Times New Roman" w:cs="Times New Roman" w:eastAsia="Times New Roman" w:hAnsi="Times New Roman"/>
          <w:color w:val="000000"/>
          <w:spacing w:val="-9"/>
          <w:w w:val="111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99"/>
          <w:sz w:val="14"/>
          <w:szCs w:val="14"/>
        </w:rPr>
        <w:t>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6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79"/>
      </w:pPr>
      <w:r>
        <w:pict>
          <v:group coordorigin="2673,13" coordsize="266,111" style="position:absolute;margin-left:133.656pt;margin-top:0.6502pt;width:13.281pt;height:5.543pt;mso-position-horizontal-relative:page;mso-position-vertical-relative:paragraph;z-index:-2123">
            <v:shape coordorigin="2673,13" coordsize="266,111" fillcolor="#000000" filled="t" path="m2889,101l2887,96,2886,90,2886,81,2887,75,2888,68,2889,62,2891,55,2893,49,2896,44,2899,38,2902,34,2907,30,2911,25,2915,22,2920,20,2924,18,2930,17,2937,16,2937,13,2926,13,2920,14,2914,16,2907,19,2901,23,2894,30,2886,37,2881,44,2877,53,2873,61,2871,70,2871,95,2876,107,2886,116,2891,121,2891,107,2889,101xe" stroked="f" style="position:absolute;left:2673;top:13;width:266;height:111">
              <v:path arrowok="t"/>
              <v:fill/>
            </v:shape>
            <v:shape coordorigin="2673,13" coordsize="266,111" fillcolor="#000000" filled="t" path="m2756,115l2757,120,2762,124,2767,124,2773,120,2774,115,2773,111,2767,106,2762,106,2759,109,2756,115xe" stroked="f" style="position:absolute;left:2673;top:13;width:266;height:111">
              <v:path arrowok="t"/>
              <v:fill/>
            </v:shape>
            <v:shape coordorigin="2673,13" coordsize="266,111" fillcolor="#000000" filled="t" path="m2707,60l2694,49,2694,68,2686,74,2688,83,2690,79,2694,75,2698,71,2709,80,2717,87,2710,63,2713,54,2707,60xe" stroked="f" style="position:absolute;left:2673;top:13;width:266;height:111">
              <v:path arrowok="t"/>
              <v:fill/>
            </v:shape>
            <v:shape coordorigin="2673,13" coordsize="266,111" fillcolor="#000000" filled="t" path="m2674,38l2674,43,2676,47,2678,51,2680,56,2686,61,2694,68,2694,49,2689,44,2686,38,2686,33,2686,29,2691,22,2694,19,2698,18,2709,18,2713,19,2719,25,2721,30,2721,39,2719,46,2717,50,2713,54,2710,63,2719,57,2725,52,2728,48,2731,44,2732,40,2732,30,2730,25,2724,20,2719,15,2712,13,2695,13,2688,16,2682,21,2677,25,2674,31,2674,38xe" stroked="f" style="position:absolute;left:2673;top:13;width:266;height:111">
              <v:path arrowok="t"/>
              <v:fill/>
            </v:shape>
            <v:shape coordorigin="2673,13" coordsize="266,111" fillcolor="#000000" filled="t" path="m2673,97l2673,103,2675,109,2680,114,2686,120,2693,124,2713,124,2720,121,2726,116,2732,110,2735,104,2735,90,2733,85,2729,80,2726,75,2719,70,2710,63,2717,87,2720,93,2723,99,2723,107,2718,115,2715,118,2710,119,2699,119,2694,117,2691,113,2687,109,2685,104,2685,92,2686,87,2688,83,2686,74,2681,79,2678,83,2675,88,2673,93,2673,97xe" stroked="f" style="position:absolute;left:2673;top:13;width:266;height:111">
              <v:path arrowok="t"/>
              <v:fill/>
            </v:shape>
            <v:shape coordorigin="2673,13" coordsize="266,111" fillcolor="#000000" filled="t" path="m2816,90l2802,105,2787,119,2787,122,2849,122,2857,101,2854,101,2851,105,2845,109,2841,110,2803,110,2807,107,2815,98,2828,84,2836,75,2843,66,2847,57,2849,52,2850,46,2850,33,2847,27,2842,21,2836,16,2829,13,2812,13,2805,16,2800,21,2794,26,2791,33,2790,43,2793,43,2795,37,2798,33,2802,30,2806,27,2811,25,2822,25,2827,27,2831,32,2835,36,2837,41,2837,57,2833,67,2826,77,2816,90xe" stroked="f" style="position:absolute;left:2673;top:13;width:266;height:111">
              <v:path arrowok="t"/>
              <v:fill/>
            </v:shape>
            <v:shape coordorigin="2673,13" coordsize="266,111" fillcolor="#000000" filled="t" path="m2916,117l2912,119,2907,119,2900,118,2894,112,2891,107,2891,121,2898,124,2916,124,2924,119,2931,110,2936,103,2939,95,2939,77,2936,69,2931,63,2925,57,2919,54,2904,54,2897,57,2889,62,2888,68,2892,65,2898,63,2902,61,2911,61,2916,65,2919,71,2923,78,2925,85,2925,102,2923,108,2919,113,2916,117xe" stroked="f" style="position:absolute;left:2673;top:13;width:266;height:111">
              <v:path arrowok="t"/>
              <v:fill/>
            </v:shape>
            <w10:wrap type="none"/>
          </v:group>
        </w:pict>
      </w:r>
      <w:r>
        <w:pict>
          <v:group coordorigin="3672,13" coordsize="336,111" style="position:absolute;margin-left:183.581pt;margin-top:0.6506pt;width:16.821pt;height:5.543pt;mso-position-horizontal-relative:page;mso-position-vertical-relative:paragraph;z-index:-2122">
            <v:shape coordorigin="3672,13" coordsize="336,111" fillcolor="#000000" filled="t" path="m3714,122l3714,119,3709,119,3704,117,3700,113,3700,109,3700,13,3698,13,3672,26,3673,28,3679,26,3684,27,3687,33,3687,38,3687,109,3686,114,3682,118,3679,119,3674,119,3674,122,3714,122xe" stroked="f" style="position:absolute;left:3672;top:13;width:336;height:111">
              <v:path arrowok="t"/>
              <v:fill/>
            </v:shape>
            <v:shape coordorigin="3672,13" coordsize="336,111" fillcolor="#000000" filled="t" path="m3963,124l3963,115,3960,107,3956,98,3954,118,3963,124xe" stroked="f" style="position:absolute;left:3672;top:13;width:336;height:111">
              <v:path arrowok="t"/>
              <v:fill/>
            </v:shape>
            <v:shape coordorigin="3672,13" coordsize="336,111" fillcolor="#000000" filled="t" path="m3915,122l3915,119,3910,119,3905,117,3902,113,3901,109,3901,13,3899,13,3873,26,3874,28,3880,26,3886,27,3888,33,3888,38,3888,109,3888,114,3883,118,3880,119,3875,119,3875,122,3915,122xe" stroked="f" style="position:absolute;left:3672;top:13;width:336;height:111">
              <v:path arrowok="t"/>
              <v:fill/>
            </v:shape>
            <v:shape coordorigin="3672,13" coordsize="336,111" fillcolor="#000000" filled="t" path="m3825,115l3826,120,3831,124,3836,124,3841,120,3842,115,3841,111,3836,106,3831,106,3827,109,3825,115xe" stroked="f" style="position:absolute;left:3672;top:13;width:336;height:111">
              <v:path arrowok="t"/>
              <v:fill/>
            </v:shape>
            <v:shape coordorigin="3672,13" coordsize="336,111" fillcolor="#000000" filled="t" path="m3955,62l3955,53,3957,43,3958,34,3961,27,3964,23,3970,18,3977,18,3982,21,3985,23,3987,28,3989,34,3991,42,3993,52,3993,80,3991,93,3989,102,3987,108,3985,112,3979,117,3973,119,3967,119,3963,115,3963,124,3978,124,3984,122,3989,118,3995,114,3999,108,4003,99,4006,90,4008,80,4008,67,4005,45,3998,28,3996,25,3989,17,3982,13,3969,13,3964,15,3959,18,3953,22,3948,29,3945,38,3941,46,3939,57,3939,83,3942,95,3948,106,3954,118,3956,98,3955,86,3955,62xe" stroked="f" style="position:absolute;left:3672;top:13;width:336;height:111">
              <v:path arrowok="t"/>
              <v:fill/>
            </v:shape>
            <v:shape coordorigin="3672,13" coordsize="336,111" fillcolor="#000000" filled="t" path="m3766,15l3745,57,3755,57,3763,58,3769,61,3776,64,3782,68,3786,74,3790,79,3792,85,3792,98,3790,104,3785,109,3780,113,3775,115,3765,115,3757,111,3753,109,3748,108,3744,109,3742,116,3746,120,3749,122,3754,124,3766,124,3773,122,3779,119,3783,117,3790,111,3794,108,3797,104,3799,99,3801,94,3802,89,3802,74,3799,65,3792,58,3784,50,3773,45,3759,43,3766,29,3798,29,3804,15,3766,15xe" stroked="f" style="position:absolute;left:3672;top:13;width:336;height:111">
              <v:path arrowok="t"/>
              <v:fill/>
            </v:shape>
            <w10:wrap type="none"/>
          </v:group>
        </w:pict>
      </w:r>
      <w:r>
        <w:pict>
          <v:group coordorigin="5906,13" coordsize="323,111" style="position:absolute;margin-left:295.321pt;margin-top:0.6506pt;width:16.126pt;height:5.543pt;mso-position-horizontal-relative:page;mso-position-vertical-relative:paragraph;z-index:-2119">
            <v:shape coordorigin="5906,13" coordsize="323,111" fillcolor="#000000" filled="t" path="m6091,94l6136,94,6099,82,6136,30,6136,82,6099,82,6136,94,6136,122,6149,122,6149,94,6164,94,6164,82,6149,82,6149,13,6141,13,6091,84,6091,94xe" stroked="f" style="position:absolute;left:5906;top:13;width:323;height:111">
              <v:path arrowok="t"/>
              <v:fill/>
            </v:shape>
            <v:shape coordorigin="5906,13" coordsize="323,111" fillcolor="#000000" filled="t" path="m6229,122l6229,119,6224,119,6219,117,6216,113,6216,109,6216,13,6213,13,6187,26,6188,28,6194,26,6200,27,6202,33,6203,38,6203,109,6202,114,6197,118,6194,119,6189,119,6189,122,6229,122xe" stroked="f" style="position:absolute;left:5906;top:13;width:323;height:111">
              <v:path arrowok="t"/>
              <v:fill/>
            </v:shape>
            <v:shape coordorigin="5906,13" coordsize="323,111" fillcolor="#000000" filled="t" path="m6001,90l5987,105,5972,119,5972,122,6035,122,6043,101,6040,101,6037,105,6031,109,6027,110,5989,110,5992,107,6001,98,6014,84,6022,75,6029,66,6032,57,6035,52,6036,46,6036,33,6033,27,6027,21,6022,16,6014,13,5998,13,5991,16,5986,21,5980,26,5977,33,5975,43,5978,43,5980,37,5983,33,5988,30,5992,27,5996,25,6007,25,6012,27,6017,32,6021,36,6023,41,6023,57,6019,67,6011,77,6001,90xe" stroked="f" style="position:absolute;left:5906;top:13;width:323;height:111">
              <v:path arrowok="t"/>
              <v:fill/>
            </v:shape>
            <v:shape coordorigin="5906,13" coordsize="323,111" fillcolor="#000000" filled="t" path="m6060,115l6060,120,6066,124,6071,124,6076,120,6077,115,6076,111,6071,106,6066,106,6062,109,6060,115xe" stroked="f" style="position:absolute;left:5906;top:13;width:323;height:111">
              <v:path arrowok="t"/>
              <v:fill/>
            </v:shape>
            <v:shape coordorigin="5906,13" coordsize="323,111" fillcolor="#000000" filled="t" path="m5948,122l5948,119,5944,119,5939,117,5935,113,5935,109,5935,13,5932,13,5906,26,5908,28,5914,26,5919,27,5922,33,5922,38,5922,109,5921,114,5917,118,5913,119,5908,119,5908,122,5948,122xe" stroked="f" style="position:absolute;left:5906;top:13;width:323;height:111">
              <v:path arrowok="t"/>
              <v:fill/>
            </v:shape>
            <w10:wrap type="none"/>
          </v:group>
        </w:pict>
      </w:r>
      <w:r>
        <w:pict>
          <v:group coordorigin="7817,3533" coordsize="349,111" style="position:absolute;margin-left:390.825pt;margin-top:176.641pt;width:17.437pt;height:5.543pt;mso-position-horizontal-relative:page;mso-position-vertical-relative:page;z-index:-2116">
            <v:shape coordorigin="7817,3533" coordsize="349,111" fillcolor="#000000" filled="t" path="m8112,3582l8112,3573,8114,3563,8115,3554,8118,3547,8122,3543,8127,3538,8134,3538,8139,3541,8142,3543,8144,3547,8146,3553,8149,3561,8150,3572,8150,3600,8149,3613,8146,3622,8145,3628,8142,3632,8136,3637,8131,3638,8125,3638,8120,3634,8120,3643,8135,3643,8141,3641,8146,3638,8152,3634,8156,3627,8160,3619,8163,3610,8165,3600,8165,3587,8163,3565,8155,3548,8153,3545,8147,3537,8139,3533,8126,3533,8121,3534,8116,3538,8110,3542,8106,3549,8102,3558,8098,3566,8096,3577,8096,3603,8099,3615,8105,3625,8112,3637,8114,3617,8112,3605,8112,3582xe" stroked="f" style="position:absolute;left:7817;top:3533;width:349;height:111">
              <v:path arrowok="t"/>
              <v:fill/>
            </v:shape>
            <v:shape coordorigin="7817,3533" coordsize="349,111" fillcolor="#000000" filled="t" path="m8020,3588l8026,3594,8031,3600,8037,3603,8052,3603,8059,3600,8067,3595,8065,3604,8061,3612,8056,3620,8050,3628,8045,3633,8039,3636,8033,3639,8027,3641,8020,3641,8020,3644,8034,3644,8043,3641,8052,3635,8062,3629,8070,3620,8076,3610,8082,3600,8085,3589,8085,3564,8081,3553,8073,3544,8067,3536,8060,3533,8051,3533,8045,3538,8053,3538,8060,3543,8063,3546,8066,3550,8067,3556,8069,3562,8070,3568,8070,3577,8069,3582,8068,3589,8063,3593,8060,3594,8054,3596,8046,3596,8042,3593,8039,3589,8034,3583,8032,3574,8032,3555,8033,3548,8032,3537,8026,3546,8020,3553,8018,3562,8018,3581,8020,3588xe" stroked="f" style="position:absolute;left:7817;top:3533;width:349;height:111">
              <v:path arrowok="t"/>
              <v:fill/>
            </v:shape>
            <v:shape coordorigin="7817,3533" coordsize="349,111" fillcolor="#000000" filled="t" path="m7818,3631l7817,3635,7820,3641,7823,3642,7828,3643,7850,3643,7861,3639,7868,3630,7874,3623,7877,3615,7877,3600,7875,3594,7872,3589,7869,3585,7864,3581,7857,3578,7867,3570,7872,3562,7872,3550,7870,3545,7867,3541,7862,3536,7855,3533,7840,3533,7834,3535,7830,3539,7825,3543,7821,3548,7818,3555,7821,3557,7826,3548,7833,3543,7846,3543,7850,3545,7857,3552,7859,3556,7859,3566,7856,3573,7851,3579,7847,3582,7843,3584,7839,3586,7834,3586,7837,3589,7841,3589,7845,3589,7853,3593,7858,3597,7863,3604,7865,3607,7865,3612,7865,3621,7863,3626,7859,3630,7856,3634,7851,3637,7846,3637,7841,3636,7836,3634,7830,3631,7827,3630,7823,3629,7818,3631xe" stroked="f" style="position:absolute;left:7817;top:3533;width:349;height:111">
              <v:path arrowok="t"/>
              <v:fill/>
            </v:shape>
            <v:shape coordorigin="7817,3533" coordsize="349,111" fillcolor="#000000" filled="t" path="m7924,3610l7910,3624,7895,3639,7895,3641,7958,3641,7965,3621,7962,3621,7959,3625,7954,3629,7949,3629,7912,3630,7915,3627,7923,3618,7936,3604,7945,3594,7951,3585,7955,3577,7957,3572,7959,3566,7959,3553,7956,3547,7950,3541,7944,3536,7937,3533,7920,3533,7913,3535,7908,3541,7903,3546,7899,3553,7898,3563,7901,3563,7903,3557,7906,3552,7910,3549,7914,3546,7919,3545,7930,3545,7935,3547,7939,3551,7943,3556,7945,3561,7945,3577,7941,3587,7934,3597,7924,3610xe" stroked="f" style="position:absolute;left:7817;top:3533;width:349;height:111">
              <v:path arrowok="t"/>
              <v:fill/>
            </v:shape>
            <v:shape coordorigin="7817,3533" coordsize="349,111" fillcolor="#000000" filled="t" path="m8041,3533l8032,3537,8033,3548,8037,3544,8040,3540,8045,3538,8051,3533,8041,3533xe" stroked="f" style="position:absolute;left:7817;top:3533;width:349;height:111">
              <v:path arrowok="t"/>
              <v:fill/>
            </v:shape>
            <v:shape coordorigin="7817,3533" coordsize="349,111" fillcolor="#000000" filled="t" path="m7982,3635l7983,3639,7988,3644,7993,3644,7999,3639,7999,3635,7999,3630,7993,3626,7988,3626,7985,3629,7982,3635xe" stroked="f" style="position:absolute;left:7817;top:3533;width:349;height:111">
              <v:path arrowok="t"/>
              <v:fill/>
            </v:shape>
            <v:shape coordorigin="7817,3533" coordsize="349,111" fillcolor="#000000" filled="t" path="m8120,3643l8120,3634,8117,3627,8114,3617,8112,3637,8120,3643xe" stroked="f" style="position:absolute;left:7817;top:3533;width:349;height:111">
              <v:path arrowok="t"/>
              <v:fill/>
            </v:shape>
            <w10:wrap type="none"/>
          </v:group>
        </w:pict>
      </w:r>
      <w:r>
        <w:pict>
          <v:group coordorigin="2696,390" coordsize="267,111" style="position:absolute;margin-left:134.779pt;margin-top:19.4905pt;width:13.333pt;height:5.543pt;mso-position-horizontal-relative:page;mso-position-vertical-relative:paragraph;z-index:-2112">
            <v:shape coordorigin="2696,390" coordsize="267,111" fillcolor="#000000" filled="t" path="m2711,439l2712,430,2713,420,2714,411,2717,404,2721,400,2727,395,2733,395,2738,398,2741,400,2743,404,2745,410,2748,418,2749,429,2749,457,2748,470,2745,479,2744,485,2742,489,2736,494,2730,495,2724,495,2719,492,2719,500,2735,500,2740,498,2745,494,2751,491,2756,484,2759,476,2763,467,2764,457,2764,444,2762,422,2754,405,2746,394,2738,390,2725,390,2720,391,2716,395,2710,399,2705,406,2701,414,2697,423,2696,434,2696,460,2698,472,2704,482,2711,494,2713,474,2711,462,2711,439xe" stroked="f" style="position:absolute;left:2696;top:390;width:267;height:111">
              <v:path arrowok="t"/>
              <v:fill/>
            </v:shape>
            <v:shape coordorigin="2696,390" coordsize="267,111" fillcolor="#000000" filled="t" path="m2719,500l2719,492,2716,484,2713,474,2711,494,2719,500xe" stroked="f" style="position:absolute;left:2696;top:390;width:267;height:111">
              <v:path arrowok="t"/>
              <v:fill/>
            </v:shape>
            <v:shape coordorigin="2696,390" coordsize="267,111" fillcolor="#000000" filled="t" path="m2841,390l2833,394,2834,405,2837,401,2841,397,2845,395,2851,390,2841,390xe" stroked="f" style="position:absolute;left:2696;top:390;width:267;height:111">
              <v:path arrowok="t"/>
              <v:fill/>
            </v:shape>
            <v:shape coordorigin="2696,390" coordsize="267,111" fillcolor="#000000" filled="t" path="m2783,492l2783,496,2789,501,2794,501,2799,496,2800,492,2799,487,2794,483,2789,483,2785,486,2783,492xe" stroked="f" style="position:absolute;left:2696;top:390;width:267;height:111">
              <v:path arrowok="t"/>
              <v:fill/>
            </v:shape>
            <v:shape coordorigin="2696,390" coordsize="267,111" fillcolor="#000000" filled="t" path="m2934,436l2921,426,2922,445,2914,450,2916,460,2918,455,2921,451,2926,448,2937,457,2944,464,2938,439,2941,431,2934,436xe" stroked="f" style="position:absolute;left:2696;top:390;width:267;height:111">
              <v:path arrowok="t"/>
              <v:fill/>
            </v:shape>
            <v:shape coordorigin="2696,390" coordsize="267,111" fillcolor="#000000" filled="t" path="m2902,415l2902,420,2903,424,2906,428,2908,432,2914,438,2922,445,2921,426,2917,421,2914,415,2913,410,2913,406,2918,399,2922,396,2926,394,2937,394,2941,396,2947,402,2949,406,2949,416,2946,423,2945,426,2941,431,2938,439,2947,434,2953,429,2956,425,2958,421,2960,417,2960,407,2957,401,2952,397,2947,392,2940,390,2922,390,2915,392,2910,397,2905,402,2902,408,2902,415xe" stroked="f" style="position:absolute;left:2696;top:390;width:267;height:111">
              <v:path arrowok="t"/>
              <v:fill/>
            </v:shape>
            <v:shape coordorigin="2696,390" coordsize="267,111" fillcolor="#000000" filled="t" path="m2901,474l2901,480,2903,486,2908,491,2913,497,2921,500,2940,500,2948,498,2954,492,2959,487,2962,481,2962,467,2960,462,2956,456,2953,452,2947,447,2938,439,2944,464,2948,470,2951,476,2951,484,2946,491,2943,495,2938,496,2927,496,2922,494,2918,490,2915,486,2913,481,2913,469,2914,464,2916,460,2914,450,2909,456,2906,460,2902,465,2901,469,2901,474xe" stroked="f" style="position:absolute;left:2696;top:390;width:267;height:111">
              <v:path arrowok="t"/>
              <v:fill/>
            </v:shape>
            <v:shape coordorigin="2696,390" coordsize="267,111" fillcolor="#000000" filled="t" path="m2821,445l2826,451,2832,457,2838,460,2852,460,2860,457,2868,452,2866,461,2862,469,2856,477,2851,485,2845,490,2839,493,2833,496,2827,498,2820,498,2820,501,2835,501,2844,498,2852,492,2863,486,2871,477,2877,467,2882,457,2885,446,2885,421,2882,410,2874,401,2868,393,2860,390,2851,390,2845,395,2854,395,2860,400,2864,403,2866,407,2868,413,2870,419,2870,425,2870,434,2870,439,2869,446,2864,450,2860,451,2854,453,2847,453,2843,450,2839,446,2835,440,2832,431,2832,412,2834,405,2833,394,2826,403,2821,410,2818,419,2818,438,2821,445xe" stroked="f" style="position:absolute;left:2696;top:390;width:267;height:111">
              <v:path arrowok="t"/>
              <v:fill/>
            </v:shape>
            <w10:wrap type="none"/>
          </v:group>
        </w:pict>
      </w:r>
      <w:r>
        <w:pict>
          <v:group coordorigin="3695,390" coordsize="258,111" style="position:absolute;margin-left:184.731pt;margin-top:19.4908pt;width:12.924pt;height:5.543pt;mso-position-horizontal-relative:page;mso-position-vertical-relative:paragraph;z-index:-2111">
            <v:shape coordorigin="3695,390" coordsize="258,111" fillcolor="#000000" filled="t" path="m3884,392l3827,392,3817,417,3819,418,3822,413,3825,409,3830,407,3832,406,3837,405,3872,405,3840,501,3849,501,3884,395,3884,392xe" stroked="f" style="position:absolute;left:3695;top:390;width:258;height:111">
              <v:path arrowok="t"/>
              <v:fill/>
            </v:shape>
            <v:shape coordorigin="3695,390" coordsize="258,111" fillcolor="#000000" filled="t" path="m3724,467l3710,481,3695,496,3695,498,3757,498,3765,478,3762,478,3759,482,3753,486,3749,486,3745,487,3711,487,3715,484,3723,475,3736,461,3744,451,3751,442,3755,434,3757,429,3758,423,3758,410,3756,404,3750,398,3744,393,3737,390,3720,390,3713,392,3708,398,3702,403,3699,410,3698,420,3701,420,3703,414,3706,409,3710,406,3714,403,3719,402,3730,402,3735,404,3739,408,3743,413,3745,418,3745,434,3741,444,3734,454,3724,467xe" stroked="f" style="position:absolute;left:3695;top:390;width:258;height:111">
              <v:path arrowok="t"/>
              <v:fill/>
            </v:shape>
            <v:shape coordorigin="3695,390" coordsize="258,111" fillcolor="#000000" filled="t" path="m3953,498l3953,496,3948,495,3944,494,3940,489,3940,486,3940,390,3937,390,3911,402,3912,405,3919,402,3924,404,3926,409,3927,414,3927,486,3926,491,3921,495,3918,495,3913,496,3913,498,3953,498xe" stroked="f" style="position:absolute;left:3695;top:390;width:258;height:111">
              <v:path arrowok="t"/>
              <v:fill/>
            </v:shape>
            <v:shape coordorigin="3695,390" coordsize="258,111" fillcolor="#000000" filled="t" path="m3784,492l3785,496,3790,501,3795,501,3801,496,3801,492,3801,487,3795,483,3790,483,3786,486,3784,492xe" stroked="f" style="position:absolute;left:3695;top:390;width:258;height:111">
              <v:path arrowok="t"/>
              <v:fill/>
            </v:shape>
            <w10:wrap type="none"/>
          </v:group>
        </w:pict>
      </w:r>
      <w:r>
        <w:pict>
          <v:group coordorigin="5934,390" coordsize="265,111" style="position:absolute;margin-left:296.709pt;margin-top:19.4905pt;width:13.258pt;height:5.543pt;mso-position-horizontal-relative:page;mso-position-vertical-relative:paragraph;z-index:-2108">
            <v:shape coordorigin="5934,390" coordsize="265,111" fillcolor="#000000" filled="t" path="m6161,392l6141,433,6151,434,6158,435,6164,437,6171,440,6177,445,6181,450,6185,456,6187,462,6187,475,6185,481,6180,485,6176,490,6170,492,6160,492,6152,488,6148,485,6144,484,6139,486,6137,493,6142,497,6144,499,6149,500,6162,500,6168,499,6174,496,6178,494,6186,488,6189,485,6192,481,6194,476,6196,471,6198,466,6198,451,6194,442,6187,435,6179,427,6168,422,6154,420,6161,405,6193,405,6199,392,6161,392xe" stroked="f" style="position:absolute;left:5934;top:390;width:265;height:111">
              <v:path arrowok="t"/>
              <v:fill/>
            </v:shape>
            <v:shape coordorigin="5934,390" coordsize="265,111" fillcolor="#000000" filled="t" path="m6109,498l6109,496,6104,495,6099,494,6096,489,6096,486,6096,390,6093,390,6067,402,6068,405,6074,402,6080,404,6082,409,6083,414,6083,486,6082,491,6077,495,6074,495,6069,496,6069,498,6109,498xe" stroked="f" style="position:absolute;left:5934;top:390;width:265;height:111">
              <v:path arrowok="t"/>
              <v:fill/>
            </v:shape>
            <v:shape coordorigin="5934,390" coordsize="265,111" fillcolor="#000000" filled="t" path="m6021,492l6022,496,6027,501,6032,501,6038,496,6039,492,6038,487,6032,483,6027,483,6024,486,6021,492xe" stroked="f" style="position:absolute;left:5934;top:390;width:265;height:111">
              <v:path arrowok="t"/>
              <v:fill/>
            </v:shape>
            <v:shape coordorigin="5934,390" coordsize="265,111" fillcolor="#000000" filled="t" path="m5950,439l5950,430,5952,420,5953,411,5956,404,5959,400,5965,395,5972,395,5977,398,5980,400,5982,404,5984,410,5986,418,5988,429,5988,457,5986,470,5984,479,5982,485,5980,489,5974,494,5968,495,5962,495,5958,492,5958,500,5973,500,5979,498,5984,494,5990,491,5994,484,5998,476,6001,467,6003,457,6003,444,6001,422,5993,405,5984,394,5977,390,5964,390,5959,391,5954,395,5948,399,5943,406,5940,414,5936,423,5934,434,5934,460,5937,472,5943,482,5949,494,5951,474,5950,462,5950,439xe" stroked="f" style="position:absolute;left:5934;top:390;width:265;height:111">
              <v:path arrowok="t"/>
              <v:fill/>
            </v:shape>
            <v:shape coordorigin="5934,390" coordsize="265,111" fillcolor="#000000" filled="t" path="m5958,500l5958,492,5955,484,5951,474,5949,494,5958,500xe" stroked="f" style="position:absolute;left:5934;top:390;width:265;height:111">
              <v:path arrowok="t"/>
              <v:fill/>
            </v:shape>
            <w10:wrap type="none"/>
          </v:group>
        </w:pict>
      </w:r>
      <w:r>
        <w:pict>
          <v:group coordorigin="7856,3910" coordsize="254,111" style="position:absolute;margin-left:392.804pt;margin-top:195.481pt;width:12.712pt;height:5.543pt;mso-position-horizontal-relative:page;mso-position-vertical-relative:page;z-index:-2105">
            <v:shape coordorigin="7856,3910" coordsize="254,111" fillcolor="#000000" filled="t" path="m7880,3912l7860,3953,7869,3954,7877,3955,7883,3957,7890,3960,7896,3965,7900,3970,7904,3976,7906,3982,7906,3995,7904,4001,7899,4005,7895,4010,7889,4012,7879,4012,7871,4008,7867,4005,7862,4004,7858,4006,7856,4012,7860,4017,7863,4019,7868,4020,7881,4020,7887,4019,7893,4016,7897,4014,7904,4008,7908,4004,7911,4000,7913,3996,7915,3991,7916,3986,7916,3970,7913,3962,7906,3955,7898,3947,7887,3941,7873,3939,7880,3925,7912,3925,7918,3912,7880,3912xe" stroked="f" style="position:absolute;left:7856;top:3910;width:254;height:111">
              <v:path arrowok="t"/>
              <v:fill/>
            </v:shape>
            <v:shape coordorigin="7856,3910" coordsize="254,111" fillcolor="#000000" filled="t" path="m8110,4018l8110,4015,8105,4015,8101,4014,8097,4009,8097,4005,8097,3910,8094,3910,8068,3922,8070,3925,8076,3922,8081,3923,8084,3929,8084,3934,8084,4006,8083,4011,8079,4015,8075,4015,8070,4015,8070,4018,8110,4018xe" stroked="f" style="position:absolute;left:7856;top:3910;width:254;height:111">
              <v:path arrowok="t"/>
              <v:fill/>
            </v:shape>
            <v:shape coordorigin="7856,3910" coordsize="254,111" fillcolor="#000000" filled="t" path="m7941,4012l7942,4016,7947,4020,7952,4020,7958,4016,7959,4012,7958,4007,7952,4003,7947,4003,7944,4006,7941,4012xe" stroked="f" style="position:absolute;left:7856;top:3910;width:254;height:111">
              <v:path arrowok="t"/>
              <v:fill/>
            </v:shape>
            <v:shape coordorigin="7856,3910" coordsize="254,111" fillcolor="#000000" filled="t" path="m8041,3912l7984,3912,7974,3937,7976,3938,7979,3933,7983,3929,7987,3927,7990,3925,7994,3925,8029,3925,7997,4020,8006,4020,8041,3915,8041,3912xe" stroked="f" style="position:absolute;left:7856;top:3910;width:254;height:111">
              <v:path arrowok="t"/>
              <v:fill/>
            </v:shape>
            <w10:wrap type="none"/>
          </v:group>
        </w:pict>
      </w:r>
      <w:r>
        <w:pict>
          <v:shape filled="f" stroked="f" style="position:absolute;margin-left:48.619pt;margin-top:80.731pt;width:477.51pt;height:190.475pt;mso-position-horizontal-relative:page;mso-position-vertical-relative:page;z-index:-2054" type="#_x0000_t202">
            <v:textbox inset="0,0,0,0">
              <w:txbxContent>
                <w:tbl>
                  <w:tblPr>
                    <w:tblW w:type="auto" w:w="0"/>
                    <w:tblLook w:val="01E0"/>
                    <w:jc w:val="left"/>
                    <w:tblLayout w:type="fixed"/>
                    <w:tblCellMar>
                      <w:top w:type="dxa" w:w="0"/>
                      <w:left w:type="dxa" w:w="0"/>
                      <w:bottom w:type="dxa" w:w="0"/>
                      <w:right w:type="dxa" w:w="0"/>
                    </w:tblCellMar>
                  </w:tblPr>
                  <w:tblGrid/>
                  <w:tr>
                    <w:trPr>
                      <w:trHeight w:hRule="exact" w:val="310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0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0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2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0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0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77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2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0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0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0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  <w:tr>
                    <w:trPr>
                      <w:trHeight w:hRule="exact" w:val="310"/>
                    </w:trPr>
                    <w:tc>
                      <w:tcPr>
                        <w:tcW w:type="dxa" w:w="1265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112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93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809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58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02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63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1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37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03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  <w:tc>
                      <w:tcPr>
                        <w:tcW w:type="dxa" w:w="720"/>
                        <w:tcBorders>
                          <w:top w:color="000000" w:space="0" w:sz="5" w:val="single"/>
                          <w:left w:color="000000" w:space="0" w:sz="5" w:val="single"/>
                          <w:bottom w:color="000000" w:space="0" w:sz="5" w:val="single"/>
                          <w:right w:color="000000" w:space="0" w:sz="5" w:val="single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pict>
          <v:shape style="width:32.4283pt;height:25.5334pt" type="#_x0000_t75">
            <v:imagedata o:title="" r:id="rId13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6" w:line="160" w:lineRule="exact"/>
      </w:pPr>
      <w:r>
        <w:rPr>
          <w:sz w:val="17"/>
          <w:szCs w:val="17"/>
        </w:rPr>
      </w:r>
    </w:p>
    <w:p>
      <w:pPr>
        <w:rPr>
          <w:rFonts w:ascii="Times New Roman" w:cs="Times New Roman" w:eastAsia="Times New Roman" w:hAnsi="Times New Roman"/>
          <w:sz w:val="13.4082"/>
          <w:szCs w:val="13.4082"/>
        </w:rPr>
        <w:jc w:val="left"/>
        <w:ind w:left="487"/>
      </w:pPr>
      <w:r>
        <w:pict>
          <v:group coordorigin="2669,13" coordsize="270,111" style="position:absolute;margin-left:133.459pt;margin-top:0.6497pt;width:13.501pt;height:5.544pt;mso-position-horizontal-relative:page;mso-position-vertical-relative:paragraph;z-index:-2101">
            <v:shape coordorigin="2669,13" coordsize="270,111" fillcolor="#000000" filled="t" path="m2693,124l2693,115,2690,107,2686,98,2685,118,2693,124xe" stroked="f" style="position:absolute;left:2669;top:13;width:270;height:111">
              <v:path arrowok="t"/>
              <v:fill/>
            </v:shape>
            <v:shape coordorigin="2669,13" coordsize="270,111" fillcolor="#000000" filled="t" path="m2894,124l2894,115,2891,107,2888,98,2886,118,2894,124xe" stroked="f" style="position:absolute;left:2669;top:13;width:270;height:111">
              <v:path arrowok="t"/>
              <v:fill/>
            </v:shape>
            <v:shape coordorigin="2669,13" coordsize="270,111" fillcolor="#000000" filled="t" path="m2844,122l2844,119,2839,119,2834,117,2831,113,2831,109,2831,13,2828,13,2802,26,2803,28,2809,26,2815,27,2817,33,2818,38,2818,109,2817,114,2812,118,2809,119,2804,119,2804,122,2844,122xe" stroked="f" style="position:absolute;left:2669;top:13;width:270;height:111">
              <v:path arrowok="t"/>
              <v:fill/>
            </v:shape>
            <v:shape coordorigin="2669,13" coordsize="270,111" fillcolor="#000000" filled="t" path="m2756,115l2757,120,2762,124,2767,124,2773,120,2774,115,2773,111,2767,106,2762,106,2759,109,2756,115xe" stroked="f" style="position:absolute;left:2669;top:13;width:270;height:111">
              <v:path arrowok="t"/>
              <v:fill/>
            </v:shape>
            <v:shape coordorigin="2669,13" coordsize="270,111" fillcolor="#000000" filled="t" path="m2886,62l2886,53,2888,43,2889,34,2892,27,2895,23,2901,18,2908,18,2913,21,2916,23,2918,28,2920,34,2923,42,2924,52,2924,80,2923,93,2920,102,2919,108,2916,112,2910,117,2905,119,2899,119,2894,115,2894,124,2909,124,2915,122,2920,118,2926,114,2930,108,2934,99,2937,90,2939,80,2939,67,2937,45,2929,28,2921,17,2913,13,2900,13,2895,15,2890,18,2884,22,2880,29,2876,38,2872,46,2870,57,2870,83,2873,95,2879,106,2886,118,2888,98,2886,86,2886,62xe" stroked="f" style="position:absolute;left:2669;top:13;width:270;height:111">
              <v:path arrowok="t"/>
              <v:fill/>
            </v:shape>
            <v:shape coordorigin="2669,13" coordsize="270,111" fillcolor="#000000" filled="t" path="m2685,62l2685,53,2687,43,2688,34,2691,27,2694,23,2700,18,2707,18,2712,21,2715,23,2717,28,2719,34,2721,42,2723,52,2723,80,2721,93,2719,102,2717,108,2715,112,2709,117,2703,119,2697,119,2693,115,2693,124,2708,124,2714,122,2719,118,2725,114,2729,108,2733,99,2736,90,2738,80,2738,67,2735,45,2728,28,2719,17,2712,13,2699,13,2694,15,2689,18,2683,22,2678,29,2675,38,2671,46,2669,57,2669,83,2672,95,2678,106,2685,118,2686,98,2685,86,2685,62xe" stroked="f" style="position:absolute;left:2669;top:13;width:270;height:111">
              <v:path arrowok="t"/>
              <v:fill/>
            </v:shape>
            <w10:wrap type="none"/>
          </v:group>
        </w:pict>
      </w:r>
      <w:r>
        <w:pict>
          <v:group coordorigin="3710,13" coordsize="256,111" style="position:absolute;margin-left:185.501pt;margin-top:0.6496pt;width:12.779pt;height:5.544pt;mso-position-horizontal-relative:page;mso-position-vertical-relative:paragraph;z-index:-2100">
            <v:shape coordorigin="3710,13" coordsize="256,111" fillcolor="#000000" filled="t" path="m3822,38l3822,43,3823,47,3826,51,3828,56,3833,61,3842,68,3841,49,3837,44,3834,38,3833,33,3833,29,3838,22,3842,19,3846,18,3857,18,3861,19,3867,25,3869,30,3869,39,3866,46,3864,50,3860,54,3858,63,3867,57,3873,52,3876,48,3878,44,3880,40,3880,30,3877,25,3872,20,3867,15,3860,13,3842,13,3835,15,3830,20,3825,25,3822,31,3822,38xe" stroked="f" style="position:absolute;left:3710;top:13;width:256;height:111">
              <v:path arrowok="t"/>
              <v:fill/>
            </v:shape>
            <v:shape coordorigin="3710,13" coordsize="256,111" fillcolor="#000000" filled="t" path="m3821,97l3821,103,3823,109,3827,114,3833,120,3841,124,3860,124,3868,121,3874,116,3879,110,3882,104,3882,90,3880,85,3876,79,3873,75,3867,70,3858,63,3864,87,3868,93,3871,99,3871,107,3866,115,3863,118,3858,119,3847,119,3842,117,3838,113,3835,109,3833,104,3833,92,3834,87,3836,83,3834,74,3829,79,3825,83,3822,88,3821,93,3821,97xe" stroked="f" style="position:absolute;left:3710;top:13;width:256;height:111">
              <v:path arrowok="t"/>
              <v:fill/>
            </v:shape>
            <v:shape coordorigin="3710,13" coordsize="256,111" fillcolor="#000000" filled="t" path="m3966,15l3909,15,3898,40,3901,41,3903,36,3907,33,3911,30,3914,29,3918,28,3953,28,3921,124,3930,124,3966,18,3966,15xe" stroked="f" style="position:absolute;left:3710;top:13;width:256;height:111">
              <v:path arrowok="t"/>
              <v:fill/>
            </v:shape>
            <v:shape coordorigin="3710,13" coordsize="256,111" fillcolor="#000000" filled="t" path="m3784,115l3785,120,3790,124,3795,124,3801,120,3801,115,3801,111,3795,106,3790,106,3786,109,3784,115xe" stroked="f" style="position:absolute;left:3710;top:13;width:256;height:111">
              <v:path arrowok="t"/>
              <v:fill/>
            </v:shape>
            <v:shape coordorigin="3710,13" coordsize="256,111" fillcolor="#000000" filled="t" path="m3752,122l3752,119,3747,119,3742,117,3739,113,3739,109,3739,13,3736,13,3710,26,3711,28,3717,26,3723,27,3725,33,3726,38,3726,109,3725,114,3720,118,3717,119,3712,119,3712,122,3752,122xe" stroked="f" style="position:absolute;left:3710;top:13;width:256;height:111">
              <v:path arrowok="t"/>
              <v:fill/>
            </v:shape>
            <v:shape coordorigin="3710,13" coordsize="256,111" fillcolor="#000000" filled="t" path="m3854,60l3841,49,3842,68,3834,74,3836,83,3838,79,3841,75,3846,71,3857,80,3864,87,3858,63,3860,54,3854,60xe" stroked="f" style="position:absolute;left:3710;top:13;width:256;height:111">
              <v:path arrowok="t"/>
              <v:fill/>
            </v:shape>
            <w10:wrap type="none"/>
          </v:group>
        </w:pict>
      </w:r>
      <w:r>
        <w:pict>
          <v:group coordorigin="5934,13" coordsize="270,111" style="position:absolute;margin-left:296.709pt;margin-top:0.6497pt;width:13.478pt;height:5.544pt;mso-position-horizontal-relative:page;mso-position-vertical-relative:paragraph;z-index:-2097">
            <v:shape coordorigin="5934,13" coordsize="270,111" fillcolor="#000000" filled="t" path="m6181,117l6177,119,6172,119,6165,118,6159,112,6156,107,6156,121,6163,124,6181,124,6189,119,6196,110,6201,103,6204,95,6204,77,6201,69,6196,63,6190,57,6184,54,6169,54,6162,57,6154,62,6153,68,6157,65,6163,63,6167,61,6176,61,6181,65,6184,71,6188,78,6190,85,6190,102,6188,108,6184,113,6181,117xe" stroked="f" style="position:absolute;left:5934;top:13;width:270;height:111">
              <v:path arrowok="t"/>
              <v:fill/>
            </v:shape>
            <v:shape coordorigin="5934,13" coordsize="270,111" fillcolor="#000000" filled="t" path="m6154,101l6152,96,6151,90,6151,81,6152,75,6153,68,6154,62,6156,55,6158,49,6161,44,6164,38,6167,34,6172,29,6176,25,6180,22,6185,20,6189,18,6195,17,6202,16,6202,13,6191,13,6185,14,6179,16,6172,19,6166,23,6159,30,6151,37,6146,44,6142,53,6138,61,6136,70,6136,95,6141,107,6151,116,6156,121,6156,107,6154,101xe" stroked="f" style="position:absolute;left:5934;top:13;width:270;height:111">
              <v:path arrowok="t"/>
              <v:fill/>
            </v:shape>
            <v:shape coordorigin="5934,13" coordsize="270,111" fillcolor="#000000" filled="t" path="m5950,62l5950,53,5952,43,5953,34,5956,27,5959,23,5965,18,5972,18,5977,21,5980,23,5982,28,5984,34,5986,42,5988,52,5988,80,5986,93,5984,102,5982,108,5980,112,5974,117,5968,119,5962,119,5958,115,5958,124,5973,124,5979,122,5984,118,5990,114,5994,108,5998,99,6001,90,6003,80,6003,67,6001,45,5993,28,5984,17,5977,13,5964,13,5959,15,5954,18,5948,22,5943,29,5940,38,5936,46,5934,57,5934,83,5937,95,5943,106,5949,118,5951,98,5950,86,5950,62xe" stroked="f" style="position:absolute;left:5934;top:13;width:270;height:111">
              <v:path arrowok="t"/>
              <v:fill/>
            </v:shape>
            <v:shape coordorigin="5934,13" coordsize="270,111" fillcolor="#000000" filled="t" path="m5958,124l5958,115,5955,107,5951,98,5949,118,5958,124xe" stroked="f" style="position:absolute;left:5934;top:13;width:270;height:111">
              <v:path arrowok="t"/>
              <v:fill/>
            </v:shape>
            <v:shape coordorigin="5934,13" coordsize="270,111" fillcolor="#000000" filled="t" path="m6021,115l6022,120,6027,124,6032,124,6038,120,6039,115,6038,111,6032,106,6027,106,6024,109,6021,115xe" stroked="f" style="position:absolute;left:5934;top:13;width:270;height:111">
              <v:path arrowok="t"/>
              <v:fill/>
            </v:shape>
            <v:shape coordorigin="5934,13" coordsize="270,111" fillcolor="#000000" filled="t" path="m6121,15l6064,15,6054,40,6056,41,6059,36,6063,33,6067,30,6070,29,6074,28,6109,28,6077,124,6086,124,6121,18,6121,15xe" stroked="f" style="position:absolute;left:5934;top:13;width:270;height:111">
              <v:path arrowok="t"/>
              <v:fill/>
            </v:shape>
            <w10:wrap type="none"/>
          </v:group>
        </w:pict>
      </w:r>
      <w:r>
        <w:pict>
          <v:group coordorigin="7894,4219" coordsize="252,111" style="position:absolute;margin-left:394.68pt;margin-top:210.961pt;width:12.615pt;height:5.544pt;mso-position-horizontal-relative:page;mso-position-vertical-relative:page;z-index:-2094">
            <v:shape coordorigin="7894,4219" coordsize="252,111" fillcolor="#000000" filled="t" path="m7968,4321l7968,4326,7974,4330,7979,4330,7984,4326,7985,4321,7984,4317,7979,4313,7974,4313,7970,4315,7968,4321xe" stroked="f" style="position:absolute;left:7894;top:4219;width:252;height:111">
              <v:path arrowok="t"/>
              <v:fill/>
            </v:shape>
            <v:shape coordorigin="7894,4219" coordsize="252,111" fillcolor="#000000" filled="t" path="m7936,4328l7936,4325,7931,4325,7926,4324,7922,4319,7922,4315,7922,4219,7920,4219,7894,4232,7895,4234,7901,4232,7906,4233,7909,4239,7909,4244,7909,4316,7908,4321,7904,4324,7901,4325,7896,4325,7896,4328,7936,4328xe" stroked="f" style="position:absolute;left:7894;top:4219;width:252;height:111">
              <v:path arrowok="t"/>
              <v:fill/>
            </v:shape>
            <v:shape coordorigin="7894,4219" coordsize="252,111" fillcolor="#000000" filled="t" path="m7999,4300l8044,4300,8007,4289,8044,4236,8044,4289,8007,4289,8044,4300,8044,4328,8057,4328,8057,4300,8072,4300,8072,4289,8057,4289,8057,4219,8049,4219,7999,4290,7999,4300xe" stroked="f" style="position:absolute;left:7894;top:4219;width:252;height:111">
              <v:path arrowok="t"/>
              <v:fill/>
            </v:shape>
            <v:shape coordorigin="7894,4219" coordsize="252,111" fillcolor="#000000" filled="t" path="m8108,4221l8087,4263,8097,4263,8105,4265,8111,4267,8118,4270,8124,4274,8128,4280,8132,4285,8134,4291,8134,4304,8132,4310,8127,4315,8122,4319,8117,4322,8107,4322,8099,4318,8095,4315,8090,4314,8086,4315,8084,4322,8088,4326,8091,4329,8096,4330,8108,4330,8115,4328,8121,4325,8125,4323,8132,4317,8136,4314,8138,4310,8141,4305,8143,4300,8144,4295,8144,4280,8141,4272,8134,4265,8126,4256,8115,4251,8101,4249,8108,4235,8140,4235,8146,4221,8108,4221xe" stroked="f" style="position:absolute;left:7894;top:4219;width:252;height:111">
              <v:path arrowok="t"/>
              <v:fill/>
            </v:shape>
            <w10:wrap type="none"/>
          </v:group>
        </w:pict>
      </w:r>
      <w:r>
        <w:pict>
          <v:group coordorigin="1089,327" coordsize="402,141" style="position:absolute;margin-left:54.4702pt;margin-top:16.3594pt;width:20.112pt;height:7.059pt;mso-position-horizontal-relative:page;mso-position-vertical-relative:paragraph;z-index:-2090">
            <v:shape coordorigin="1089,327" coordsize="402,141" fillcolor="#000000" filled="t" path="m1399,388l1399,394,1398,399,1393,405,1386,407,1381,407,1375,401,1372,397,1370,391,1374,409,1381,411,1393,411,1400,408,1405,403,1410,399,1413,393,1413,380,1411,375,1409,372,1418,372,1423,371,1423,366,1418,365,1403,365,1398,361,1392,360,1376,360,1371,371,1376,365,1383,363,1388,363,1394,369,1397,373,1399,380,1399,388xe" stroked="f" style="position:absolute;left:1089;top:327;width:402;height:141">
              <v:path arrowok="t"/>
              <v:fill/>
            </v:shape>
            <v:shape coordorigin="1089,327" coordsize="402,141" fillcolor="#000000" filled="t" path="m1369,434l1375,435,1384,435,1396,435,1404,436,1410,436,1415,439,1416,443,1414,451,1410,454,1405,457,1398,459,1379,459,1371,457,1372,468,1395,468,1406,465,1414,457,1419,452,1422,446,1422,436,1418,429,1411,425,1406,424,1403,424,1396,423,1385,423,1379,423,1374,422,1370,421,1369,414,1374,409,1370,391,1370,376,1371,371,1376,360,1370,362,1364,367,1359,372,1356,379,1356,390,1357,395,1362,402,1365,405,1370,407,1364,412,1359,418,1357,422,1357,424,1359,429,1365,433,1363,441,1367,436,1369,434xe" stroked="f" style="position:absolute;left:1089;top:327;width:402;height:141">
              <v:path arrowok="t"/>
              <v:fill/>
            </v:shape>
            <v:shape coordorigin="1089,327" coordsize="402,141" fillcolor="#000000" filled="t" path="m1363,441l1365,433,1360,438,1354,445,1351,450,1350,456,1356,462,1363,466,1372,468,1371,457,1366,454,1362,450,1362,446,1363,441xe" stroked="f" style="position:absolute;left:1089;top:327;width:402;height:141">
              <v:path arrowok="t"/>
              <v:fill/>
            </v:shape>
            <v:shape coordorigin="1089,327" coordsize="402,141" fillcolor="#000000" filled="t" path="m1443,378l1445,374,1448,370,1455,365,1460,365,1465,366,1464,360,1454,360,1447,363,1443,378xe" stroked="f" style="position:absolute;left:1089;top:327;width:402;height:141">
              <v:path arrowok="t"/>
              <v:fill/>
            </v:shape>
            <v:shape coordorigin="1089,327" coordsize="402,141" fillcolor="#000000" filled="t" path="m1444,408l1442,399,1442,389,1492,389,1492,380,1489,373,1484,368,1479,362,1472,360,1464,360,1465,366,1470,369,1474,375,1475,380,1475,384,1442,384,1443,378,1447,363,1440,370,1434,377,1431,386,1431,410,1434,419,1440,426,1446,433,1454,436,1470,436,1477,433,1482,427,1487,421,1491,415,1492,407,1489,406,1487,412,1484,417,1477,422,1473,423,1461,423,1455,420,1450,414,1444,408xe" stroked="f" style="position:absolute;left:1089;top:327;width:402;height:141">
              <v:path arrowok="t"/>
              <v:fill/>
            </v:shape>
            <v:shape coordorigin="1089,327" coordsize="402,141" fillcolor="#000000" filled="t" path="m1132,333l1139,333,1144,335,1149,339,1153,344,1155,349,1155,362,1152,368,1147,372,1146,382,1155,380,1162,376,1166,372,1170,367,1172,361,1172,348,1171,343,1167,339,1163,334,1159,331,1153,330,1148,328,1140,327,1128,327,1120,335,1125,334,1129,333,1132,333xe" stroked="f" style="position:absolute;left:1089;top:327;width:402;height:141">
              <v:path arrowok="t"/>
              <v:fill/>
            </v:shape>
            <v:shape coordorigin="1089,327" coordsize="402,141" fillcolor="#000000" filled="t" path="m1228,391l1219,394,1221,400,1225,397,1228,391xe" stroked="f" style="position:absolute;left:1089;top:327;width:402;height:141">
              <v:path arrowok="t"/>
              <v:fill/>
            </v:shape>
            <v:shape coordorigin="1089,327" coordsize="402,141" fillcolor="#000000" filled="t" path="m1333,380l1332,375,1331,372,1329,368,1324,363,1318,360,1307,360,1299,365,1290,375,1290,360,1287,360,1265,368,1270,370,1275,371,1277,377,1277,423,1275,428,1268,431,1266,434,1302,434,1295,430,1291,426,1290,422,1290,379,1296,373,1303,369,1313,369,1317,374,1319,377,1320,381,1320,422,1319,427,1313,431,1308,431,1308,434,1344,434,1338,430,1334,427,1333,422,1333,380xe" stroked="f" style="position:absolute;left:1089;top:327;width:402;height:141">
              <v:path arrowok="t"/>
              <v:fill/>
            </v:shape>
            <v:shape coordorigin="1089,327" coordsize="402,141" fillcolor="#000000" filled="t" path="m1216,380l1216,373,1217,369,1224,364,1231,364,1237,368,1239,371,1240,376,1240,386,1228,391,1225,397,1227,396,1232,394,1240,391,1240,418,1234,423,1229,426,1225,426,1219,425,1215,420,1213,413,1214,407,1218,402,1221,400,1219,394,1214,397,1209,401,1203,408,1200,413,1200,422,1202,427,1208,433,1212,435,1217,435,1224,435,1228,432,1233,429,1240,423,1240,428,1243,432,1249,435,1254,435,1260,431,1266,423,1266,419,1260,424,1255,424,1253,420,1253,377,1253,373,1250,367,1245,363,1241,361,1236,360,1221,360,1215,362,1210,365,1205,369,1203,373,1203,378,1204,382,1208,385,1213,385,1216,380xe" stroked="f" style="position:absolute;left:1089;top:327;width:402;height:141">
              <v:path arrowok="t"/>
              <v:fill/>
            </v:shape>
            <v:shape coordorigin="1089,327" coordsize="402,141" fillcolor="#000000" filled="t" path="m1195,431l1190,430,1185,429,1178,424,1173,419,1168,412,1146,382,1147,372,1142,377,1134,379,1120,379,1120,335,1128,327,1089,327,1089,330,1097,330,1103,334,1104,335,1105,339,1105,421,1103,426,1098,431,1089,431,1089,434,1135,434,1135,431,1131,431,1124,430,1120,426,1120,422,1120,384,1131,384,1167,434,1195,434,1195,431xe" stroked="f" style="position:absolute;left:1089;top:327;width:402;height:141">
              <v:path arrowok="t"/>
              <v:fill/>
            </v:shape>
            <w10:wrap type="none"/>
          </v:group>
        </w:pict>
      </w:r>
      <w:r>
        <w:pict>
          <v:group coordorigin="2727,325" coordsize="152,111" style="position:absolute;margin-left:136.342pt;margin-top:16.2505pt;width:7.581pt;height:5.543pt;mso-position-horizontal-relative:page;mso-position-vertical-relative:paragraph;z-index:-2089">
            <v:shape coordorigin="2727,325" coordsize="152,111" fillcolor="#000000" filled="t" path="m2814,380l2819,386,2825,392,2831,395,2845,395,2853,392,2861,387,2859,396,2855,404,2849,412,2844,420,2838,425,2832,428,2827,431,2820,433,2813,433,2813,436,2828,436,2837,433,2845,428,2856,421,2864,412,2870,402,2876,392,2878,381,2878,356,2875,345,2867,336,2861,329,2853,325,2845,325,2838,330,2847,330,2854,335,2857,338,2859,342,2861,348,2863,354,2864,360,2864,369,2863,374,2862,381,2857,385,2853,386,2847,388,2840,388,2836,385,2832,381,2828,375,2825,366,2825,347,2827,341,2826,329,2819,338,2814,346,2811,354,2811,373,2814,380xe" stroked="f" style="position:absolute;left:2727;top:325;width:152;height:111">
              <v:path arrowok="t"/>
              <v:fill/>
            </v:shape>
            <v:shape coordorigin="2727,325" coordsize="152,111" fillcolor="#000000" filled="t" path="m2756,402l2742,417,2727,431,2727,434,2790,434,2797,413,2794,413,2791,417,2786,421,2781,422,2777,422,2744,422,2747,419,2755,410,2768,396,2777,387,2783,378,2787,369,2789,364,2791,358,2791,345,2788,339,2782,333,2776,328,2769,325,2752,325,2745,328,2740,333,2735,338,2731,345,2730,355,2733,355,2735,349,2738,345,2742,342,2746,339,2751,337,2762,337,2767,339,2771,344,2775,348,2777,353,2777,369,2773,379,2766,389,2756,402xe" stroked="f" style="position:absolute;left:2727;top:325;width:152;height:111">
              <v:path arrowok="t"/>
              <v:fill/>
            </v:shape>
            <v:shape coordorigin="2727,325" coordsize="152,111" fillcolor="#000000" filled="t" path="m2834,325l2826,329,2827,341,2831,336,2834,332,2838,330,2845,325,2834,325xe" stroked="f" style="position:absolute;left:2727;top:325;width:152;height:111">
              <v:path arrowok="t"/>
              <v:fill/>
            </v:shape>
            <w10:wrap type="none"/>
          </v:group>
        </w:pict>
      </w:r>
      <w:r>
        <w:pict>
          <v:group coordorigin="3698,325" coordsize="255,111" style="position:absolute;margin-left:184.904pt;margin-top:16.2503pt;width:12.76pt;height:5.543pt;mso-position-horizontal-relative:page;mso-position-vertical-relative:paragraph;z-index:-2088">
            <v:shape coordorigin="3698,325" coordsize="255,111" fillcolor="#000000" filled="t" path="m3742,429l3738,431,3734,431,3727,430,3720,424,3718,419,3718,433,3724,436,3742,436,3751,431,3757,422,3763,415,3765,407,3765,389,3763,381,3757,375,3752,369,3746,366,3731,366,3723,369,3716,374,3714,380,3719,377,3725,375,3729,373,3737,373,3743,377,3746,383,3750,390,3751,397,3751,414,3750,420,3746,425,3742,429xe" stroked="f" style="position:absolute;left:3698;top:325;width:255;height:111">
              <v:path arrowok="t"/>
              <v:fill/>
            </v:shape>
            <v:shape coordorigin="3698,325" coordsize="255,111" fillcolor="#000000" filled="t" path="m3716,413l3714,408,3713,402,3713,393,3713,387,3714,380,3716,374,3718,367,3720,361,3723,356,3726,350,3729,346,3733,341,3738,337,3742,334,3746,332,3751,330,3756,329,3763,328,3763,325,3753,325,3747,326,3741,328,3734,331,3727,335,3720,342,3713,349,3708,356,3704,365,3700,373,3698,382,3698,407,3703,419,3713,428,3718,433,3718,419,3716,413xe" stroked="f" style="position:absolute;left:3698;top:325;width:255;height:111">
              <v:path arrowok="t"/>
              <v:fill/>
            </v:shape>
            <v:shape coordorigin="3698,325" coordsize="255,111" fillcolor="#000000" filled="t" path="m3824,429l3820,431,3815,431,3808,430,3802,424,3799,419,3799,433,3806,436,3824,436,3832,431,3839,422,3844,415,3847,407,3847,389,3844,381,3839,375,3833,369,3827,366,3812,366,3805,369,3797,374,3796,380,3800,377,3806,375,3810,373,3819,373,3824,377,3827,383,3831,390,3833,397,3833,414,3831,420,3827,425,3824,429xe" stroked="f" style="position:absolute;left:3698;top:325;width:255;height:111">
              <v:path arrowok="t"/>
              <v:fill/>
            </v:shape>
            <v:shape coordorigin="3698,325" coordsize="255,111" fillcolor="#000000" filled="t" path="m3797,413l3795,408,3794,402,3794,393,3795,387,3796,380,3797,374,3799,367,3801,361,3804,356,3807,350,3810,346,3815,341,3819,337,3823,334,3828,332,3832,330,3838,329,3845,328,3845,325,3834,325,3828,326,3822,328,3815,331,3809,335,3802,342,3794,349,3789,356,3785,365,3781,373,3779,382,3779,407,3784,419,3794,428,3799,433,3799,419,3797,413xe" stroked="f" style="position:absolute;left:3698;top:325;width:255;height:111">
              <v:path arrowok="t"/>
              <v:fill/>
            </v:shape>
            <v:shape coordorigin="3698,325" coordsize="255,111" fillcolor="#000000" filled="t" path="m3953,434l3953,431,3948,431,3944,429,3940,425,3940,421,3940,325,3937,325,3911,338,3913,340,3919,338,3924,339,3927,345,3927,350,3927,421,3926,426,3922,430,3918,431,3913,431,3913,434,3953,434xe" stroked="f" style="position:absolute;left:3698;top:325;width:255;height:111">
              <v:path arrowok="t"/>
              <v:fill/>
            </v:shape>
            <v:shape coordorigin="3698,325" coordsize="255,111" fillcolor="#000000" filled="t" path="m3863,427l3864,432,3870,436,3874,436,3880,432,3881,427,3880,423,3874,418,3870,418,3866,421,3863,427xe" stroked="f" style="position:absolute;left:3698;top:325;width:255;height:111">
              <v:path arrowok="t"/>
              <v:fill/>
            </v:shape>
            <w10:wrap type="none"/>
          </v:group>
        </w:pict>
      </w:r>
      <w:r>
        <w:pict>
          <v:group coordorigin="1089,632" coordsize="639,114" style="position:absolute;margin-left:54.4665pt;margin-top:31.5804pt;width:31.974pt;height:5.692pt;mso-position-horizontal-relative:page;mso-position-vertical-relative:paragraph;z-index:-2078">
            <v:shape coordorigin="1089,632" coordsize="639,114" fillcolor="#000000" filled="t" path="m1343,690l1342,685,1341,682,1339,677,1334,672,1328,669,1316,669,1308,674,1300,684,1300,669,1296,669,1275,678,1280,680,1284,681,1287,686,1287,692,1287,732,1285,738,1278,740,1276,743,1312,743,1305,740,1301,736,1300,732,1300,689,1306,682,1312,679,1322,679,1327,683,1329,686,1330,691,1330,731,1329,736,1323,740,1318,740,1318,743,1354,743,1348,740,1344,736,1343,732,1343,690xe" stroked="f" style="position:absolute;left:1089;top:632;width:639;height:114">
              <v:path arrowok="t"/>
              <v:fill/>
            </v:shape>
            <v:shape coordorigin="1089,632" coordsize="639,114" fillcolor="#000000" filled="t" path="m1643,743l1636,740,1632,736,1631,732,1631,688,1637,683,1641,681,1646,678,1653,678,1659,683,1661,686,1662,690,1662,731,1661,737,1657,740,1650,740,1650,743,1686,743,1680,740,1675,736,1674,732,1674,688,1682,682,1687,679,1693,679,1698,679,1703,684,1704,686,1705,690,1705,731,1704,736,1698,740,1693,740,1693,743,1729,743,1723,740,1719,736,1718,732,1718,690,1717,685,1716,682,1715,677,1709,672,1703,669,1695,669,1688,672,1684,674,1679,678,1674,685,1673,680,1667,673,1660,669,1656,669,1650,670,1645,672,1640,676,1636,679,1631,685,1631,669,1627,669,1606,678,1611,680,1615,681,1618,687,1618,692,1618,731,1617,736,1613,740,1607,740,1607,743,1643,743xe" stroked="f" style="position:absolute;left:1089;top:632;width:639;height:114">
              <v:path arrowok="t"/>
              <v:fill/>
            </v:shape>
            <v:shape coordorigin="1089,632" coordsize="639,114" fillcolor="#000000" filled="t" path="m1439,743l1432,740,1428,736,1427,732,1427,688,1433,683,1437,681,1443,678,1450,678,1455,683,1457,686,1458,690,1458,731,1457,737,1453,740,1446,740,1446,743,1482,743,1476,740,1472,736,1471,732,1471,688,1478,682,1484,679,1489,679,1494,679,1499,684,1500,686,1501,690,1501,731,1500,736,1494,740,1490,740,1490,743,1525,743,1520,740,1515,736,1514,732,1514,690,1514,685,1513,682,1511,677,1505,672,1499,669,1491,669,1484,672,1480,674,1476,678,1470,685,1469,680,1464,673,1457,669,1452,669,1447,670,1441,672,1436,676,1432,679,1427,685,1427,669,1424,669,1402,678,1407,680,1412,681,1414,687,1414,692,1414,731,1413,736,1409,740,1403,740,1403,743,1439,743xe" stroked="f" style="position:absolute;left:1089;top:632;width:639;height:114">
              <v:path arrowok="t"/>
              <v:fill/>
            </v:shape>
            <v:shape coordorigin="1089,632" coordsize="639,114" fillcolor="#000000" filled="t" path="m1361,740l1361,743,1396,743,1390,740,1386,736,1385,732,1385,669,1382,669,1360,678,1365,680,1370,681,1372,686,1372,691,1372,731,1371,736,1367,740,1361,740xe" stroked="f" style="position:absolute;left:1089;top:632;width:639;height:114">
              <v:path arrowok="t"/>
              <v:fill/>
            </v:shape>
            <v:shape coordorigin="1089,632" coordsize="639,114" fillcolor="#000000" filled="t" path="m1236,740l1236,743,1271,743,1266,740,1261,736,1260,732,1260,669,1257,669,1235,678,1240,680,1245,681,1247,686,1247,691,1247,731,1246,736,1242,740,1236,740xe" stroked="f" style="position:absolute;left:1089;top:632;width:639;height:114">
              <v:path arrowok="t"/>
              <v:fill/>
            </v:shape>
            <v:shape coordorigin="1089,632" coordsize="639,114" fillcolor="#000000" filled="t" path="m1376,648l1381,648,1386,644,1386,640,1386,635,1381,632,1376,632,1373,634,1371,640,1371,644,1376,648xe" stroked="f" style="position:absolute;left:1089;top:632;width:639;height:114">
              <v:path arrowok="t"/>
              <v:fill/>
            </v:shape>
            <v:shape coordorigin="1089,632" coordsize="639,114" fillcolor="#000000" filled="t" path="m1548,671l1523,671,1530,675,1534,678,1535,685,1535,724,1536,729,1538,737,1543,742,1550,745,1554,745,1561,745,1567,741,1572,737,1578,730,1578,745,1582,745,1603,737,1598,735,1594,734,1591,728,1591,671,1567,671,1567,674,1571,674,1576,677,1578,681,1578,726,1571,732,1565,735,1560,736,1554,735,1550,731,1548,726,1548,671xe" stroked="f" style="position:absolute;left:1089;top:632;width:639;height:114">
              <v:path arrowok="t"/>
              <v:fill/>
            </v:shape>
            <v:shape coordorigin="1089,632" coordsize="639,114" fillcolor="#000000" filled="t" path="m1126,743l1123,740,1118,740,1113,737,1112,735,1111,731,1111,654,1152,743,1155,743,1196,654,1196,731,1194,736,1189,740,1185,740,1181,743,1226,743,1223,740,1218,740,1213,737,1212,735,1211,731,1211,649,1213,644,1218,640,1223,640,1226,637,1196,637,1158,720,1119,637,1089,637,1089,640,1094,640,1099,641,1103,645,1104,651,1104,731,1103,736,1098,740,1093,740,1089,743,1126,743xe" stroked="f" style="position:absolute;left:1089;top:632;width:639;height:114">
              <v:path arrowok="t"/>
              <v:fill/>
            </v:shape>
            <v:shape coordorigin="1089,632" coordsize="639,114" fillcolor="#000000" filled="t" path="m1252,648l1256,648,1261,644,1262,640,1261,635,1256,632,1252,632,1248,634,1246,640,1247,644,1252,648xe" stroked="f" style="position:absolute;left:1089;top:632;width:639;height:114">
              <v:path arrowok="t"/>
              <v:fill/>
            </v:shape>
            <w10:wrap type="none"/>
          </v:group>
        </w:pict>
      </w:r>
      <w:r>
        <w:pict>
          <v:group coordorigin="2771,635" coordsize="67,111" style="position:absolute;margin-left:138.526pt;margin-top:31.7298pt;width:3.357pt;height:5.543pt;mso-position-horizontal-relative:page;mso-position-vertical-relative:paragraph;z-index:-2077">
            <v:shape coordorigin="2771,635" coordsize="67,111" fillcolor="#000000" filled="t" path="m2773,690l2779,696,2784,702,2790,704,2804,704,2812,702,2820,697,2818,706,2814,714,2809,722,2803,729,2798,735,2792,738,2786,741,2779,742,2773,743,2773,745,2787,745,2796,743,2805,737,2815,730,2823,722,2829,712,2835,701,2838,690,2838,665,2834,654,2826,645,2820,638,2812,635,2804,635,2797,640,2806,640,2813,644,2816,648,2818,652,2820,658,2822,664,2823,669,2823,678,2822,684,2821,691,2816,694,2813,696,2806,697,2799,697,2795,695,2792,691,2787,684,2785,676,2785,656,2786,650,2785,639,2779,648,2773,655,2771,663,2771,682,2773,690xe" stroked="f" style="position:absolute;left:2771;top:635;width:67;height:111">
              <v:path arrowok="t"/>
              <v:fill/>
            </v:shape>
            <v:shape coordorigin="2771,635" coordsize="67,111" fillcolor="#000000" filled="t" path="m2793,635l2785,639,2786,650,2790,646,2793,642,2797,640,2804,635,2793,635xe" stroked="f" style="position:absolute;left:2771;top:635;width:67;height:111">
              <v:path arrowok="t"/>
              <v:fill/>
            </v:shape>
            <w10:wrap type="none"/>
          </v:group>
        </w:pict>
      </w:r>
      <w:r>
        <w:pict>
          <v:group coordorigin="3738,635" coordsize="181,111" style="position:absolute;margin-left:186.897pt;margin-top:31.7299pt;width:9.044pt;height:5.543pt;mso-position-horizontal-relative:page;mso-position-vertical-relative:paragraph;z-index:-2076">
            <v:shape coordorigin="3738,635" coordsize="181,111" fillcolor="#000000" filled="t" path="m3805,637l3748,637,3738,662,3740,663,3743,658,3746,654,3751,652,3753,650,3758,650,3793,650,3761,745,3770,745,3805,640,3805,637xe" stroked="f" style="position:absolute;left:3738;top:635;width:181;height:111">
              <v:path arrowok="t"/>
              <v:fill/>
            </v:shape>
            <v:shape coordorigin="3738,635" coordsize="181,111" fillcolor="#000000" filled="t" path="m3871,733l3865,731,3860,733,3858,737,3862,742,3865,744,3870,745,3891,745,3902,741,3910,732,3916,725,3919,717,3919,702,3917,696,3914,691,3910,686,3906,683,3899,680,3909,672,3914,664,3914,651,3912,647,3908,643,3904,637,3897,635,3882,635,3876,637,3871,640,3867,644,3863,650,3860,657,3863,658,3868,650,3875,645,3888,645,3892,647,3899,654,3901,658,3901,667,3898,675,3893,681,3889,684,3884,686,3880,688,3876,688,3879,690,3883,690,3887,691,3895,695,3900,699,3904,705,3906,709,3907,713,3907,723,3905,728,3901,732,3897,736,3893,738,3887,738,3883,738,3878,736,3871,733xe" stroked="f" style="position:absolute;left:3738;top:635;width:181;height:111">
              <v:path arrowok="t"/>
              <v:fill/>
            </v:shape>
            <v:shape coordorigin="3738,635" coordsize="181,111" fillcolor="#000000" filled="t" path="m3825,737l3826,741,3831,745,3836,745,3841,741,3842,737,3841,732,3836,728,3831,728,3827,731,3825,737xe" stroked="f" style="position:absolute;left:3738;top:635;width:181;height:111">
              <v:path arrowok="t"/>
              <v:fill/>
            </v:shape>
            <w10:wrap type="none"/>
          </v:group>
        </w:pict>
      </w:r>
      <w:r>
        <w:pict>
          <v:group coordorigin="1089,942" coordsize="666,114" style="position:absolute;margin-left:54.4665pt;margin-top:47.0902pt;width:33.292pt;height:5.693pt;mso-position-horizontal-relative:page;mso-position-vertical-relative:paragraph;z-index:-2066">
            <v:shape coordorigin="1089,942" coordsize="666,114" fillcolor="#000000" filled="t" path="m1403,958l1407,958,1412,954,1413,950,1412,946,1407,942,1403,942,1399,944,1397,950,1398,954,1403,958xe" stroked="f" style="position:absolute;left:1089;top:942;width:666;height:114">
              <v:path arrowok="t"/>
              <v:fill/>
            </v:shape>
            <v:shape coordorigin="1089,942" coordsize="666,114" fillcolor="#000000" filled="t" path="m1575,982l1550,982,1556,985,1561,988,1562,996,1562,1034,1562,1040,1565,1047,1570,1052,1576,1056,1580,1056,1587,1055,1594,1051,1598,1047,1605,1040,1605,1056,1608,1056,1630,1047,1625,1045,1620,1044,1618,1039,1618,982,1593,982,1593,984,1598,985,1602,987,1605,991,1605,1036,1597,1042,1592,1045,1587,1046,1581,1045,1576,1041,1575,1036,1575,982xe" stroked="f" style="position:absolute;left:1089;top:942;width:666;height:114">
              <v:path arrowok="t"/>
              <v:fill/>
            </v:shape>
            <v:shape coordorigin="1089,942" coordsize="666,114" fillcolor="#000000" filled="t" path="m1126,1053l1123,1051,1118,1051,1113,1047,1112,1046,1111,1042,1111,964,1152,1053,1155,1053,1196,964,1196,1041,1194,1046,1189,1051,1185,1051,1181,1053,1226,1053,1223,1051,1218,1051,1213,1047,1212,1046,1211,1042,1211,959,1213,954,1218,950,1223,950,1226,947,1196,947,1158,1030,1119,947,1089,947,1089,950,1094,950,1099,951,1103,955,1104,961,1104,1041,1103,1046,1098,1051,1093,1051,1089,1053,1126,1053xe" stroked="f" style="position:absolute;left:1089;top:942;width:666;height:114">
              <v:path arrowok="t"/>
              <v:fill/>
            </v:shape>
            <v:shape coordorigin="1089,942" coordsize="666,114" fillcolor="#000000" filled="t" path="m1264,1010l1255,1014,1257,1020,1261,1017,1264,1010xe" stroked="f" style="position:absolute;left:1089;top:942;width:666;height:114">
              <v:path arrowok="t"/>
              <v:fill/>
            </v:shape>
            <v:shape coordorigin="1089,942" coordsize="666,114" fillcolor="#000000" filled="t" path="m1669,1053l1662,1050,1658,1046,1657,1042,1657,999,1663,993,1667,991,1673,989,1680,989,1685,994,1687,996,1688,1000,1688,1041,1687,1047,1680,1051,1676,1053,1713,1053,1706,1050,1702,1046,1701,1042,1701,999,1708,992,1714,990,1719,989,1724,989,1729,994,1731,996,1731,1000,1731,1041,1730,1047,1724,1051,1720,1051,1720,1053,1755,1053,1750,1050,1745,1046,1744,1042,1744,1000,1744,995,1743,992,1741,988,1736,982,1729,979,1721,979,1714,982,1710,984,1706,988,1700,995,1699,990,1694,983,1687,979,1682,979,1677,980,1671,982,1666,986,1662,990,1657,995,1657,979,1654,979,1632,988,1637,990,1642,991,1644,997,1644,1002,1644,1042,1643,1046,1639,1050,1633,1051,1633,1053,1669,1053xe" stroked="f" style="position:absolute;left:1089;top:942;width:666;height:114">
              <v:path arrowok="t"/>
              <v:fill/>
            </v:shape>
            <v:shape coordorigin="1089,942" coordsize="666,114" fillcolor="#000000" filled="t" path="m1465,1053l1459,1050,1454,1046,1453,1042,1453,999,1459,993,1464,991,1469,989,1476,989,1482,994,1483,996,1484,1000,1484,1041,1483,1047,1479,1050,1472,1051,1472,1053,1509,1053,1503,1050,1498,1046,1497,1042,1497,999,1504,992,1510,990,1516,989,1520,989,1525,994,1527,996,1528,1000,1528,1041,1527,1047,1521,1051,1516,1051,1516,1053,1551,1053,1546,1050,1542,1046,1541,1042,1541,1000,1540,995,1539,992,1537,988,1532,982,1526,979,1518,979,1510,982,1507,984,1502,988,1497,995,1495,990,1490,983,1483,979,1478,979,1473,980,1468,982,1463,986,1459,990,1453,995,1453,979,1450,979,1428,988,1433,990,1438,991,1440,997,1440,1002,1440,1042,1439,1046,1435,1050,1430,1051,1430,1053,1465,1053xe" stroked="f" style="position:absolute;left:1089;top:942;width:666;height:114">
              <v:path arrowok="t"/>
              <v:fill/>
            </v:shape>
            <v:shape coordorigin="1089,942" coordsize="666,114" fillcolor="#000000" filled="t" path="m1387,1051l1387,1053,1422,1053,1417,1050,1412,1046,1411,1042,1411,979,1408,979,1386,988,1391,990,1396,991,1398,997,1398,1002,1398,1042,1397,1046,1393,1050,1387,1051xe" stroked="f" style="position:absolute;left:1089;top:942;width:666;height:114">
              <v:path arrowok="t"/>
              <v:fill/>
            </v:shape>
            <v:shape coordorigin="1089,942" coordsize="666,114" fillcolor="#000000" filled="t" path="m1352,1046l1347,1051,1345,1053,1379,1053,1373,1050,1366,1043,1362,1037,1344,1011,1354,998,1358,992,1364,987,1368,985,1371,982,1347,982,1351,986,1352,990,1350,993,1347,998,1341,1006,1336,998,1331,992,1332,986,1336,984,1336,982,1302,982,1302,984,1308,985,1312,988,1315,992,1319,997,1333,1017,1318,1037,1313,1043,1308,1049,1303,1051,1303,1053,1326,1053,1322,1050,1319,1046,1321,1042,1325,1037,1336,1022,1347,1037,1350,1042,1352,1046xe" stroked="f" style="position:absolute;left:1089;top:942;width:666;height:114">
              <v:path arrowok="t"/>
              <v:fill/>
            </v:shape>
            <v:shape coordorigin="1089,942" coordsize="666,114" fillcolor="#000000" filled="t" path="m1252,1000l1252,993,1253,989,1260,984,1267,984,1273,988,1275,991,1276,996,1276,1006,1264,1010,1261,1017,1263,1016,1268,1014,1276,1011,1276,1038,1270,1043,1265,1046,1261,1046,1255,1045,1251,1040,1249,1033,1250,1027,1254,1022,1257,1020,1255,1014,1250,1017,1245,1020,1239,1027,1236,1033,1236,1042,1238,1046,1244,1053,1248,1055,1253,1055,1260,1054,1264,1052,1269,1049,1276,1043,1276,1047,1279,1052,1285,1055,1290,1055,1296,1051,1302,1043,1302,1039,1296,1044,1291,1044,1289,1040,1289,997,1289,993,1286,987,1281,983,1277,981,1272,979,1257,979,1251,981,1246,985,1241,989,1239,993,1239,997,1240,1002,1244,1005,1249,1004,1252,1000xe" stroked="f" style="position:absolute;left:1089;top:942;width:666;height:114">
              <v:path arrowok="t"/>
              <v:fill/>
            </v:shape>
            <w10:wrap type="none"/>
          </v:group>
        </w:pict>
      </w:r>
      <w:r>
        <w:pict>
          <v:group coordorigin="2730,945" coordsize="144,111" style="position:absolute;margin-left:136.495pt;margin-top:47.2391pt;width:7.193pt;height:5.529pt;mso-position-horizontal-relative:page;mso-position-vertical-relative:paragraph;z-index:-2065">
            <v:shape coordorigin="2730,945" coordsize="144,111" fillcolor="#000000" filled="t" path="m2816,970l2816,975,2817,979,2820,983,2822,987,2827,993,2836,1000,2835,981,2831,976,2828,970,2827,965,2827,961,2832,954,2836,951,2840,949,2851,949,2855,951,2861,957,2863,961,2863,971,2860,978,2858,981,2854,986,2852,995,2861,989,2867,984,2870,980,2872,976,2874,972,2874,962,2871,956,2866,952,2861,947,2854,945,2836,945,2829,947,2824,952,2819,957,2816,963,2816,970xe" stroked="f" style="position:absolute;left:2730;top:945;width:144;height:111">
              <v:path arrowok="t"/>
              <v:fill/>
            </v:shape>
            <v:shape coordorigin="2730,945" coordsize="144,111" fillcolor="#000000" filled="t" path="m2815,1029l2815,1035,2817,1041,2821,1046,2827,1052,2835,1055,2854,1055,2862,1053,2868,1047,2873,1042,2876,1036,2876,1022,2874,1017,2870,1011,2867,1007,2861,1002,2852,995,2858,1019,2862,1025,2865,1031,2865,1039,2860,1046,2857,1050,2852,1051,2841,1051,2836,1049,2832,1045,2829,1041,2827,1036,2827,1024,2828,1019,2830,1015,2828,1005,2823,1011,2819,1015,2816,1020,2815,1025,2815,1029xe" stroked="f" style="position:absolute;left:2730;top:945;width:144;height:111">
              <v:path arrowok="t"/>
              <v:fill/>
            </v:shape>
            <v:shape coordorigin="2730,945" coordsize="144,111" fillcolor="#000000" filled="t" path="m2732,1043l2730,1047,2734,1053,2736,1054,2741,1055,2763,1055,2774,1051,2782,1042,2787,1035,2790,1027,2790,1012,2789,1006,2785,1001,2782,997,2777,993,2771,990,2780,982,2785,974,2785,962,2783,957,2780,953,2775,948,2769,945,2753,945,2748,947,2743,951,2738,955,2735,960,2732,967,2734,969,2740,960,2746,955,2759,955,2764,957,2770,964,2772,968,2772,978,2769,985,2764,991,2760,994,2756,996,2752,998,2748,998,2750,1001,2754,1001,2758,1001,2766,1005,2772,1009,2776,1016,2778,1019,2779,1023,2779,1033,2777,1038,2773,1042,2769,1046,2764,1049,2759,1049,2755,1048,2749,1046,2743,1043,2740,1042,2736,1041,2732,1043xe" stroked="f" style="position:absolute;left:2730;top:945;width:144;height:111">
              <v:path arrowok="t"/>
              <v:fill/>
            </v:shape>
            <v:shape coordorigin="2730,945" coordsize="144,111" fillcolor="#000000" filled="t" path="m2848,991l2835,981,2836,1000,2828,1005,2830,1015,2832,1010,2835,1006,2840,1003,2851,1012,2858,1019,2852,995,2854,986,2848,991xe" stroked="f" style="position:absolute;left:2730;top:945;width:144;height:111">
              <v:path arrowok="t"/>
              <v:fill/>
            </v:shape>
            <w10:wrap type="none"/>
          </v:group>
        </w:pict>
      </w:r>
      <w:r>
        <w:pict>
          <v:group coordorigin="3697,945" coordsize="270,111" style="position:absolute;margin-left:184.858pt;margin-top:47.2397pt;width:13.509pt;height:5.544pt;mso-position-horizontal-relative:page;mso-position-vertical-relative:paragraph;z-index:-2064">
            <v:shape coordorigin="3697,945" coordsize="270,111" fillcolor="#000000" filled="t" path="m3895,1025l3940,1025,3903,1014,3940,961,3940,1014,3903,1014,3940,1025,3940,1053,3953,1053,3953,1025,3967,1025,3967,1014,3953,1014,3953,945,3944,945,3895,1015,3895,1025xe" stroked="f" style="position:absolute;left:3697;top:945;width:270;height:111">
              <v:path arrowok="t"/>
              <v:fill/>
            </v:shape>
            <v:shape coordorigin="3697,945" coordsize="270,111" fillcolor="#000000" filled="t" path="m3764,947l3707,947,3697,972,3699,973,3702,968,3706,964,3710,962,3713,960,3717,960,3752,960,3720,1056,3729,1056,3764,950,3764,947xe" stroked="f" style="position:absolute;left:3697;top:945;width:270;height:111">
              <v:path arrowok="t"/>
              <v:fill/>
            </v:shape>
            <v:shape coordorigin="3697,945" coordsize="270,111" fillcolor="#000000" filled="t" path="m3781,1043l3779,1047,3783,1053,3786,1054,3790,1055,3812,1055,3823,1051,3831,1042,3837,1035,3840,1027,3840,1012,3838,1006,3835,1001,3831,997,3826,993,3820,990,3829,982,3834,974,3834,962,3833,957,3829,953,3825,948,3818,945,3803,945,3797,947,3792,951,3788,955,3784,960,3781,967,3783,969,3789,960,3796,955,3809,955,3813,957,3820,964,3821,968,3821,978,3818,985,3814,991,3809,994,3805,996,3801,998,3797,998,3799,1001,3804,1001,3808,1001,3815,1005,3821,1009,3825,1016,3827,1019,3828,1023,3828,1033,3826,1038,3822,1042,3818,1046,3813,1049,3808,1049,3804,1048,3799,1046,3792,1043,3789,1042,3785,1041,3781,1043xe" stroked="f" style="position:absolute;left:3697;top:945;width:270;height:111">
              <v:path arrowok="t"/>
              <v:fill/>
            </v:shape>
            <v:shape coordorigin="3697,945" coordsize="270,111" fillcolor="#000000" filled="t" path="m3863,1047l3864,1051,3870,1056,3874,1056,3880,1051,3881,1047,3880,1042,3874,1038,3870,1038,3866,1041,3863,1047xe" stroked="f" style="position:absolute;left:3697;top:945;width:270;height:111">
              <v:path arrowok="t"/>
              <v:fill/>
            </v:shape>
            <w10:wrap type="none"/>
          </v:group>
        </w:pict>
      </w:r>
      <w:r>
        <w:pict>
          <v:shape style="width:31.87pt;height:6.705pt" type="#_x0000_t75">
            <v:imagedata o:title="" r:id="rId14"/>
          </v:shape>
        </w:pict>
      </w:r>
      <w:r>
        <w:rPr>
          <w:rFonts w:ascii="Times New Roman" w:cs="Times New Roman" w:eastAsia="Times New Roman" w:hAnsi="Times New Roman"/>
          <w:sz w:val="13.4082"/>
          <w:szCs w:val="13.4082"/>
        </w:rPr>
      </w:r>
    </w:p>
    <w:p>
      <w:pPr>
        <w:rPr>
          <w:sz w:val="13"/>
          <w:szCs w:val="13"/>
        </w:rPr>
        <w:jc w:val="left"/>
        <w:spacing w:before="7" w:line="120" w:lineRule="exact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better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understanding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substantial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correlation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simulated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4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firstLine="199"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Hence,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current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prompted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xplore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more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reliable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soft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computing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addition,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ation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highly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influential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located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semi-arid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gion.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object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current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(i)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xplore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capacity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including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Quantile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9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forest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(QRF),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Random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orest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(RF),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radial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support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99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ector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machine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(SVM),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Stochastic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Gradient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Boosting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(GBM)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Gradient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Boosting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Machines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(GBM_H2O)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(ii)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identify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matrix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feasibility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correlation.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posed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further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enhanced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capability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grating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approaches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(GA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PCA).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ultimate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goal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current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reliable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intelligence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143" w:right="1299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II.</w:t>
      </w:r>
      <w:r>
        <w:rPr>
          <w:rFonts w:ascii="Times New Roman" w:cs="Times New Roman" w:eastAsia="Times New Roman" w:hAnsi="Times New Roman"/>
          <w:b/>
          <w:color w:val="0078AF"/>
          <w:spacing w:val="26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2"/>
          <w:sz w:val="18"/>
          <w:szCs w:val="18"/>
        </w:rPr>
        <w:t>CASE</w:t>
      </w:r>
      <w:r>
        <w:rPr>
          <w:rFonts w:ascii="Times New Roman" w:cs="Times New Roman" w:eastAsia="Times New Roman" w:hAnsi="Times New Roman"/>
          <w:b/>
          <w:color w:val="0078AF"/>
          <w:spacing w:val="6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2"/>
          <w:sz w:val="18"/>
          <w:szCs w:val="18"/>
        </w:rPr>
        <w:t>STUDY</w:t>
      </w:r>
      <w:r>
        <w:rPr>
          <w:rFonts w:ascii="Times New Roman" w:cs="Times New Roman" w:eastAsia="Times New Roman" w:hAnsi="Times New Roman"/>
          <w:b/>
          <w:color w:val="0078AF"/>
          <w:spacing w:val="17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AND</w:t>
      </w:r>
      <w:r>
        <w:rPr>
          <w:rFonts w:ascii="Times New Roman" w:cs="Times New Roman" w:eastAsia="Times New Roman" w:hAnsi="Times New Roman"/>
          <w:b/>
          <w:color w:val="0078AF"/>
          <w:spacing w:val="-5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2"/>
          <w:sz w:val="18"/>
          <w:szCs w:val="18"/>
        </w:rPr>
        <w:t>DATA</w:t>
      </w:r>
      <w:r>
        <w:rPr>
          <w:rFonts w:ascii="Times New Roman" w:cs="Times New Roman" w:eastAsia="Times New Roman" w:hAnsi="Times New Roman"/>
          <w:b/>
          <w:color w:val="0078AF"/>
          <w:spacing w:val="11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2"/>
          <w:sz w:val="18"/>
          <w:szCs w:val="18"/>
        </w:rPr>
        <w:t>DESCRIPTION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3" w:line="244" w:lineRule="auto"/>
        <w:ind w:left="123" w:right="-38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focused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Euphrates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Ramadi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Anbar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state,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Iraq.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coordinates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measured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point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ws: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33</w:t>
      </w:r>
      <w:r>
        <w:rPr>
          <w:rFonts w:ascii="Cambria" w:cs="Cambria" w:eastAsia="Cambria" w:hAnsi="Cambria"/>
          <w:spacing w:val="10"/>
          <w:w w:val="60"/>
          <w:position w:val="7"/>
          <w:sz w:val="15"/>
          <w:szCs w:val="15"/>
        </w:rPr>
        <w:t>◦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26</w:t>
      </w:r>
      <w:r>
        <w:rPr>
          <w:rFonts w:ascii="Cambria" w:cs="Cambria" w:eastAsia="Cambria" w:hAnsi="Cambria"/>
          <w:spacing w:val="10"/>
          <w:w w:val="49"/>
          <w:position w:val="7"/>
          <w:sz w:val="15"/>
          <w:szCs w:val="15"/>
        </w:rPr>
        <w:t>0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15</w:t>
      </w:r>
      <w:r>
        <w:rPr>
          <w:rFonts w:ascii="Cambria" w:cs="Cambria" w:eastAsia="Cambria" w:hAnsi="Cambria"/>
          <w:spacing w:val="0"/>
          <w:w w:val="49"/>
          <w:position w:val="7"/>
          <w:sz w:val="15"/>
          <w:szCs w:val="15"/>
        </w:rPr>
        <w:t>0</w:t>
      </w:r>
      <w:r>
        <w:rPr>
          <w:rFonts w:ascii="Cambria" w:cs="Cambria" w:eastAsia="Cambria" w:hAnsi="Cambria"/>
          <w:spacing w:val="10"/>
          <w:w w:val="49"/>
          <w:position w:val="7"/>
          <w:sz w:val="15"/>
          <w:szCs w:val="15"/>
        </w:rPr>
        <w:t>0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latitude</w:t>
      </w:r>
      <w:r>
        <w:rPr>
          <w:rFonts w:ascii="Times New Roman" w:cs="Times New Roman" w:eastAsia="Times New Roman" w:hAns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4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43</w:t>
      </w:r>
      <w:r>
        <w:rPr>
          <w:rFonts w:ascii="Cambria" w:cs="Cambria" w:eastAsia="Cambria" w:hAnsi="Cambria"/>
          <w:spacing w:val="10"/>
          <w:w w:val="60"/>
          <w:position w:val="7"/>
          <w:sz w:val="15"/>
          <w:szCs w:val="15"/>
        </w:rPr>
        <w:t>◦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16</w:t>
      </w:r>
      <w:r>
        <w:rPr>
          <w:rFonts w:ascii="Cambria" w:cs="Cambria" w:eastAsia="Cambria" w:hAnsi="Cambria"/>
          <w:spacing w:val="10"/>
          <w:w w:val="49"/>
          <w:position w:val="7"/>
          <w:sz w:val="15"/>
          <w:szCs w:val="15"/>
        </w:rPr>
        <w:t>0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52</w:t>
      </w:r>
      <w:r>
        <w:rPr>
          <w:rFonts w:ascii="Cambria" w:cs="Cambria" w:eastAsia="Cambria" w:hAnsi="Cambria"/>
          <w:spacing w:val="0"/>
          <w:w w:val="49"/>
          <w:position w:val="7"/>
          <w:sz w:val="15"/>
          <w:szCs w:val="15"/>
        </w:rPr>
        <w:t>0</w:t>
      </w:r>
      <w:r>
        <w:rPr>
          <w:rFonts w:ascii="Cambria" w:cs="Cambria" w:eastAsia="Cambria" w:hAnsi="Cambria"/>
          <w:spacing w:val="10"/>
          <w:w w:val="49"/>
          <w:position w:val="7"/>
          <w:sz w:val="15"/>
          <w:szCs w:val="15"/>
        </w:rPr>
        <w:t>0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longitude</w:t>
      </w:r>
      <w:r>
        <w:rPr>
          <w:rFonts w:ascii="Times New Roman" w:cs="Times New Roman" w:eastAsia="Times New Roman" w:hAns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(Figure</w:t>
      </w:r>
      <w:r>
        <w:rPr>
          <w:rFonts w:ascii="Times New Roman" w:cs="Times New Roman" w:eastAsia="Times New Roman" w:hAns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2).</w:t>
      </w:r>
      <w:r>
        <w:rPr>
          <w:rFonts w:ascii="Times New Roman" w:cs="Times New Roman" w:eastAsia="Times New Roman" w:hAnsi="Times New Roman"/>
          <w:spacing w:val="4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labo-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ratory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measurement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conducted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4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ge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drinking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plant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treatment</w:t>
      </w:r>
      <w:r>
        <w:rPr>
          <w:rFonts w:ascii="Times New Roman" w:cs="Times New Roman" w:eastAsia="Times New Roman" w:hAnsi="Times New Roman"/>
          <w:spacing w:val="3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inta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Ramadi</w:t>
      </w:r>
      <w:r>
        <w:rPr>
          <w:rFonts w:ascii="Times New Roman" w:cs="Times New Roman" w:eastAsia="Times New Roman" w:hAnsi="Times New Roman"/>
          <w:spacing w:val="3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Cit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climate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gion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semi-arid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xtreme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summer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tempera-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ture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position w:val="0"/>
          <w:sz w:val="20"/>
          <w:szCs w:val="20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‘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xceed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45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10"/>
          <w:w w:val="60"/>
          <w:position w:val="7"/>
          <w:sz w:val="15"/>
          <w:szCs w:val="15"/>
        </w:rPr>
        <w:t>◦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5"/>
          <w:w w:val="99"/>
          <w:position w:val="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7"/>
          <w:w w:val="99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cold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weather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during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winter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[42].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Sampling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done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monthly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10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years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(2004-2013).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4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4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Euphrates</w:t>
      </w:r>
      <w:r>
        <w:rPr>
          <w:rFonts w:ascii="Times New Roman" w:cs="Times New Roman" w:eastAsia="Times New Roman" w:hAnsi="Times New Roman"/>
          <w:spacing w:val="4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4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basin</w:t>
      </w:r>
      <w:r>
        <w:rPr>
          <w:rFonts w:ascii="Times New Roman" w:cs="Times New Roman" w:eastAsia="Times New Roman" w:hAnsi="Times New Roman"/>
          <w:spacing w:val="4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mainly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fected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human</w:t>
      </w:r>
      <w:r>
        <w:rPr>
          <w:rFonts w:ascii="Times New Roman" w:cs="Times New Roman" w:eastAsia="Times New Roman" w:hAnsi="Times New Roman"/>
          <w:spacing w:val="-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act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vities,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especially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human</w:t>
      </w:r>
      <w:r>
        <w:rPr>
          <w:rFonts w:ascii="Times New Roman" w:cs="Times New Roman" w:eastAsia="Times New Roman" w:hAnsi="Times New Roman"/>
          <w:spacing w:val="-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domestic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agricultural</w:t>
      </w:r>
      <w:r>
        <w:rPr>
          <w:rFonts w:ascii="Times New Roman" w:cs="Times New Roman" w:eastAsia="Times New Roman" w:hAnsi="Times New Roman"/>
          <w:spacing w:val="-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act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vities.</w:t>
      </w:r>
      <w:r>
        <w:rPr>
          <w:rFonts w:ascii="Times New Roman" w:cs="Times New Roman" w:eastAsia="Times New Roman" w:hAnsi="Times New Roman"/>
          <w:spacing w:val="-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salt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increased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tremendously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along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stream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course.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Furthermore,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indus-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trial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discha</w:t>
      </w:r>
      <w:r>
        <w:rPr>
          <w:rFonts w:ascii="Times New Roman" w:cs="Times New Roman" w:eastAsia="Times New Roman" w:hAnsi="Times New Roman"/>
          <w:spacing w:val="-4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ge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untreated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age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into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also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contri</w:t>
      </w:r>
      <w:r>
        <w:rPr>
          <w:rFonts w:ascii="Times New Roman" w:cs="Times New Roman" w:eastAsia="Times New Roman" w:hAnsi="Times New Roman"/>
          <w:spacing w:val="-4"/>
          <w:w w:val="100"/>
          <w:position w:val="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uted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sources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contaminants.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Therefore,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rel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ant</w:t>
      </w:r>
      <w:r>
        <w:rPr>
          <w:rFonts w:ascii="Times New Roman" w:cs="Times New Roman" w:eastAsia="Times New Roman" w:hAnsi="Times New Roman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vides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intelligent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system</w:t>
      </w:r>
      <w:r>
        <w:rPr>
          <w:rFonts w:ascii="Times New Roman" w:cs="Times New Roman" w:eastAsia="Times New Roman" w:hAnsi="Times New Roman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monitoring</w:t>
      </w:r>
      <w:r>
        <w:rPr>
          <w:rFonts w:ascii="Times New Roman" w:cs="Times New Roman" w:eastAsia="Times New Roman" w:hAnsi="Times New Roman"/>
          <w:spacing w:val="-15"/>
          <w:w w:val="99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position w:val="0"/>
          <w:sz w:val="20"/>
          <w:szCs w:val="20"/>
        </w:rPr>
        <w:t>studied</w:t>
      </w:r>
      <w:r>
        <w:rPr>
          <w:rFonts w:ascii="Times New Roman" w:cs="Times New Roman" w:eastAsia="Times New Roman" w:hAnsi="Times New Roman"/>
          <w:spacing w:val="-9"/>
          <w:w w:val="9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98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98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8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1"/>
          <w:w w:val="98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98"/>
          <w:position w:val="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1"/>
          <w:w w:val="9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position w:val="0"/>
          <w:sz w:val="20"/>
          <w:szCs w:val="20"/>
        </w:rPr>
        <w:t>Until</w:t>
      </w:r>
      <w:r>
        <w:rPr>
          <w:rFonts w:ascii="Times New Roman" w:cs="Times New Roman" w:eastAsia="Times New Roman" w:hAnsi="Times New Roman"/>
          <w:spacing w:val="-11"/>
          <w:w w:val="9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2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studies</w:t>
      </w:r>
      <w:r>
        <w:rPr>
          <w:rFonts w:ascii="Times New Roman" w:cs="Times New Roman" w:eastAsia="Times New Roman" w:hAnsi="Times New Roman"/>
          <w:spacing w:val="-15"/>
          <w:w w:val="99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yet</w:t>
      </w:r>
      <w:r>
        <w:rPr>
          <w:rFonts w:ascii="Times New Roman" w:cs="Times New Roman" w:eastAsia="Times New Roman" w:hAnsi="Times New Roman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07"/>
      </w:pPr>
      <w:r>
        <w:pict>
          <v:group coordorigin="4479,-2192" coordsize="269,111" style="position:absolute;margin-left:223.969pt;margin-top:-109.605pt;width:13.43pt;height:5.543pt;mso-position-horizontal-relative:page;mso-position-vertical-relative:paragraph;z-index:-2121">
            <v:shape coordorigin="4479,-2192" coordsize="269,111" fillcolor="#000000" filled="t" path="m4495,-2143l4495,-2152,4497,-2162,4498,-2171,4501,-2178,4505,-2182,4510,-2187,4517,-2187,4522,-2184,4525,-2182,4527,-2178,4529,-2172,4532,-2163,4533,-2153,4533,-2125,4532,-2112,4529,-2103,4528,-2097,4525,-2093,4519,-2088,4514,-2087,4508,-2087,4503,-2090,4503,-2082,4518,-2082,4524,-2083,4529,-2087,4535,-2091,4539,-2098,4543,-2106,4546,-2115,4548,-2125,4548,-2138,4546,-2160,4538,-2177,4536,-2180,4530,-2188,4522,-2192,4509,-2192,4504,-2190,4499,-2187,4493,-2183,4489,-2176,4485,-2167,4481,-2159,4479,-2148,4479,-2122,4482,-2110,4488,-2100,4495,-2088,4497,-2107,4495,-2119,4495,-2143xe" stroked="f" style="position:absolute;left:4479;top:-2192;width:269;height:111">
              <v:path arrowok="t"/>
              <v:fill/>
            </v:shape>
            <v:shape coordorigin="4479,-2192" coordsize="269,111" fillcolor="#000000" filled="t" path="m4503,-2082l4503,-2090,4500,-2098,4497,-2107,4495,-2088,4503,-2082xe" stroked="f" style="position:absolute;left:4479;top:-2192;width:269;height:111">
              <v:path arrowok="t"/>
              <v:fill/>
            </v:shape>
            <v:shape coordorigin="4479,-2192" coordsize="269,111" fillcolor="#000000" filled="t" path="m4654,-2083l4654,-2086,4649,-2086,4645,-2088,4641,-2093,4641,-2096,4641,-2192,4638,-2192,4612,-2179,4613,-2177,4620,-2179,4625,-2178,4628,-2172,4628,-2167,4628,-2096,4627,-2091,4622,-2087,4619,-2086,4614,-2086,4614,-2083,4654,-2083xe" stroked="f" style="position:absolute;left:4479;top:-2192;width:269;height:111">
              <v:path arrowok="t"/>
              <v:fill/>
            </v:shape>
            <v:shape coordorigin="4479,-2192" coordsize="269,111" fillcolor="#000000" filled="t" path="m4566,-2090l4567,-2085,4573,-2081,4577,-2081,4583,-2085,4584,-2090,4583,-2094,4578,-2099,4573,-2099,4569,-2096,4566,-2090xe" stroked="f" style="position:absolute;left:4479;top:-2192;width:269;height:111">
              <v:path arrowok="t"/>
              <v:fill/>
            </v:shape>
            <v:shape coordorigin="4479,-2192" coordsize="269,111" fillcolor="#000000" filled="t" path="m4748,-2190l4691,-2190,4681,-2165,4683,-2164,4686,-2169,4689,-2173,4694,-2175,4696,-2176,4700,-2177,4736,-2177,4704,-2081,4713,-2081,4748,-2187,4748,-2190xe" stroked="f" style="position:absolute;left:4479;top:-2192;width:269;height:111">
              <v:path arrowok="t"/>
              <v:fill/>
            </v:shape>
            <w10:wrap type="none"/>
          </v:group>
        </w:pict>
      </w:r>
      <w:r>
        <w:pict>
          <v:group coordorigin="6564,-2192" coordsize="268,111" style="position:absolute;margin-left:328.204pt;margin-top:-109.605pt;width:13.399pt;height:5.543pt;mso-position-horizontal-relative:page;mso-position-vertical-relative:paragraph;z-index:-2118">
            <v:shape coordorigin="6564,-2192" coordsize="268,111" fillcolor="#000000" filled="t" path="m6697,-2094l6690,-2096,6685,-2094,6683,-2090,6687,-2084,6690,-2082,6695,-2082,6717,-2082,6728,-2086,6735,-2095,6741,-2102,6744,-2109,6744,-2125,6742,-2131,6739,-2135,6736,-2140,6731,-2144,6724,-2146,6734,-2155,6739,-2163,6739,-2175,6737,-2180,6734,-2184,6729,-2189,6722,-2192,6707,-2192,6701,-2190,6697,-2186,6692,-2182,6688,-2177,6685,-2170,6688,-2168,6693,-2177,6700,-2181,6713,-2181,6717,-2180,6724,-2173,6726,-2169,6726,-2159,6723,-2152,6718,-2146,6714,-2143,6710,-2141,6706,-2139,6701,-2139,6704,-2136,6708,-2136,6712,-2135,6720,-2132,6725,-2128,6730,-2121,6731,-2117,6732,-2113,6732,-2104,6730,-2099,6726,-2095,6723,-2090,6718,-2088,6713,-2088,6708,-2089,6703,-2091,6697,-2094xe" stroked="f" style="position:absolute;left:6564;top:-2192;width:268;height:111">
              <v:path arrowok="t"/>
              <v:fill/>
            </v:shape>
            <v:shape coordorigin="6564,-2192" coordsize="268,111" fillcolor="#000000" filled="t" path="m6650,-2090l6651,-2085,6656,-2081,6661,-2081,6667,-2085,6667,-2090,6667,-2094,6661,-2099,6656,-2099,6652,-2096,6650,-2090xe" stroked="f" style="position:absolute;left:6564;top:-2192;width:268;height:111">
              <v:path arrowok="t"/>
              <v:fill/>
            </v:shape>
            <v:shape coordorigin="6564,-2192" coordsize="268,111" fillcolor="#000000" filled="t" path="m6791,-2115l6777,-2101,6762,-2086,6762,-2083,6825,-2083,6832,-2104,6829,-2104,6826,-2100,6820,-2096,6816,-2095,6779,-2095,6782,-2098,6790,-2107,6803,-2121,6812,-2131,6818,-2139,6822,-2148,6824,-2153,6826,-2159,6826,-2172,6823,-2178,6817,-2184,6811,-2189,6804,-2192,6787,-2192,6780,-2190,6775,-2184,6770,-2179,6766,-2172,6765,-2162,6768,-2162,6770,-2168,6773,-2172,6777,-2175,6781,-2179,6786,-2180,6797,-2180,6802,-2178,6806,-2174,6810,-2169,6812,-2164,6812,-2148,6808,-2138,6801,-2128,6791,-2115xe" stroked="f" style="position:absolute;left:6564;top:-2192;width:268;height:111">
              <v:path arrowok="t"/>
              <v:fill/>
            </v:shape>
            <v:shape coordorigin="6564,-2192" coordsize="268,111" fillcolor="#000000" filled="t" path="m6608,-2088l6604,-2086,6600,-2086,6593,-2087,6586,-2093,6584,-2098,6584,-2084,6590,-2082,6608,-2082,6617,-2086,6623,-2095,6629,-2102,6631,-2110,6631,-2128,6629,-2136,6623,-2142,6618,-2148,6612,-2151,6597,-2151,6589,-2148,6582,-2143,6580,-2137,6585,-2140,6591,-2143,6595,-2144,6603,-2144,6608,-2141,6612,-2134,6616,-2127,6617,-2120,6617,-2103,6616,-2097,6612,-2092,6608,-2088xe" stroked="f" style="position:absolute;left:6564;top:-2192;width:268;height:111">
              <v:path arrowok="t"/>
              <v:fill/>
            </v:shape>
            <v:shape coordorigin="6564,-2192" coordsize="268,111" fillcolor="#000000" filled="t" path="m6582,-2104l6580,-2110,6579,-2115,6579,-2124,6579,-2130,6580,-2137,6582,-2143,6584,-2150,6586,-2156,6589,-2161,6592,-2167,6595,-2171,6599,-2176,6604,-2180,6608,-2183,6612,-2185,6617,-2187,6622,-2189,6629,-2189,6629,-2192,6619,-2192,6613,-2191,6607,-2189,6600,-2186,6593,-2182,6586,-2175,6579,-2169,6574,-2161,6570,-2152,6566,-2144,6564,-2135,6564,-2110,6569,-2098,6579,-2089,6584,-2084,6584,-2098,6582,-2104xe" stroked="f" style="position:absolute;left:6564;top:-2192;width:268;height:111">
              <v:path arrowok="t"/>
              <v:fill/>
            </v:shape>
            <w10:wrap type="none"/>
          </v:group>
        </w:pict>
      </w:r>
      <w:r>
        <w:pict>
          <v:group coordorigin="8544,-2192" coordsize="335,111" style="position:absolute;margin-left:427.207pt;margin-top:-109.605pt;width:16.75pt;height:5.543pt;mso-position-horizontal-relative:page;mso-position-vertical-relative:paragraph;z-index:-2115">
            <v:shape coordorigin="8544,-2192" coordsize="335,111" fillcolor="#000000" filled="t" path="m8710,-2090l8711,-2085,8716,-2081,8721,-2081,8726,-2085,8727,-2090,8726,-2094,8721,-2099,8716,-2099,8712,-2096,8710,-2090xe" stroked="f" style="position:absolute;left:8544;top:-2192;width:335;height:111">
              <v:path arrowok="t"/>
              <v:fill/>
            </v:shape>
            <v:shape coordorigin="8544,-2192" coordsize="335,111" fillcolor="#000000" filled="t" path="m8782,-2145l8769,-2156,8770,-2137,8762,-2131,8764,-2122,8766,-2126,8769,-2130,8774,-2134,8785,-2125,8792,-2118,8786,-2142,8789,-2151,8782,-2145xe" stroked="f" style="position:absolute;left:8544;top:-2192;width:335;height:111">
              <v:path arrowok="t"/>
              <v:fill/>
            </v:shape>
            <v:shape coordorigin="8544,-2192" coordsize="335,111" fillcolor="#000000" filled="t" path="m8750,-2167l8750,-2162,8751,-2158,8754,-2154,8756,-2150,8762,-2144,8770,-2137,8769,-2156,8765,-2161,8762,-2167,8761,-2172,8761,-2176,8766,-2183,8770,-2186,8774,-2188,8785,-2188,8789,-2186,8795,-2180,8797,-2175,8797,-2166,8794,-2159,8793,-2156,8789,-2151,8786,-2142,8795,-2148,8801,-2153,8804,-2157,8806,-2161,8808,-2165,8808,-2175,8805,-2180,8800,-2185,8795,-2190,8788,-2192,8770,-2192,8763,-2190,8758,-2185,8753,-2180,8750,-2174,8750,-2167xe" stroked="f" style="position:absolute;left:8544;top:-2192;width:335;height:111">
              <v:path arrowok="t"/>
              <v:fill/>
            </v:shape>
            <v:shape coordorigin="8544,-2192" coordsize="335,111" fillcolor="#000000" filled="t" path="m8749,-2108l8749,-2102,8751,-2096,8756,-2091,8761,-2085,8769,-2082,8788,-2082,8796,-2084,8802,-2090,8807,-2095,8810,-2101,8810,-2115,8808,-2120,8804,-2126,8801,-2130,8795,-2135,8786,-2142,8792,-2118,8796,-2112,8799,-2106,8799,-2098,8794,-2091,8791,-2087,8786,-2086,8775,-2086,8770,-2088,8766,-2092,8763,-2096,8761,-2101,8761,-2113,8762,-2118,8764,-2122,8762,-2131,8757,-2126,8754,-2122,8750,-2117,8749,-2112,8749,-2108xe" stroked="f" style="position:absolute;left:8544;top:-2192;width:335;height:111">
              <v:path arrowok="t"/>
              <v:fill/>
            </v:shape>
            <v:shape coordorigin="8544,-2192" coordsize="335,111" fillcolor="#000000" filled="t" path="m8547,-2137l8552,-2131,8557,-2125,8564,-2122,8578,-2122,8585,-2125,8594,-2130,8592,-2121,8588,-2113,8582,-2105,8577,-2097,8571,-2092,8565,-2089,8559,-2086,8553,-2084,8546,-2084,8546,-2081,8561,-2081,8570,-2084,8578,-2090,8589,-2096,8597,-2105,8603,-2115,8608,-2125,8611,-2136,8611,-2161,8607,-2172,8600,-2181,8594,-2188,8586,-2192,8577,-2192,8571,-2187,8580,-2187,8586,-2182,8590,-2179,8592,-2175,8594,-2169,8595,-2163,8596,-2157,8596,-2148,8596,-2143,8595,-2136,8590,-2132,8586,-2131,8580,-2129,8573,-2129,8569,-2132,8565,-2136,8560,-2142,8558,-2151,8558,-2170,8560,-2177,8559,-2188,8552,-2179,8547,-2172,8544,-2163,8544,-2144,8547,-2137xe" stroked="f" style="position:absolute;left:8544;top:-2192;width:335;height:111">
              <v:path arrowok="t"/>
              <v:fill/>
            </v:shape>
            <v:shape coordorigin="8544,-2192" coordsize="335,111" fillcolor="#000000" filled="t" path="m8567,-2192l8559,-2188,8560,-2177,8563,-2181,8567,-2185,8571,-2187,8577,-2192,8567,-2192xe" stroked="f" style="position:absolute;left:8544;top:-2192;width:335;height:111">
              <v:path arrowok="t"/>
              <v:fill/>
            </v:shape>
            <v:shape coordorigin="8544,-2192" coordsize="335,111" fillcolor="#000000" filled="t" path="m8628,-2094l8626,-2090,8630,-2084,8632,-2082,8637,-2082,8659,-2082,8670,-2086,8677,-2095,8683,-2102,8686,-2109,8686,-2125,8685,-2131,8681,-2135,8678,-2140,8673,-2144,8666,-2146,8676,-2155,8681,-2163,8681,-2175,8679,-2180,8676,-2184,8671,-2189,8665,-2192,8649,-2192,8643,-2190,8639,-2186,8634,-2182,8630,-2177,8627,-2170,8630,-2168,8635,-2177,8642,-2181,8655,-2181,8659,-2180,8666,-2173,8668,-2169,8668,-2159,8665,-2152,8660,-2146,8656,-2143,8652,-2141,8648,-2139,8644,-2139,8646,-2136,8650,-2136,8654,-2135,8662,-2132,8667,-2128,8672,-2121,8674,-2117,8675,-2113,8675,-2104,8673,-2099,8669,-2095,8665,-2090,8660,-2088,8655,-2088,8650,-2089,8645,-2091,8639,-2094,8636,-2095,8632,-2096,8628,-2094xe" stroked="f" style="position:absolute;left:8544;top:-2192;width:335;height:111">
              <v:path arrowok="t"/>
              <v:fill/>
            </v:shape>
            <v:shape coordorigin="8544,-2192" coordsize="335,111" fillcolor="#000000" filled="t" path="m8879,-2083l8879,-2086,8874,-2086,8870,-2088,8866,-2093,8866,-2096,8866,-2192,8863,-2192,8837,-2179,8838,-2177,8845,-2179,8850,-2178,8853,-2172,8853,-2167,8853,-2096,8852,-2091,8847,-2087,8844,-2086,8839,-2086,8839,-2083,8879,-2083xe" stroked="f" style="position:absolute;left:8544;top:-2192;width:335;height:111">
              <v:path arrowok="t"/>
              <v:fill/>
            </v:shape>
            <w10:wrap type="none"/>
          </v:group>
        </w:pict>
      </w:r>
      <w:r>
        <w:pict>
          <v:group coordorigin="4479,-1815" coordsize="270,111" style="position:absolute;margin-left:223.969pt;margin-top:-90.7649pt;width:13.501pt;height:5.543pt;mso-position-horizontal-relative:page;mso-position-vertical-relative:paragraph;z-index:-2110">
            <v:shape coordorigin="4479,-1815" coordsize="270,111" fillcolor="#000000" filled="t" path="m4626,-1738l4612,-1724,4597,-1710,4597,-1707,4660,-1707,4667,-1727,4664,-1727,4661,-1723,4656,-1720,4651,-1719,4614,-1718,4617,-1721,4625,-1730,4638,-1744,4647,-1754,4653,-1763,4657,-1771,4659,-1777,4661,-1782,4661,-1795,4658,-1801,4652,-1807,4646,-1813,4639,-1815,4622,-1815,4615,-1813,4610,-1808,4605,-1802,4601,-1795,4600,-1785,4603,-1785,4605,-1791,4608,-1796,4612,-1799,4616,-1802,4621,-1803,4632,-1803,4637,-1801,4641,-1797,4645,-1792,4647,-1787,4647,-1771,4643,-1762,4636,-1751,4626,-1738xe" stroked="f" style="position:absolute;left:4479;top:-1815;width:270;height:111">
              <v:path arrowok="t"/>
              <v:fill/>
            </v:shape>
            <v:shape coordorigin="4479,-1815" coordsize="270,111" fillcolor="#000000" filled="t" path="m4704,-1714l4701,-1721,4698,-1731,4696,-1711,4704,-1705,4714,-1705,4709,-1710,4704,-1714xe" stroked="f" style="position:absolute;left:4479;top:-1815;width:270;height:111">
              <v:path arrowok="t"/>
              <v:fill/>
            </v:shape>
            <v:shape coordorigin="4479,-1815" coordsize="270,111" fillcolor="#000000" filled="t" path="m4566,-1713l4567,-1709,4573,-1704,4577,-1704,4583,-1709,4584,-1713,4583,-1718,4578,-1722,4573,-1722,4569,-1719,4566,-1713xe" stroked="f" style="position:absolute;left:4479;top:-1815;width:270;height:111">
              <v:path arrowok="t"/>
              <v:fill/>
            </v:shape>
            <v:shape coordorigin="4479,-1815" coordsize="270,111" fillcolor="#000000" filled="t" path="m4696,-1766l4697,-1776,4698,-1785,4699,-1794,4702,-1801,4706,-1805,4712,-1810,4718,-1810,4723,-1808,4726,-1805,4728,-1801,4730,-1795,4733,-1787,4734,-1776,4734,-1748,4733,-1735,4730,-1726,4729,-1720,4727,-1716,4720,-1711,4715,-1710,4709,-1710,4714,-1705,4720,-1705,4725,-1707,4730,-1711,4736,-1715,4741,-1721,4744,-1729,4748,-1738,4749,-1749,4749,-1761,4747,-1783,4739,-1800,4731,-1811,4723,-1815,4710,-1815,4705,-1814,4701,-1810,4695,-1806,4690,-1799,4686,-1791,4682,-1782,4681,-1771,4681,-1745,4683,-1733,4689,-1723,4696,-1711,4698,-1731,4696,-1743,4696,-1766xe" stroked="f" style="position:absolute;left:4479;top:-1815;width:270;height:111">
              <v:path arrowok="t"/>
              <v:fill/>
            </v:shape>
            <v:shape coordorigin="4479,-1815" coordsize="270,111" fillcolor="#000000" filled="t" path="m4495,-1766l4495,-1776,4497,-1785,4498,-1794,4501,-1801,4505,-1805,4510,-1810,4517,-1810,4522,-1808,4525,-1805,4527,-1801,4529,-1795,4532,-1787,4533,-1776,4533,-1748,4532,-1735,4529,-1726,4528,-1720,4525,-1716,4519,-1711,4514,-1710,4508,-1710,4513,-1705,4518,-1705,4524,-1707,4529,-1711,4535,-1715,4539,-1721,4543,-1729,4546,-1738,4548,-1749,4548,-1761,4546,-1783,4538,-1800,4530,-1811,4522,-1815,4509,-1815,4504,-1814,4499,-1810,4493,-1806,4489,-1799,4485,-1791,4481,-1782,4479,-1771,4479,-1745,4482,-1733,4488,-1723,4495,-1711,4497,-1731,4495,-1743,4495,-1766xe" stroked="f" style="position:absolute;left:4479;top:-1815;width:270;height:111">
              <v:path arrowok="t"/>
              <v:fill/>
            </v:shape>
            <v:shape coordorigin="4479,-1815" coordsize="270,111" fillcolor="#000000" filled="t" path="m4503,-1714l4500,-1721,4497,-1731,4495,-1711,4503,-1705,4513,-1705,4508,-1710,4503,-1714xe" stroked="f" style="position:absolute;left:4479;top:-1815;width:270;height:111">
              <v:path arrowok="t"/>
              <v:fill/>
            </v:shape>
            <w10:wrap type="none"/>
          </v:group>
        </w:pict>
      </w:r>
      <w:r>
        <w:pict>
          <v:group coordorigin="6563,-1815" coordsize="266,111" style="position:absolute;margin-left:328.149pt;margin-top:-90.7649pt;width:13.324pt;height:5.543pt;mso-position-horizontal-relative:page;mso-position-vertical-relative:paragraph;z-index:-2107">
            <v:shape coordorigin="6563,-1815" coordsize="266,111" fillcolor="#000000" filled="t" path="m6587,-1705l6587,-1714,6584,-1721,6580,-1731,6578,-1711,6587,-1705xe" stroked="f" style="position:absolute;left:6563;top:-1815;width:266;height:111">
              <v:path arrowok="t"/>
              <v:fill/>
            </v:shape>
            <v:shape coordorigin="6563,-1815" coordsize="266,111" fillcolor="#000000" filled="t" path="m6728,-1711l6724,-1709,6720,-1709,6713,-1710,6706,-1716,6703,-1721,6704,-1707,6710,-1705,6728,-1705,6737,-1709,6743,-1718,6748,-1725,6751,-1734,6751,-1752,6749,-1759,6743,-1765,6738,-1771,6732,-1774,6717,-1774,6709,-1771,6702,-1766,6700,-1760,6705,-1763,6710,-1766,6715,-1767,6723,-1767,6728,-1764,6732,-1757,6735,-1751,6737,-1743,6737,-1726,6735,-1720,6732,-1716,6728,-1711xe" stroked="f" style="position:absolute;left:6563;top:-1815;width:266;height:111">
              <v:path arrowok="t"/>
              <v:fill/>
            </v:shape>
            <v:shape coordorigin="6563,-1815" coordsize="266,111" fillcolor="#000000" filled="t" path="m6702,-1727l6700,-1733,6699,-1738,6699,-1748,6699,-1753,6700,-1760,6702,-1766,6703,-1773,6706,-1779,6709,-1785,6711,-1790,6715,-1795,6719,-1799,6723,-1803,6728,-1806,6732,-1808,6737,-1810,6742,-1812,6749,-1812,6749,-1815,6739,-1815,6733,-1814,6726,-1812,6720,-1810,6713,-1805,6706,-1798,6699,-1792,6693,-1784,6690,-1776,6686,-1767,6684,-1758,6684,-1733,6689,-1721,6699,-1712,6704,-1707,6703,-1721,6702,-1727xe" stroked="f" style="position:absolute;left:6563;top:-1815;width:266;height:111">
              <v:path arrowok="t"/>
              <v:fill/>
            </v:shape>
            <v:shape coordorigin="6563,-1815" coordsize="266,111" fillcolor="#000000" filled="t" path="m6650,-1713l6651,-1709,6656,-1704,6661,-1704,6667,-1709,6667,-1713,6667,-1718,6661,-1722,6656,-1722,6652,-1719,6650,-1713xe" stroked="f" style="position:absolute;left:6563;top:-1815;width:266;height:111">
              <v:path arrowok="t"/>
              <v:fill/>
            </v:shape>
            <v:shape coordorigin="6563,-1815" coordsize="266,111" fillcolor="#000000" filled="t" path="m6802,-1769l6789,-1779,6789,-1760,6781,-1755,6783,-1745,6785,-1750,6789,-1754,6793,-1757,6804,-1748,6812,-1741,6805,-1766,6808,-1774,6802,-1769xe" stroked="f" style="position:absolute;left:6563;top:-1815;width:266;height:111">
              <v:path arrowok="t"/>
              <v:fill/>
            </v:shape>
            <v:shape coordorigin="6563,-1815" coordsize="266,111" fillcolor="#000000" filled="t" path="m6769,-1790l6769,-1785,6770,-1781,6773,-1777,6775,-1773,6781,-1767,6789,-1760,6789,-1779,6784,-1784,6781,-1790,6781,-1795,6781,-1799,6786,-1806,6789,-1809,6793,-1811,6804,-1811,6808,-1809,6814,-1803,6816,-1799,6816,-1789,6813,-1782,6812,-1779,6808,-1774,6805,-1766,6814,-1771,6820,-1776,6823,-1780,6826,-1784,6827,-1788,6827,-1798,6824,-1804,6819,-1808,6814,-1813,6807,-1815,6790,-1815,6783,-1813,6777,-1808,6772,-1803,6769,-1797,6769,-1790xe" stroked="f" style="position:absolute;left:6563;top:-1815;width:266;height:111">
              <v:path arrowok="t"/>
              <v:fill/>
            </v:shape>
            <v:shape coordorigin="6563,-1815" coordsize="266,111" fillcolor="#000000" filled="t" path="m6768,-1731l6768,-1725,6770,-1719,6775,-1714,6780,-1708,6788,-1705,6808,-1705,6815,-1707,6821,-1713,6827,-1718,6829,-1724,6829,-1738,6827,-1743,6824,-1749,6821,-1753,6814,-1758,6805,-1766,6812,-1741,6815,-1736,6818,-1729,6818,-1721,6813,-1714,6810,-1711,6805,-1709,6794,-1709,6789,-1711,6786,-1715,6782,-1719,6780,-1725,6780,-1736,6781,-1741,6783,-1745,6781,-1755,6776,-1750,6773,-1745,6770,-1740,6768,-1736,6768,-1731xe" stroked="f" style="position:absolute;left:6563;top:-1815;width:266;height:111">
              <v:path arrowok="t"/>
              <v:fill/>
            </v:shape>
            <v:shape coordorigin="6563,-1815" coordsize="266,111" fillcolor="#000000" filled="t" path="m6578,-1766l6579,-1776,6580,-1785,6582,-1794,6584,-1801,6588,-1805,6594,-1810,6601,-1810,6605,-1808,6608,-1805,6611,-1801,6613,-1795,6615,-1787,6616,-1776,6616,-1748,6615,-1735,6613,-1726,6611,-1720,6609,-1716,6603,-1711,6597,-1710,6591,-1710,6587,-1714,6587,-1705,6602,-1705,6607,-1707,6613,-1711,6618,-1715,6623,-1721,6627,-1729,6630,-1738,6632,-1749,6632,-1761,6629,-1783,6622,-1800,6613,-1811,6606,-1815,6593,-1815,6588,-1814,6583,-1810,6577,-1806,6572,-1799,6568,-1791,6565,-1782,6563,-1771,6563,-1745,6566,-1733,6572,-1723,6578,-1711,6580,-1731,6578,-1743,6578,-1766xe" stroked="f" style="position:absolute;left:6563;top:-1815;width:266;height:111">
              <v:path arrowok="t"/>
              <v:fill/>
            </v:shape>
            <w10:wrap type="none"/>
          </v:group>
        </w:pict>
      </w:r>
      <w:r>
        <w:pict>
          <v:group coordorigin="8611,-1815" coordsize="269,111" style="position:absolute;margin-left:430.539pt;margin-top:-90.7649pt;width:13.439pt;height:5.543pt;mso-position-horizontal-relative:page;mso-position-vertical-relative:paragraph;z-index:-2104">
            <v:shape coordorigin="8611,-1815" coordsize="269,111" fillcolor="#000000" filled="t" path="m8880,-1813l8822,-1813,8812,-1788,8815,-1787,8817,-1792,8821,-1796,8825,-1798,8828,-1800,8832,-1800,8867,-1800,8835,-1704,8844,-1704,8880,-1810,8880,-1813xe" stroked="f" style="position:absolute;left:8611;top:-1815;width:269;height:111">
              <v:path arrowok="t"/>
              <v:fill/>
            </v:shape>
            <v:shape coordorigin="8611,-1815" coordsize="269,111" fillcolor="#000000" filled="t" path="m8626,-1766l8627,-1776,8628,-1785,8630,-1794,8632,-1801,8636,-1805,8642,-1810,8648,-1810,8653,-1808,8656,-1805,8659,-1801,8660,-1795,8663,-1787,8664,-1776,8664,-1748,8663,-1735,8661,-1726,8659,-1720,8657,-1716,8651,-1711,8645,-1710,8639,-1710,8635,-1714,8635,-1705,8650,-1705,8655,-1707,8661,-1711,8666,-1715,8671,-1721,8674,-1729,8678,-1738,8680,-1749,8680,-1761,8677,-1783,8669,-1800,8661,-1811,8654,-1815,8640,-1815,8636,-1814,8631,-1810,8625,-1806,8620,-1799,8616,-1791,8613,-1782,8611,-1771,8611,-1745,8614,-1733,8619,-1723,8626,-1711,8628,-1731,8626,-1743,8626,-1766xe" stroked="f" style="position:absolute;left:8611;top:-1815;width:269;height:111">
              <v:path arrowok="t"/>
              <v:fill/>
            </v:shape>
            <v:shape coordorigin="8611,-1815" coordsize="269,111" fillcolor="#000000" filled="t" path="m8635,-1705l8635,-1714,8632,-1721,8628,-1731,8626,-1711,8635,-1705xe" stroked="f" style="position:absolute;left:8611;top:-1815;width:269;height:111">
              <v:path arrowok="t"/>
              <v:fill/>
            </v:shape>
            <v:shape coordorigin="8611,-1815" coordsize="269,111" fillcolor="#000000" filled="t" path="m8735,-1717l8734,-1713,8737,-1707,8740,-1706,8745,-1705,8767,-1705,8778,-1709,8785,-1718,8791,-1725,8794,-1733,8794,-1748,8792,-1754,8789,-1759,8786,-1763,8781,-1767,8774,-1770,8784,-1778,8789,-1786,8789,-1798,8787,-1803,8784,-1807,8779,-1813,8773,-1815,8757,-1815,8751,-1813,8747,-1809,8742,-1806,8738,-1800,8735,-1793,8738,-1792,8743,-1800,8750,-1805,8763,-1805,8767,-1803,8774,-1796,8776,-1792,8776,-1782,8773,-1775,8768,-1769,8764,-1766,8760,-1764,8756,-1762,8751,-1762,8754,-1759,8758,-1759,8766,-1757,8773,-1753,8778,-1747,8782,-1741,8782,-1737,8782,-1727,8780,-1722,8777,-1718,8773,-1714,8768,-1712,8763,-1712,8758,-1712,8753,-1714,8747,-1717,8744,-1718,8740,-1719,8735,-1717xe" stroked="f" style="position:absolute;left:8611;top:-1815;width:269;height:111">
              <v:path arrowok="t"/>
              <v:fill/>
            </v:shape>
            <v:shape coordorigin="8611,-1815" coordsize="269,111" fillcolor="#000000" filled="t" path="m8698,-1713l8699,-1709,8704,-1704,8709,-1704,8714,-1709,8715,-1713,8714,-1718,8709,-1722,8704,-1722,8700,-1719,8698,-1713xe" stroked="f" style="position:absolute;left:8611;top:-1815;width:269;height:111">
              <v:path arrowok="t"/>
              <v:fill/>
            </v:shape>
            <w10:wrap type="none"/>
          </v:group>
        </w:pict>
      </w:r>
      <w:r>
        <w:pict>
          <v:group coordorigin="4506,-1506" coordsize="265,111" style="position:absolute;margin-left:225.289pt;margin-top:-75.2854pt;width:13.266pt;height:5.544pt;mso-position-horizontal-relative:page;mso-position-vertical-relative:paragraph;z-index:-2099">
            <v:shape coordorigin="4506,-1506" coordsize="265,111" fillcolor="#000000" filled="t" path="m4593,-1404l4594,-1399,4599,-1395,4604,-1395,4609,-1399,4610,-1404,4609,-1408,4604,-1412,4599,-1412,4595,-1410,4593,-1404xe" stroked="f" style="position:absolute;left:4506;top:-1506;width:265;height:111">
              <v:path arrowok="t"/>
              <v:fill/>
            </v:shape>
            <v:shape coordorigin="4506,-1506" coordsize="265,111" fillcolor="#000000" filled="t" path="m4625,-1425l4670,-1425,4632,-1436,4670,-1489,4670,-1436,4632,-1436,4670,-1425,4670,-1397,4683,-1397,4683,-1425,4697,-1425,4697,-1436,4683,-1436,4683,-1506,4674,-1506,4625,-1435,4625,-1425xe" stroked="f" style="position:absolute;left:4506;top:-1506;width:265;height:111">
              <v:path arrowok="t"/>
              <v:fill/>
            </v:shape>
            <v:shape coordorigin="4506,-1506" coordsize="265,111" fillcolor="#000000" filled="t" path="m4733,-1504l4713,-1462,4722,-1462,4730,-1460,4736,-1458,4743,-1455,4749,-1451,4753,-1445,4757,-1440,4759,-1434,4759,-1420,4757,-1415,4752,-1410,4748,-1406,4742,-1403,4732,-1403,4724,-1407,4720,-1410,4715,-1411,4711,-1409,4709,-1403,4713,-1398,4716,-1396,4721,-1395,4734,-1395,4740,-1397,4746,-1399,4750,-1402,4757,-1408,4761,-1411,4764,-1415,4766,-1420,4768,-1424,4769,-1430,4769,-1445,4766,-1453,4759,-1460,4751,-1469,4740,-1474,4726,-1476,4733,-1490,4765,-1490,4771,-1504,4733,-1504xe" stroked="f" style="position:absolute;left:4506;top:-1506;width:265;height:111">
              <v:path arrowok="t"/>
              <v:fill/>
            </v:shape>
            <v:shape coordorigin="4506,-1506" coordsize="265,111" fillcolor="#000000" filled="t" path="m4521,-1457l4522,-1466,4523,-1475,4525,-1485,4527,-1491,4531,-1496,4537,-1501,4543,-1501,4548,-1498,4551,-1495,4554,-1491,4555,-1485,4558,-1477,4559,-1467,4559,-1438,4558,-1426,4556,-1417,4554,-1411,4552,-1406,4546,-1401,4540,-1400,4534,-1400,4530,-1404,4530,-1395,4545,-1395,4550,-1397,4556,-1401,4561,-1405,4566,-1411,4569,-1420,4573,-1428,4575,-1439,4575,-1451,4572,-1473,4564,-1491,4556,-1502,4549,-1506,4535,-1506,4531,-1504,4526,-1501,4520,-1496,4515,-1490,4511,-1481,4508,-1472,4506,-1462,4506,-1435,4509,-1423,4514,-1413,4521,-1401,4523,-1421,4521,-1433,4521,-1457xe" stroked="f" style="position:absolute;left:4506;top:-1506;width:265;height:111">
              <v:path arrowok="t"/>
              <v:fill/>
            </v:shape>
            <v:shape coordorigin="4506,-1506" coordsize="265,111" fillcolor="#000000" filled="t" path="m4530,-1395l4530,-1404,4527,-1412,4523,-1421,4521,-1401,4530,-1395xe" stroked="f" style="position:absolute;left:4506;top:-1506;width:265;height:111">
              <v:path arrowok="t"/>
              <v:fill/>
            </v:shape>
            <w10:wrap type="none"/>
          </v:group>
        </w:pict>
      </w:r>
      <w:r>
        <w:pict>
          <v:group coordorigin="6576,-1506" coordsize="243,111" style="position:absolute;margin-left:328.8pt;margin-top:-75.2855pt;width:12.155pt;height:5.544pt;mso-position-horizontal-relative:page;mso-position-vertical-relative:paragraph;z-index:-2096">
            <v:shape coordorigin="6576,-1506" coordsize="243,111" fillcolor="#000000" filled="t" path="m6698,-1457l6699,-1466,6700,-1475,6702,-1485,6704,-1491,6708,-1496,6714,-1501,6720,-1501,6725,-1498,6728,-1495,6731,-1491,6732,-1485,6735,-1477,6736,-1467,6736,-1438,6735,-1426,6733,-1417,6731,-1411,6729,-1406,6723,-1401,6717,-1400,6711,-1400,6707,-1404,6707,-1395,6722,-1395,6727,-1397,6733,-1401,6738,-1405,6743,-1411,6746,-1420,6750,-1428,6752,-1439,6752,-1451,6749,-1473,6741,-1491,6733,-1502,6726,-1506,6712,-1506,6708,-1504,6703,-1501,6697,-1496,6692,-1490,6688,-1481,6685,-1472,6683,-1462,6683,-1435,6686,-1423,6691,-1413,6698,-1401,6700,-1421,6698,-1433,6698,-1457xe" stroked="f" style="position:absolute;left:6576;top:-1506;width:243;height:111">
              <v:path arrowok="t"/>
              <v:fill/>
            </v:shape>
            <v:shape coordorigin="6576,-1506" coordsize="243,111" fillcolor="#000000" filled="t" path="m6819,-1397l6819,-1400,6814,-1400,6810,-1401,6806,-1406,6806,-1410,6806,-1506,6803,-1506,6777,-1493,6778,-1491,6785,-1493,6790,-1492,6792,-1486,6793,-1481,6793,-1409,6792,-1404,6787,-1400,6784,-1400,6779,-1400,6779,-1397,6819,-1397xe" stroked="f" style="position:absolute;left:6576;top:-1506;width:243;height:111">
              <v:path arrowok="t"/>
              <v:fill/>
            </v:shape>
            <v:shape coordorigin="6576,-1506" coordsize="243,111" fillcolor="#000000" filled="t" path="m6707,-1395l6707,-1404,6704,-1412,6700,-1421,6698,-1401,6707,-1395xe" stroked="f" style="position:absolute;left:6576;top:-1506;width:243;height:111">
              <v:path arrowok="t"/>
              <v:fill/>
            </v:shape>
            <v:shape coordorigin="6576,-1506" coordsize="243,111" fillcolor="#000000" filled="t" path="m6650,-1404l6651,-1399,6656,-1395,6661,-1395,6667,-1399,6667,-1404,6667,-1408,6661,-1412,6656,-1412,6652,-1410,6650,-1404xe" stroked="f" style="position:absolute;left:6576;top:-1506;width:243;height:111">
              <v:path arrowok="t"/>
              <v:fill/>
            </v:shape>
            <v:shape coordorigin="6576,-1506" coordsize="243,111" fillcolor="#000000" filled="t" path="m6618,-1397l6618,-1400,6613,-1400,6608,-1401,6605,-1406,6605,-1410,6605,-1506,6602,-1506,6576,-1493,6577,-1491,6583,-1493,6589,-1492,6591,-1486,6592,-1481,6592,-1409,6591,-1404,6586,-1400,6583,-1400,6578,-1400,6578,-1397,6618,-1397xe" stroked="f" style="position:absolute;left:6576;top:-1506;width:243;height:111">
              <v:path arrowok="t"/>
              <v:fill/>
            </v:shape>
            <w10:wrap type="none"/>
          </v:group>
        </w:pict>
      </w:r>
      <w:r>
        <w:pict>
          <v:group coordorigin="8611,-1506" coordsize="270,111" style="position:absolute;margin-left:430.539pt;margin-top:-75.2854pt;width:13.51pt;height:5.544pt;mso-position-horizontal-relative:page;mso-position-vertical-relative:paragraph;z-index:-2093">
            <v:shape coordorigin="8611,-1506" coordsize="270,111" fillcolor="#000000" filled="t" path="m8635,-1395l8635,-1404,8632,-1412,8628,-1421,8626,-1401,8635,-1395xe" stroked="f" style="position:absolute;left:8611;top:-1506;width:270;height:111">
              <v:path arrowok="t"/>
              <v:fill/>
            </v:shape>
            <v:shape coordorigin="8611,-1506" coordsize="270,111" fillcolor="#000000" filled="t" path="m8698,-1404l8699,-1399,8704,-1395,8709,-1395,8714,-1399,8715,-1404,8714,-1408,8709,-1412,8704,-1412,8700,-1410,8698,-1404xe" stroked="f" style="position:absolute;left:8611;top:-1506;width:270;height:111">
              <v:path arrowok="t"/>
              <v:fill/>
            </v:shape>
            <v:shape coordorigin="8611,-1506" coordsize="270,111" fillcolor="#000000" filled="t" path="m8730,-1425l8775,-1425,8737,-1436,8775,-1489,8775,-1436,8737,-1436,8775,-1425,8775,-1397,8788,-1397,8788,-1425,8802,-1425,8802,-1436,8788,-1436,8788,-1506,8779,-1506,8730,-1435,8730,-1425xe" stroked="f" style="position:absolute;left:8611;top:-1506;width:270;height:111">
              <v:path arrowok="t"/>
              <v:fill/>
            </v:shape>
            <v:shape coordorigin="8611,-1506" coordsize="270,111" fillcolor="#000000" filled="t" path="m8836,-1395l8836,-1404,8833,-1412,8829,-1421,8827,-1401,8836,-1395xe" stroked="f" style="position:absolute;left:8611;top:-1506;width:270;height:111">
              <v:path arrowok="t"/>
              <v:fill/>
            </v:shape>
            <v:shape coordorigin="8611,-1506" coordsize="270,111" fillcolor="#000000" filled="t" path="m8827,-1457l8828,-1466,8830,-1475,8831,-1485,8833,-1491,8837,-1496,8843,-1501,8850,-1501,8855,-1498,8857,-1495,8860,-1491,8862,-1485,8864,-1477,8866,-1467,8866,-1438,8864,-1426,8862,-1417,8860,-1411,8858,-1406,8852,-1401,8846,-1400,8840,-1400,8836,-1404,8836,-1395,8851,-1395,8856,-1397,8862,-1401,8868,-1405,8872,-1411,8876,-1420,8879,-1428,8881,-1439,8881,-1451,8878,-1473,8871,-1491,8869,-1493,8862,-1502,8855,-1506,8842,-1506,8837,-1504,8832,-1501,8826,-1496,8821,-1490,8818,-1481,8814,-1472,8812,-1462,8812,-1435,8815,-1423,8821,-1413,8827,-1401,8829,-1421,8827,-1433,8827,-1457xe" stroked="f" style="position:absolute;left:8611;top:-1506;width:270;height:111">
              <v:path arrowok="t"/>
              <v:fill/>
            </v:shape>
            <v:shape coordorigin="8611,-1506" coordsize="270,111" fillcolor="#000000" filled="t" path="m8626,-1457l8627,-1466,8628,-1475,8630,-1485,8632,-1491,8636,-1496,8642,-1501,8648,-1501,8653,-1498,8656,-1495,8659,-1491,8660,-1485,8663,-1477,8664,-1467,8664,-1438,8663,-1426,8661,-1417,8659,-1411,8657,-1406,8651,-1401,8645,-1400,8639,-1400,8635,-1404,8635,-1395,8650,-1395,8655,-1397,8661,-1401,8666,-1405,8671,-1411,8674,-1420,8678,-1428,8680,-1439,8680,-1451,8677,-1473,8669,-1491,8661,-1502,8654,-1506,8640,-1506,8636,-1504,8631,-1501,8625,-1496,8620,-1490,8616,-1481,8613,-1472,8611,-1462,8611,-1435,8614,-1423,8619,-1413,8626,-1401,8628,-1421,8626,-1433,8626,-1457xe" stroked="f" style="position:absolute;left:8611;top:-1506;width:270;height:111">
              <v:path arrowok="t"/>
              <v:fill/>
            </v:shape>
            <w10:wrap type="none"/>
          </v:group>
        </w:pict>
      </w:r>
      <w:r>
        <w:pict>
          <v:group coordorigin="4520,-1194" coordsize="185,111" style="position:absolute;margin-left:226.01pt;margin-top:-59.6848pt;width:9.256pt;height:5.543pt;mso-position-horizontal-relative:page;mso-position-vertical-relative:paragraph;z-index:-2087">
            <v:shape coordorigin="4520,-1194" coordsize="185,111" fillcolor="#000000" filled="t" path="m4536,-1145l4536,-1154,4538,-1163,4539,-1173,4542,-1179,4545,-1184,4551,-1189,4558,-1189,4563,-1186,4566,-1183,4568,-1179,4570,-1173,4572,-1165,4574,-1155,4574,-1126,4572,-1114,4570,-1105,4568,-1099,4566,-1094,4560,-1089,4554,-1088,4548,-1088,4554,-1083,4559,-1083,4565,-1085,4570,-1089,4576,-1093,4580,-1099,4584,-1108,4587,-1116,4589,-1127,4589,-1139,4586,-1161,4579,-1179,4570,-1190,4563,-1194,4550,-1194,4545,-1192,4540,-1189,4534,-1184,4529,-1178,4526,-1169,4522,-1160,4520,-1150,4520,-1123,4523,-1111,4529,-1101,4535,-1089,4537,-1109,4536,-1121,4536,-1145xe" stroked="f" style="position:absolute;left:4520;top:-1194;width:185;height:111">
              <v:path arrowok="t"/>
              <v:fill/>
            </v:shape>
            <v:shape coordorigin="4520,-1194" coordsize="185,111" fillcolor="#000000" filled="t" path="m4544,-1092l4541,-1100,4537,-1109,4535,-1089,4544,-1083,4554,-1083,4548,-1088,4544,-1092xe" stroked="f" style="position:absolute;left:4520;top:-1194;width:185;height:111">
              <v:path arrowok="t"/>
              <v:fill/>
            </v:shape>
            <v:shape coordorigin="4520,-1194" coordsize="185,111" fillcolor="#000000" filled="t" path="m4607,-1092l4608,-1087,4613,-1083,4618,-1083,4624,-1087,4625,-1092,4624,-1096,4618,-1100,4613,-1100,4610,-1098,4607,-1092xe" stroked="f" style="position:absolute;left:4520;top:-1194;width:185;height:111">
              <v:path arrowok="t"/>
              <v:fill/>
            </v:shape>
            <v:shape coordorigin="4520,-1194" coordsize="185,111" fillcolor="#000000" filled="t" path="m4677,-1147l4664,-1158,4665,-1139,4657,-1133,4659,-1124,4661,-1128,4664,-1132,4669,-1136,4680,-1127,4688,-1119,4681,-1144,4684,-1153,4677,-1147xe" stroked="f" style="position:absolute;left:4520;top:-1194;width:185;height:111">
              <v:path arrowok="t"/>
              <v:fill/>
            </v:shape>
            <v:shape coordorigin="4520,-1194" coordsize="185,111" fillcolor="#000000" filled="t" path="m4645,-1168l4645,-1164,4646,-1159,4649,-1155,4651,-1151,4657,-1146,4665,-1139,4664,-1158,4660,-1163,4657,-1168,4656,-1174,4656,-1178,4661,-1185,4665,-1188,4669,-1189,4680,-1189,4684,-1188,4690,-1181,4692,-1177,4692,-1167,4689,-1160,4688,-1157,4684,-1153,4681,-1144,4690,-1150,4696,-1154,4699,-1159,4702,-1163,4703,-1167,4703,-1177,4700,-1182,4695,-1187,4690,-1191,4683,-1194,4666,-1194,4658,-1191,4653,-1186,4648,-1181,4645,-1175,4645,-1168xe" stroked="f" style="position:absolute;left:4520;top:-1194;width:185;height:111">
              <v:path arrowok="t"/>
              <v:fill/>
            </v:shape>
            <v:shape coordorigin="4520,-1194" coordsize="185,111" fillcolor="#000000" filled="t" path="m4644,-1109l4644,-1103,4646,-1098,4651,-1093,4656,-1086,4664,-1083,4684,-1083,4691,-1086,4697,-1091,4702,-1096,4705,-1103,4705,-1116,4703,-1122,4699,-1127,4696,-1131,4690,-1137,4681,-1144,4688,-1119,4691,-1114,4694,-1108,4694,-1099,4689,-1092,4686,-1089,4681,-1087,4670,-1087,4665,-1089,4661,-1093,4658,-1098,4656,-1103,4656,-1115,4657,-1119,4659,-1124,4657,-1133,4652,-1128,4649,-1123,4645,-1119,4644,-1114,4644,-1109xe" stroked="f" style="position:absolute;left:4520;top:-1194;width:185;height:111">
              <v:path arrowok="t"/>
              <v:fill/>
            </v:shape>
            <w10:wrap type="none"/>
          </v:group>
        </w:pict>
      </w:r>
      <w:r>
        <w:pict>
          <v:group coordorigin="4520,-884" coordsize="181,111" style="position:absolute;margin-left:226.017pt;margin-top:-44.2052pt;width:9.044pt;height:5.543pt;mso-position-horizontal-relative:page;mso-position-vertical-relative:paragraph;z-index:-2075">
            <v:shape coordorigin="4520,-884" coordsize="181,111" fillcolor="#000000" filled="t" path="m4588,-882l4531,-882,4520,-857,4523,-856,4525,-861,4529,-865,4533,-867,4536,-868,4540,-869,4575,-869,4543,-773,4552,-773,4588,-879,4588,-882xe" stroked="f" style="position:absolute;left:4520;top:-884;width:181;height:111">
              <v:path arrowok="t"/>
              <v:fill/>
            </v:shape>
            <v:shape coordorigin="4520,-884" coordsize="181,111" fillcolor="#000000" filled="t" path="m4643,-786l4641,-782,4645,-776,4647,-774,4652,-774,4674,-774,4685,-778,4692,-787,4698,-794,4701,-801,4701,-817,4700,-823,4696,-827,4693,-832,4688,-836,4681,-839,4691,-847,4696,-855,4696,-867,4694,-872,4691,-876,4686,-881,4680,-884,4664,-884,4658,-882,4654,-878,4649,-874,4645,-869,4642,-862,4645,-860,4650,-869,4657,-873,4670,-873,4675,-872,4681,-865,4683,-861,4683,-851,4680,-844,4675,-838,4671,-835,4667,-833,4663,-831,4659,-831,4661,-828,4665,-828,4669,-827,4677,-824,4682,-820,4687,-813,4689,-809,4690,-805,4690,-796,4688,-791,4684,-787,4680,-782,4675,-780,4670,-780,4665,-781,4660,-783,4654,-786,4651,-787,4647,-788,4643,-786xe" stroked="f" style="position:absolute;left:4520;top:-884;width:181;height:111">
              <v:path arrowok="t"/>
              <v:fill/>
            </v:shape>
            <v:shape coordorigin="4520,-884" coordsize="181,111" fillcolor="#000000" filled="t" path="m4607,-782l4608,-777,4613,-773,4618,-773,4624,-777,4625,-782,4624,-786,4618,-791,4613,-791,4610,-788,4607,-782xe" stroked="f" style="position:absolute;left:4520;top:-884;width:181;height:111">
              <v:path arrowok="t"/>
              <v:fill/>
            </v:shape>
            <w10:wrap type="none"/>
          </v:group>
        </w:pict>
      </w:r>
      <w:r>
        <w:pict>
          <v:group coordorigin="4524,-574" coordsize="171,111" style="position:absolute;margin-left:226.205pt;margin-top:-28.696pt;width:8.542pt;height:5.544pt;mso-position-horizontal-relative:page;mso-position-vertical-relative:paragraph;z-index:-2063">
            <v:shape coordorigin="4524,-574" coordsize="171,111" fillcolor="#000000" filled="t" path="m4695,-465l4695,-468,4690,-468,4685,-469,4682,-474,4682,-478,4682,-574,4679,-574,4653,-561,4654,-559,4660,-561,4666,-560,4668,-554,4669,-549,4669,-478,4668,-472,4663,-469,4660,-468,4655,-468,4655,-465,4695,-465xe" stroked="f" style="position:absolute;left:4524;top:-574;width:171;height:111">
              <v:path arrowok="t"/>
              <v:fill/>
            </v:shape>
            <v:shape coordorigin="4524,-574" coordsize="171,111" fillcolor="#000000" filled="t" path="m4607,-472l4608,-467,4613,-463,4618,-463,4624,-467,4625,-472,4624,-476,4618,-480,4613,-480,4610,-478,4607,-472xe" stroked="f" style="position:absolute;left:4524;top:-574;width:171;height:111">
              <v:path arrowok="t"/>
              <v:fill/>
            </v:shape>
            <v:shape coordorigin="4524,-574" coordsize="171,111" fillcolor="#000000" filled="t" path="m4558,-527l4545,-538,4545,-519,4537,-513,4539,-504,4541,-508,4545,-512,4549,-516,4560,-507,4568,-500,4561,-524,4564,-533,4558,-527xe" stroked="f" style="position:absolute;left:4524;top:-574;width:171;height:111">
              <v:path arrowok="t"/>
              <v:fill/>
            </v:shape>
            <v:shape coordorigin="4524,-574" coordsize="171,111" fillcolor="#000000" filled="t" path="m4525,-549l4525,-544,4527,-540,4529,-536,4531,-531,4537,-526,4545,-519,4545,-538,4540,-543,4537,-548,4537,-554,4537,-558,4542,-565,4545,-568,4549,-569,4560,-569,4564,-568,4570,-562,4572,-557,4572,-548,4569,-541,4568,-537,4564,-533,4561,-524,4570,-530,4576,-535,4579,-539,4582,-543,4583,-547,4583,-557,4581,-562,4575,-567,4570,-572,4563,-574,4546,-574,4539,-571,4533,-566,4528,-561,4525,-555,4525,-549xe" stroked="f" style="position:absolute;left:4524;top:-574;width:171;height:111">
              <v:path arrowok="t"/>
              <v:fill/>
            </v:shape>
            <v:shape coordorigin="4524,-574" coordsize="171,111" fillcolor="#000000" filled="t" path="m4524,-489l4524,-483,4526,-478,4531,-473,4537,-466,4544,-463,4564,-463,4571,-466,4577,-471,4583,-477,4586,-483,4586,-496,4584,-502,4580,-507,4577,-511,4570,-517,4561,-524,4568,-500,4571,-494,4574,-488,4574,-479,4569,-472,4566,-469,4561,-468,4550,-468,4545,-470,4542,-474,4538,-478,4536,-483,4536,-495,4537,-500,4539,-504,4537,-513,4532,-508,4529,-504,4526,-499,4524,-494,4524,-489xe" stroked="f" style="position:absolute;left:4524;top:-574;width:171;height:111">
              <v:path arrowok="t"/>
              <v:fill/>
            </v:shape>
            <w10:wrap type="none"/>
          </v:group>
        </w:pict>
      </w:r>
      <w:r>
        <w:pict>
          <v:shape style="width:230.5pt;height:232.458pt" type="#_x0000_t75">
            <v:imagedata o:title="" r:id="rId15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6" w:line="140" w:lineRule="exact"/>
      </w:pP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both"/>
        <w:ind w:right="481"/>
      </w:pPr>
      <w:r>
        <w:pict>
          <v:group coordorigin="10015,3533" coordsize="266,111" style="position:absolute;margin-left:500.739pt;margin-top:176.641pt;width:13.324pt;height:5.543pt;mso-position-horizontal-relative:page;mso-position-vertical-relative:page;z-index:-2113">
            <v:shape coordorigin="10015,3533" coordsize="266,111" fillcolor="#000000" filled="t" path="m10039,3643l10039,3635,10036,3627,10032,3617,10030,3637,10039,3643xe" stroked="f" style="position:absolute;left:10015;top:3533;width:266;height:111">
              <v:path arrowok="t"/>
              <v:fill/>
            </v:shape>
            <v:shape coordorigin="10015,3533" coordsize="266,111" fillcolor="#000000" filled="t" path="m10160,3535l10140,3576,10150,3577,10158,3578,10163,3580,10171,3584,10176,3588,10180,3593,10185,3599,10187,3605,10187,3618,10184,3624,10180,3628,10175,3633,10170,3635,10160,3635,10156,3634,10149,3629,10143,3627,10138,3629,10136,3636,10141,3640,10144,3642,10148,3643,10161,3643,10167,3642,10173,3639,10178,3637,10185,3631,10188,3628,10191,3624,10193,3619,10196,3614,10197,3609,10197,3594,10193,3585,10186,3578,10178,3570,10167,3565,10153,3563,10160,3548,10192,3548,10199,3535,10160,3535xe" stroked="f" style="position:absolute;left:10015;top:3533;width:266;height:111">
              <v:path arrowok="t"/>
              <v:fill/>
            </v:shape>
            <v:shape coordorigin="10015,3533" coordsize="266,111" fillcolor="#000000" filled="t" path="m10102,3635l10103,3639,10108,3644,10113,3644,10118,3639,10119,3635,10118,3631,10113,3626,10108,3626,10104,3629,10102,3635xe" stroked="f" style="position:absolute;left:10015;top:3533;width:266;height:111">
              <v:path arrowok="t"/>
              <v:fill/>
            </v:shape>
            <v:shape coordorigin="10015,3533" coordsize="266,111" fillcolor="#000000" filled="t" path="m10253,3579l10240,3569,10241,3588,10233,3593,10235,3603,10237,3598,10240,3595,10245,3591,10256,3600,10264,3607,10257,3583,10260,3574,10253,3579xe" stroked="f" style="position:absolute;left:10015;top:3533;width:266;height:111">
              <v:path arrowok="t"/>
              <v:fill/>
            </v:shape>
            <v:shape coordorigin="10015,3533" coordsize="266,111" fillcolor="#000000" filled="t" path="m10221,3558l10221,3563,10222,3567,10225,3571,10227,3575,10233,3581,10241,3588,10240,3569,10236,3564,10233,3558,10232,3553,10232,3549,10237,3542,10241,3539,10245,3537,10256,3537,10260,3539,10266,3545,10268,3549,10268,3559,10265,3566,10264,3569,10260,3574,10257,3583,10266,3577,10272,3572,10275,3568,10278,3564,10279,3560,10279,3550,10276,3544,10271,3540,10266,3535,10259,3533,10241,3533,10234,3535,10229,3540,10224,3545,10221,3551,10221,3558xe" stroked="f" style="position:absolute;left:10015;top:3533;width:266;height:111">
              <v:path arrowok="t"/>
              <v:fill/>
            </v:shape>
            <v:shape coordorigin="10015,3533" coordsize="266,111" fillcolor="#000000" filled="t" path="m10220,3617l10220,3623,10222,3629,10227,3634,10232,3640,10240,3643,10260,3643,10267,3641,10273,3635,10278,3630,10281,3624,10281,3610,10279,3605,10275,3599,10272,3595,10266,3590,10257,3583,10264,3607,10267,3613,10270,3619,10270,3627,10265,3634,10262,3638,10257,3639,10246,3639,10241,3637,10237,3633,10234,3629,10232,3624,10232,3612,10233,3607,10235,3603,10233,3593,10228,3599,10225,3603,10221,3608,10220,3613,10220,3617xe" stroked="f" style="position:absolute;left:10015;top:3533;width:266;height:111">
              <v:path arrowok="t"/>
              <v:fill/>
            </v:shape>
            <v:shape coordorigin="10015,3533" coordsize="266,111" fillcolor="#000000" filled="t" path="m10030,3582l10031,3573,10032,3563,10034,3554,10036,3547,10040,3543,10046,3538,10052,3538,10057,3541,10060,3543,10063,3547,10065,3553,10067,3562,10068,3572,10068,3600,10067,3613,10065,3622,10063,3628,10061,3632,10055,3637,10049,3638,10043,3638,10039,3635,10039,3643,10054,3643,10059,3641,10065,3638,10070,3634,10075,3627,10078,3619,10082,3610,10084,3600,10084,3587,10081,3565,10073,3548,10071,3545,10065,3537,10058,3533,10044,3533,10040,3535,10035,3538,10029,3542,10024,3549,10020,3558,10017,3566,10015,3577,10015,3603,10018,3615,10023,3625,10030,3637,10032,3617,10030,3605,10030,3582xe" stroked="f" style="position:absolute;left:10015;top:3533;width:266;height:111">
              <v:path arrowok="t"/>
              <v:fill/>
            </v:shape>
            <w10:wrap type="none"/>
          </v:group>
        </w:pict>
      </w:r>
      <w:r>
        <w:pict>
          <v:group coordorigin="10041,3910" coordsize="270,111" style="position:absolute;margin-left:502.059pt;margin-top:195.481pt;width:13.517pt;height:5.543pt;mso-position-horizontal-relative:page;mso-position-vertical-relative:page;z-index:-2102">
            <v:shape coordorigin="10041,3910" coordsize="270,111" fillcolor="#000000" filled="t" path="m10128,4012l10129,4016,10134,4020,10139,4020,10145,4016,10146,4012,10145,4007,10139,4003,10134,4003,10131,4006,10128,4012xe" stroked="f" style="position:absolute;left:10041;top:3910;width:270;height:111">
              <v:path arrowok="t"/>
              <v:fill/>
            </v:shape>
            <v:shape coordorigin="10041,3910" coordsize="270,111" fillcolor="#000000" filled="t" path="m10239,3990l10284,3990,10247,3979,10284,3926,10284,3979,10247,3979,10284,3990,10284,4018,10297,4018,10297,3990,10312,3990,10312,3979,10297,3979,10297,3910,10289,3910,10239,3980,10239,3990xe" stroked="f" style="position:absolute;left:10041;top:3910;width:270;height:111">
              <v:path arrowok="t"/>
              <v:fill/>
            </v:shape>
            <v:shape coordorigin="10041,3910" coordsize="270,111" fillcolor="#000000" filled="t" path="m10166,3965l10172,3971,10177,3977,10184,3980,10198,3980,10205,3977,10213,3972,10211,3981,10207,3989,10202,3997,10196,4004,10191,4010,10185,4013,10179,4016,10173,4017,10166,4018,10166,4020,10180,4020,10190,4018,10198,4012,10208,4005,10216,3997,10222,3987,10228,3976,10231,3965,10231,3940,10227,3929,10219,3920,10213,3913,10206,3910,10197,3910,10191,3915,10199,3915,10206,3919,10209,3923,10212,3927,10213,3933,10215,3939,10216,3944,10216,3954,10216,3959,10215,3966,10209,3969,10206,3971,10200,3972,10192,3972,10188,3970,10185,3966,10180,3959,10178,3951,10178,3931,10180,3925,10178,3914,10172,3923,10166,3930,10164,3938,10164,3957,10166,3965xe" stroked="f" style="position:absolute;left:10041;top:3910;width:270;height:111">
              <v:path arrowok="t"/>
              <v:fill/>
            </v:shape>
            <v:shape coordorigin="10041,3910" coordsize="270,111" fillcolor="#000000" filled="t" path="m10057,3959l10057,3949,10059,3940,10060,3931,10063,3924,10066,3920,10072,3915,10079,3915,10084,3917,10087,3920,10089,3924,10091,3930,10093,3938,10095,3948,10095,3977,10093,3990,10091,3999,10089,4005,10087,4009,10081,4014,10075,4015,10069,4015,10065,4011,10065,4020,10080,4020,10086,4018,10091,4014,10097,4010,10101,4004,10105,3996,10108,3987,10110,3976,10110,3964,10108,3942,10100,3925,10091,3914,10084,3910,10071,3910,10066,3911,10061,3915,10055,3919,10050,3926,10047,3934,10043,3943,10041,3954,10041,3980,10044,3992,10050,4002,10057,4014,10058,3994,10057,3982,10057,3959xe" stroked="f" style="position:absolute;left:10041;top:3910;width:270;height:111">
              <v:path arrowok="t"/>
              <v:fill/>
            </v:shape>
            <v:shape coordorigin="10041,3910" coordsize="270,111" fillcolor="#000000" filled="t" path="m10065,4020l10065,4011,10062,4004,10058,3994,10057,4014,10065,4020xe" stroked="f" style="position:absolute;left:10041;top:3910;width:270;height:111">
              <v:path arrowok="t"/>
              <v:fill/>
            </v:shape>
            <v:shape coordorigin="10041,3910" coordsize="270,111" fillcolor="#000000" filled="t" path="m10187,3910l10178,3914,10180,3925,10183,3921,10187,3917,10191,3915,10197,3910,10187,3910xe" stroked="f" style="position:absolute;left:10041;top:3910;width:270;height:111">
              <v:path arrowok="t"/>
              <v:fill/>
            </v:shape>
            <w10:wrap type="none"/>
          </v:group>
        </w:pict>
      </w:r>
      <w:r>
        <w:pict>
          <v:group coordorigin="10015,4219" coordsize="270,111" style="position:absolute;margin-left:500.739pt;margin-top:210.961pt;width:13.478pt;height:5.544pt;mso-position-horizontal-relative:page;mso-position-vertical-relative:page;z-index:-2091">
            <v:shape coordorigin="10015,4219" coordsize="270,111" fillcolor="#000000" filled="t" path="m10261,4323l10257,4325,10253,4325,10246,4324,10239,4318,10237,4314,10237,4327,10243,4330,10261,4330,10270,4325,10276,4316,10282,4309,10284,4301,10284,4283,10282,4275,10276,4269,10271,4264,10265,4261,10250,4261,10242,4263,10235,4268,10233,4274,10238,4271,10243,4269,10248,4268,10256,4268,10261,4271,10265,4277,10269,4284,10270,4292,10270,4309,10269,4315,10265,4319,10261,4323xe" stroked="f" style="position:absolute;left:10015;top:4219;width:270;height:111">
              <v:path arrowok="t"/>
              <v:fill/>
            </v:shape>
            <v:shape coordorigin="10015,4219" coordsize="270,111" fillcolor="#000000" filled="t" path="m10235,4308l10233,4302,10232,4296,10232,4287,10232,4281,10233,4274,10235,4268,10237,4261,10239,4255,10242,4250,10245,4245,10248,4240,10252,4236,10257,4231,10261,4228,10265,4226,10270,4224,10275,4223,10282,4222,10282,4219,10272,4219,10266,4220,10260,4223,10253,4225,10246,4229,10239,4236,10232,4243,10227,4250,10223,4259,10219,4268,10217,4277,10217,4301,10222,4313,10232,4323,10237,4327,10237,4314,10235,4308xe" stroked="f" style="position:absolute;left:10015;top:4219;width:270;height:111">
              <v:path arrowok="t"/>
              <v:fill/>
            </v:shape>
            <v:shape coordorigin="10015,4219" coordsize="270,111" fillcolor="#000000" filled="t" path="m10030,4268l10031,4259,10032,4250,10034,4240,10036,4234,10040,4229,10046,4224,10052,4224,10057,4227,10060,4230,10063,4234,10065,4240,10067,4248,10068,4258,10068,4287,10067,4299,10065,4308,10063,4314,10061,4318,10055,4324,10049,4325,10043,4325,10039,4321,10039,4330,10054,4330,10059,4328,10065,4324,10070,4320,10075,4314,10078,4305,10082,4296,10084,4286,10084,4274,10081,4252,10073,4234,10065,4223,10058,4219,10044,4219,10040,4221,10035,4224,10029,4229,10024,4235,10020,4244,10017,4253,10015,4263,10015,4290,10018,4302,10023,4312,10030,4324,10032,4304,10030,4292,10030,4268xe" stroked="f" style="position:absolute;left:10015;top:4219;width:270;height:111">
              <v:path arrowok="t"/>
              <v:fill/>
            </v:shape>
            <v:shape coordorigin="10015,4219" coordsize="270,111" fillcolor="#000000" filled="t" path="m10039,4330l10039,4321,10036,4313,10032,4304,10030,4324,10039,4330xe" stroked="f" style="position:absolute;left:10015;top:4219;width:270;height:111">
              <v:path arrowok="t"/>
              <v:fill/>
            </v:shape>
            <v:shape coordorigin="10015,4219" coordsize="270,111" fillcolor="#000000" filled="t" path="m10102,4321l10103,4326,10108,4330,10113,4330,10118,4326,10119,4321,10118,4317,10113,4313,10108,4313,10104,4315,10102,4321xe" stroked="f" style="position:absolute;left:10015;top:4219;width:270;height:111">
              <v:path arrowok="t"/>
              <v:fill/>
            </v:shape>
            <v:shape coordorigin="10015,4219" coordsize="270,111" fillcolor="#000000" filled="t" path="m10131,4300l10176,4300,10139,4289,10176,4236,10176,4289,10139,4289,10176,4300,10176,4328,10189,4328,10189,4300,10204,4300,10204,4289,10189,4289,10189,4219,10181,4219,10131,4290,10131,4300xe" stroked="f" style="position:absolute;left:10015;top:4219;width:270;height:111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2.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Ramadi</w:t>
      </w:r>
      <w:r>
        <w:rPr>
          <w:rFonts w:ascii="Times New Roman" w:cs="Times New Roman" w:eastAsia="Times New Roman" w:hAnsi="Times New Roman"/>
          <w:color w:val="000000"/>
          <w:spacing w:val="-13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wa</w:t>
      </w:r>
      <w:r>
        <w:rPr>
          <w:rFonts w:ascii="Times New Roman" w:cs="Times New Roman" w:eastAsia="Times New Roman" w:hAnsi="Times New Roman"/>
          <w:color w:val="000000"/>
          <w:spacing w:val="-3"/>
          <w:w w:val="116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er</w:t>
      </w:r>
      <w:r>
        <w:rPr>
          <w:rFonts w:ascii="Times New Roman" w:cs="Times New Roman" w:eastAsia="Times New Roman" w:hAnsi="Times New Roman"/>
          <w:color w:val="000000"/>
          <w:spacing w:val="11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quality</w:t>
      </w:r>
      <w:r>
        <w:rPr>
          <w:rFonts w:ascii="Times New Roman" w:cs="Times New Roman" w:eastAsia="Times New Roman" w:hAnsi="Times New Roman"/>
          <w:color w:val="000000"/>
          <w:spacing w:val="-3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station</w:t>
      </w:r>
      <w:r>
        <w:rPr>
          <w:rFonts w:ascii="Times New Roman" w:cs="Times New Roman" w:eastAsia="Times New Roman" w:hAnsi="Times New Roman"/>
          <w:color w:val="000000"/>
          <w:spacing w:val="19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location</w:t>
      </w:r>
      <w:r>
        <w:rPr>
          <w:rFonts w:ascii="Times New Roman" w:cs="Times New Roman" w:eastAsia="Times New Roman" w:hAnsi="Times New Roman"/>
          <w:color w:val="000000"/>
          <w:spacing w:val="5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within</w:t>
      </w:r>
      <w:r>
        <w:rPr>
          <w:rFonts w:ascii="Times New Roman" w:cs="Times New Roman" w:eastAsia="Times New Roman" w:hAnsi="Times New Roman"/>
          <w:color w:val="000000"/>
          <w:spacing w:val="-3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iraq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re</w:t>
      </w:r>
      <w:r>
        <w:rPr>
          <w:rFonts w:ascii="Times New Roman" w:cs="Times New Roman" w:eastAsia="Times New Roman" w:hAnsi="Times New Roman"/>
          <w:color w:val="000000"/>
          <w:spacing w:val="3"/>
          <w:w w:val="115"/>
          <w:sz w:val="14"/>
          <w:szCs w:val="14"/>
        </w:rPr>
        <w:t>g</w:t>
      </w:r>
      <w:r>
        <w:rPr>
          <w:rFonts w:ascii="Times New Roman" w:cs="Times New Roman" w:eastAsia="Times New Roman" w:hAnsi="Times New Roman"/>
          <w:color w:val="000000"/>
          <w:spacing w:val="0"/>
          <w:w w:val="114"/>
          <w:sz w:val="14"/>
          <w:szCs w:val="14"/>
        </w:rPr>
        <w:t>ion.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6"/>
          <w:szCs w:val="16"/>
        </w:rPr>
        <w:jc w:val="left"/>
        <w:spacing w:before="9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right="8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reported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perspect</w:t>
      </w:r>
      <w:r>
        <w:rPr>
          <w:rFonts w:ascii="Times New Roman" w:cs="Times New Roman" w:eastAsia="Times New Roman" w:hAnsi="Times New Roman"/>
          <w:spacing w:val="-5"/>
          <w:w w:val="99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99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e,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hence,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contri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consideration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proposed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methodolog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properties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able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aid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determining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decline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point.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DO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been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commonly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decades,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hence,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focused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both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accurate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essential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ards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easing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protect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initiat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20" w:right="255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III.</w:t>
      </w:r>
      <w:r>
        <w:rPr>
          <w:rFonts w:ascii="Times New Roman" w:cs="Times New Roman" w:eastAsia="Times New Roman" w:hAnsi="Times New Roman"/>
          <w:b/>
          <w:color w:val="0078AF"/>
          <w:spacing w:val="1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2"/>
          <w:sz w:val="18"/>
          <w:szCs w:val="18"/>
        </w:rPr>
        <w:t>APPLIED</w:t>
      </w:r>
      <w:r>
        <w:rPr>
          <w:rFonts w:ascii="Times New Roman" w:cs="Times New Roman" w:eastAsia="Times New Roman" w:hAnsi="Times New Roman"/>
          <w:b/>
          <w:color w:val="0078AF"/>
          <w:spacing w:val="18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2"/>
          <w:sz w:val="18"/>
          <w:szCs w:val="18"/>
        </w:rPr>
        <w:t>ENSEMBLE</w:t>
      </w:r>
      <w:r>
        <w:rPr>
          <w:rFonts w:ascii="Times New Roman" w:cs="Times New Roman" w:eastAsia="Times New Roman" w:hAnsi="Times New Roman"/>
          <w:b/>
          <w:color w:val="0078AF"/>
          <w:spacing w:val="11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2"/>
          <w:sz w:val="18"/>
          <w:szCs w:val="18"/>
        </w:rPr>
        <w:t>MACHINE</w:t>
      </w:r>
      <w:r>
        <w:rPr>
          <w:rFonts w:ascii="Times New Roman" w:cs="Times New Roman" w:eastAsia="Times New Roman" w:hAnsi="Times New Roman"/>
          <w:b/>
          <w:color w:val="0078AF"/>
          <w:spacing w:val="11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2"/>
          <w:sz w:val="18"/>
          <w:szCs w:val="18"/>
        </w:rPr>
        <w:t>LEARNING</w:t>
      </w:r>
      <w:r>
        <w:rPr>
          <w:rFonts w:ascii="Times New Roman" w:cs="Times New Roman" w:eastAsia="Times New Roman" w:hAnsi="Times New Roman"/>
          <w:b/>
          <w:color w:val="0078AF"/>
          <w:spacing w:val="1"/>
          <w:w w:val="92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MODELS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spacing w:before="32"/>
        <w:ind w:left="20" w:right="767"/>
      </w:pP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A.</w:t>
      </w:r>
      <w:r>
        <w:rPr>
          <w:rFonts w:ascii="Times New Roman" w:cs="Times New Roman" w:eastAsia="Times New Roman" w:hAnsi="Times New Roman"/>
          <w:color w:val="5F6062"/>
          <w:spacing w:val="29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QUANT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LE</w:t>
      </w:r>
      <w:r>
        <w:rPr>
          <w:rFonts w:ascii="Times New Roman" w:cs="Times New Roman" w:eastAsia="Times New Roman" w:hAnsi="Times New Roman"/>
          <w:color w:val="5F6062"/>
          <w:spacing w:val="6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ESSION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9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-4"/>
          <w:w w:val="93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16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(Q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F)</w:t>
      </w:r>
      <w:r>
        <w:rPr>
          <w:rFonts w:ascii="Times New Roman" w:cs="Times New Roman" w:eastAsia="Times New Roman" w:hAnsi="Times New Roman"/>
          <w:color w:val="5F6062"/>
          <w:spacing w:val="-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MOD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3" w:line="249" w:lineRule="auto"/>
        <w:ind w:right="80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4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4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4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one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popular</w:t>
      </w:r>
      <w:r>
        <w:rPr>
          <w:rFonts w:ascii="Times New Roman" w:cs="Times New Roman" w:eastAsia="Times New Roman" w:hAnsi="Times New Roman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firstly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before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applying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quantile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49" w:lineRule="auto"/>
        <w:ind w:left="5342" w:right="80"/>
      </w:pPr>
      <w:r>
        <w:pict>
          <v:group coordorigin="1123,71" coordsize="4024,3649" style="position:absolute;margin-left:56.1637pt;margin-top:3.56164pt;width:201.22pt;height:182.44pt;mso-position-horizontal-relative:page;mso-position-vertical-relative:paragraph;z-index:-2053">
            <v:shape style="position:absolute;left:1138;top:86;width:3995;height:3619" type="#_x0000_t75">
              <v:imagedata o:title="" r:id="rId16"/>
            </v:shape>
            <v:shape coordorigin="1136,81" coordsize="4002,3629" fillcolor="#000000" filled="t" path="m5135,81l1136,81,1138,86,5133,86,5133,3705,5135,3710,5138,3708,5138,84,5135,81xe" stroked="f" style="position:absolute;left:1136;top:81;width:4002;height:3629">
              <v:path arrowok="t"/>
              <v:fill/>
            </v:shape>
            <v:shape coordorigin="1133,81" coordsize="4002,3629" fillcolor="#000000" filled="t" path="m1138,3705l1138,86,1136,81,1133,84,1133,3708,1136,3710,5135,3710,5133,3705,1138,3705xe" stroked="f" style="position:absolute;left:1133;top:81;width:4002;height:3629">
              <v:path arrowok="t"/>
              <v:fill/>
            </v:shape>
            <v:shape coordorigin="4655,312" coordsize="260,211" fillcolor="#000000" filled="t" path="m4721,522l4723,523,4723,517,4716,513,4710,508,4706,503,4700,495,4695,484,4692,472,4689,455,4687,435,4687,418,4687,394,4690,374,4692,360,4695,349,4700,340,4705,333,4709,328,4715,323,4723,318,4723,312,4705,320,4690,333,4676,349,4665,368,4659,387,4656,407,4655,417,4657,438,4662,457,4670,476,4675,484,4689,501,4704,514,4721,522xe" stroked="f" style="position:absolute;left:4655;top:312;width:260;height:211">
              <v:path arrowok="t"/>
              <v:fill/>
            </v:shape>
            <v:shape coordorigin="4655,312" coordsize="260,211" fillcolor="#000000" filled="t" path="m4780,457l4774,456,4770,451,4768,444,4768,440,4758,476,4775,472,4780,457xe" stroked="f" style="position:absolute;left:4655;top:312;width:260;height:211">
              <v:path arrowok="t"/>
              <v:fill/>
            </v:shape>
            <v:shape coordorigin="4655,312" coordsize="260,211" fillcolor="#000000" filled="t" path="m4848,517l4848,523,4866,515,4881,502,4895,486,4906,467,4912,448,4915,428,4916,418,4914,397,4909,378,4901,360,4896,351,4882,334,4867,321,4849,313,4848,312,4848,318,4855,322,4861,327,4865,333,4871,340,4876,351,4879,364,4882,380,4884,400,4884,417,4883,441,4881,461,4878,475,4875,486,4871,495,4866,502,4862,507,4856,512,4848,517xe" stroked="f" style="position:absolute;left:4655;top:312;width:260;height:211">
              <v:path arrowok="t"/>
              <v:fill/>
            </v:shape>
            <v:shape coordorigin="4655,312" coordsize="260,211" fillcolor="#000000" filled="t" path="m4740,401l4747,407,4751,409,4760,409,4767,405,4771,399,4771,392,4767,385,4763,381,4764,376,4770,372,4774,371,4779,371,4785,372,4790,375,4793,379,4793,381,4794,386,4794,406,4771,417,4754,427,4747,432,4740,439,4736,446,4736,461,4738,466,4742,470,4746,474,4752,476,4758,476,4768,440,4770,435,4773,431,4777,425,4784,419,4794,413,4794,450,4789,454,4784,457,4780,457,4775,472,4794,459,4795,465,4797,469,4800,472,4804,475,4809,476,4820,476,4825,475,4829,472,4833,470,4837,466,4841,460,4836,460,4832,461,4827,458,4827,453,4827,394,4826,386,4825,383,4823,378,4819,373,4813,369,4807,364,4799,362,4780,362,4772,363,4764,366,4756,369,4749,373,4745,378,4741,383,4738,388,4738,394,4740,401xe" stroked="f" style="position:absolute;left:4655;top:312;width:260;height:211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range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0.01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0.99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quintiles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represents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inter</w:t>
      </w:r>
      <w:r>
        <w:rPr>
          <w:rFonts w:ascii="Times New Roman" w:cs="Times New Roman" w:eastAsia="Times New Roman" w:hAnsi="Times New Roman"/>
          <w:spacing w:val="-5"/>
          <w:w w:val="99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al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percentile.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analysis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demands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critical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number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DTs,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ranges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some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hundreds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thou-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sands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trees.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optimum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number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DTs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determined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out-of-bag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(OOB)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error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technique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[44].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trained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achi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errors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been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minimized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once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achi</w:t>
      </w:r>
      <w:r>
        <w:rPr>
          <w:rFonts w:ascii="Times New Roman" w:cs="Times New Roman" w:eastAsia="Times New Roman" w:hAnsi="Times New Roman"/>
          <w:spacing w:val="-5"/>
          <w:w w:val="98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98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ed,</w:t>
      </w:r>
      <w:r>
        <w:rPr>
          <w:rFonts w:ascii="Times New Roman" w:cs="Times New Roman" w:eastAsia="Times New Roman" w:hAnsi="Times New Roman"/>
          <w:spacing w:val="-5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said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optimized/best-trained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model.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MSE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minimize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total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error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node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error</w:t>
      </w:r>
      <w:r>
        <w:rPr>
          <w:rFonts w:ascii="Times New Roman" w:cs="Times New Roman" w:eastAsia="Times New Roman" w:hAnsi="Times New Roman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estimated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2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splitting</w:t>
      </w:r>
      <w:r>
        <w:rPr>
          <w:rFonts w:ascii="Times New Roman" w:cs="Times New Roman" w:eastAsia="Times New Roman" w:hAnsi="Times New Roman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point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–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minimum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MSE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representing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best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estimate.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[45]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earlier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vided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detailed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description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formation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orks.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  <w:sectPr>
          <w:pgMar w:bottom="280" w:footer="543" w:header="331" w:left="600" w:right="640" w:top="520"/>
          <w:pgSz w:h="15660" w:w="11520"/>
        </w:sectPr>
      </w:pPr>
      <w:r>
        <w:rPr>
          <w:sz w:val="28"/>
          <w:szCs w:val="28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="220" w:lineRule="exact"/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ind w:left="123"/>
      </w:pPr>
      <w:r>
        <w:pict>
          <v:group coordorigin="1138,-3303" coordsize="3992,3157" style="position:absolute;margin-left:56.8837pt;margin-top:-165.152pt;width:199.601pt;height:157.841pt;mso-position-horizontal-relative:page;mso-position-vertical-relative:paragraph;z-index:-2052">
            <v:shape style="position:absolute;left:1152;top:-3288;width:3962;height:3126" type="#_x0000_t75">
              <v:imagedata o:title="" r:id="rId17"/>
            </v:shape>
            <v:shape coordorigin="1150,-3293" coordsize="3970,3137" fillcolor="#000000" filled="t" path="m5117,-3293l1150,-3293,1152,-3288,5115,-3288,5115,-162,5117,-156,5120,-159,5120,-3291,5117,-3293xe" stroked="f" style="position:absolute;left:1150;top:-3293;width:3970;height:3137">
              <v:path arrowok="t"/>
              <v:fill/>
            </v:shape>
            <v:shape coordorigin="1148,-3293" coordsize="3970,3137" fillcolor="#000000" filled="t" path="m1152,-162l1152,-3288,1150,-3293,1148,-3291,1148,-159,1150,-156,5117,-156,5115,-162,1152,-162xe" stroked="f" style="position:absolute;left:1148;top:-3293;width:3970;height:3137">
              <v:path arrowok="t"/>
              <v:fill/>
            </v:shape>
            <v:shape coordorigin="4602,-3067" coordsize="274,211" fillcolor="#000000" filled="t" path="m4753,-3017l4742,-3017,4732,-3012,4723,-3003,4723,-3063,4678,-3063,4678,-3059,4684,-3058,4689,-3054,4691,-3047,4691,-2901,4695,-2901,4713,-2913,4717,-2909,4722,-2906,4726,-2904,4724,-2920,4724,-2925,4723,-2927,4723,-2934,4723,-2992,4729,-3000,4736,-3004,4747,-3004,4752,-3001,4755,-2997,4759,-2991,4761,-2979,4761,-2945,4760,-2933,4758,-2926,4756,-2919,4754,-2915,4752,-2901,4761,-2904,4769,-2909,4777,-2914,4784,-2921,4788,-2931,4793,-2941,4796,-2952,4796,-2974,4794,-2984,4790,-2992,4786,-3000,4781,-3006,4774,-3010,4768,-3015,4761,-3017,4753,-3017xe" stroked="f" style="position:absolute;left:4602;top:-3067;width:274;height:211">
              <v:path arrowok="t"/>
              <v:fill/>
            </v:shape>
            <v:shape coordorigin="4602,-3067" coordsize="274,211" fillcolor="#000000" filled="t" path="m4724,-2920l4726,-2904,4731,-2902,4736,-2901,4752,-2901,4754,-2915,4748,-2910,4741,-2909,4736,-2909,4729,-2913,4724,-2920xe" stroked="f" style="position:absolute;left:4602;top:-3067;width:274;height:211">
              <v:path arrowok="t"/>
              <v:fill/>
            </v:shape>
            <v:shape coordorigin="4602,-3067" coordsize="274,211" fillcolor="#000000" filled="t" path="m4809,-2862l4809,-2856,4826,-2864,4842,-2877,4856,-2893,4866,-2912,4873,-2931,4876,-2951,4876,-2961,4874,-2982,4870,-3001,4862,-3019,4856,-3028,4843,-3045,4827,-3058,4810,-3066,4809,-3067,4809,-3061,4816,-3057,4821,-3052,4826,-3046,4831,-3039,4836,-3028,4839,-3016,4842,-2999,4844,-2979,4845,-2962,4844,-2938,4842,-2918,4839,-2904,4836,-2893,4832,-2884,4826,-2877,4823,-2872,4817,-2867,4809,-2862xe" stroked="f" style="position:absolute;left:4602;top:-3067;width:274;height:211">
              <v:path arrowok="t"/>
              <v:fill/>
            </v:shape>
            <v:shape coordorigin="4602,-3067" coordsize="274,211" fillcolor="#000000" filled="t" path="m4669,-2857l4670,-2856,4670,-2862,4663,-2866,4657,-2871,4653,-2876,4647,-2884,4642,-2895,4639,-2908,4636,-2924,4634,-2944,4634,-2961,4635,-2985,4637,-3005,4640,-3019,4643,-3030,4647,-3039,4652,-3046,4656,-3051,4662,-3056,4670,-3061,4670,-3067,4652,-3059,4637,-3046,4623,-3030,4612,-3011,4606,-2992,4603,-2972,4602,-2962,4604,-2941,4609,-2922,4617,-2903,4622,-2895,4636,-2878,4651,-2865,4669,-2857xe" stroked="f" style="position:absolute;left:4602;top:-3067;width:274;height:211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3.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a)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Quantile</w:t>
      </w:r>
      <w:r>
        <w:rPr>
          <w:rFonts w:ascii="Times New Roman" w:cs="Times New Roman" w:eastAsia="Times New Roman" w:hAnsi="Times New Roman"/>
          <w:color w:val="000000"/>
          <w:spacing w:val="-5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regression</w:t>
      </w:r>
      <w:r>
        <w:rPr>
          <w:rFonts w:ascii="Times New Roman" w:cs="Times New Roman" w:eastAsia="Times New Roman" w:hAnsi="Times New Roman"/>
          <w:color w:val="000000"/>
          <w:spacing w:val="6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forest</w:t>
      </w:r>
      <w:r>
        <w:rPr>
          <w:rFonts w:ascii="Times New Roman" w:cs="Times New Roman" w:eastAsia="Times New Roman" w:hAnsi="Times New Roman"/>
          <w:color w:val="000000"/>
          <w:spacing w:val="6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algorithm</w:t>
      </w:r>
      <w:r>
        <w:rPr>
          <w:rFonts w:ascii="Times New Roman" w:cs="Times New Roman" w:eastAsia="Times New Roman" w:hAnsi="Times New Roman"/>
          <w:color w:val="000000"/>
          <w:spacing w:val="-11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procedure</w:t>
      </w:r>
      <w:r>
        <w:rPr>
          <w:rFonts w:ascii="Times New Roman" w:cs="Times New Roman" w:eastAsia="Times New Roman" w:hAnsi="Times New Roman"/>
          <w:color w:val="000000"/>
          <w:spacing w:val="6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4"/>
          <w:sz w:val="14"/>
          <w:szCs w:val="14"/>
        </w:rPr>
        <w:t>flowcha</w:t>
      </w:r>
      <w:r>
        <w:rPr>
          <w:rFonts w:ascii="Times New Roman" w:cs="Times New Roman" w:eastAsia="Times New Roman" w:hAnsi="Times New Roman"/>
          <w:color w:val="000000"/>
          <w:spacing w:val="3"/>
          <w:w w:val="114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14"/>
          <w:sz w:val="14"/>
          <w:szCs w:val="14"/>
        </w:rPr>
        <w:t>t.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6" w:line="249" w:lineRule="auto"/>
        <w:ind w:left="123" w:right="30"/>
      </w:pPr>
      <w:r>
        <w:rPr>
          <w:rFonts w:ascii="Times New Roman" w:cs="Times New Roman" w:eastAsia="Times New Roman" w:hAnsi="Times New Roman"/>
          <w:spacing w:val="0"/>
          <w:w w:val="83"/>
          <w:sz w:val="14"/>
          <w:szCs w:val="14"/>
        </w:rPr>
        <w:t>Y</w:t>
      </w:r>
      <w:r>
        <w:rPr>
          <w:rFonts w:ascii="Times New Roman" w:cs="Times New Roman" w:eastAsia="Times New Roman" w:hAnsi="Times New Roman"/>
          <w:spacing w:val="12"/>
          <w:w w:val="83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22"/>
          <w:sz w:val="14"/>
          <w:szCs w:val="14"/>
        </w:rPr>
        <w:t>presents</w:t>
      </w:r>
      <w:r>
        <w:rPr>
          <w:rFonts w:ascii="Times New Roman" w:cs="Times New Roman" w:eastAsia="Times New Roman" w:hAnsi="Times New Roman"/>
          <w:spacing w:val="-2"/>
          <w:w w:val="12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9"/>
          <w:sz w:val="14"/>
          <w:szCs w:val="14"/>
        </w:rPr>
        <w:t>average</w:t>
      </w:r>
      <w:r>
        <w:rPr>
          <w:rFonts w:ascii="Times New Roman" w:cs="Times New Roman" w:eastAsia="Times New Roman" w:hAnsi="Times New Roman"/>
          <w:spacing w:val="-9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9"/>
          <w:sz w:val="14"/>
          <w:szCs w:val="14"/>
        </w:rPr>
        <w:t>response</w:t>
      </w:r>
      <w:r>
        <w:rPr>
          <w:rFonts w:ascii="Times New Roman" w:cs="Times New Roman" w:eastAsia="Times New Roman" w:hAnsi="Times New Roman"/>
          <w:spacing w:val="9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9"/>
          <w:sz w:val="14"/>
          <w:szCs w:val="14"/>
        </w:rPr>
        <w:t>and</w:t>
      </w:r>
      <w:r>
        <w:rPr>
          <w:rFonts w:ascii="Times New Roman" w:cs="Times New Roman" w:eastAsia="Times New Roman" w:hAnsi="Times New Roman"/>
          <w:spacing w:val="5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9"/>
          <w:sz w:val="14"/>
          <w:szCs w:val="14"/>
        </w:rPr>
        <w:t>decision</w:t>
      </w:r>
      <w:r>
        <w:rPr>
          <w:rFonts w:ascii="Times New Roman" w:cs="Times New Roman" w:eastAsia="Times New Roman" w:hAnsi="Times New Roman"/>
          <w:spacing w:val="-10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9"/>
          <w:sz w:val="14"/>
          <w:szCs w:val="14"/>
        </w:rPr>
        <w:t>tree</w:t>
      </w:r>
      <w:r>
        <w:rPr>
          <w:rFonts w:ascii="Times New Roman" w:cs="Times New Roman" w:eastAsia="Times New Roman" w:hAnsi="Times New Roman"/>
          <w:spacing w:val="8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9"/>
          <w:sz w:val="14"/>
          <w:szCs w:val="14"/>
        </w:rPr>
        <w:t>output.</w:t>
      </w:r>
      <w:r>
        <w:rPr>
          <w:rFonts w:ascii="Times New Roman" w:cs="Times New Roman" w:eastAsia="Times New Roman" w:hAnsi="Times New Roman"/>
          <w:spacing w:val="-1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N</w:t>
      </w:r>
      <w:r>
        <w:rPr>
          <w:rFonts w:ascii="Times New Roman" w:cs="Times New Roman" w:eastAsia="Times New Roman" w:hAnsi="Times New Roman"/>
          <w:spacing w:val="6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24"/>
          <w:sz w:val="14"/>
          <w:szCs w:val="14"/>
        </w:rPr>
        <w:t>deno</w:t>
      </w:r>
      <w:r>
        <w:rPr>
          <w:rFonts w:ascii="Times New Roman" w:cs="Times New Roman" w:eastAsia="Times New Roman" w:hAnsi="Times New Roman"/>
          <w:spacing w:val="-4"/>
          <w:w w:val="124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spacing w:val="0"/>
          <w:w w:val="124"/>
          <w:sz w:val="14"/>
          <w:szCs w:val="14"/>
        </w:rPr>
        <w:t>es</w:t>
      </w:r>
      <w:r>
        <w:rPr>
          <w:rFonts w:ascii="Times New Roman" w:cs="Times New Roman" w:eastAsia="Times New Roman" w:hAnsi="Times New Roman"/>
          <w:spacing w:val="-8"/>
          <w:w w:val="124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24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spacing w:val="0"/>
          <w:w w:val="124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21"/>
          <w:sz w:val="14"/>
          <w:szCs w:val="14"/>
        </w:rPr>
        <w:t>sample</w:t>
      </w:r>
      <w:r>
        <w:rPr>
          <w:rFonts w:ascii="Times New Roman" w:cs="Times New Roman" w:eastAsia="Times New Roman" w:hAnsi="Times New Roman"/>
          <w:spacing w:val="-9"/>
          <w:w w:val="12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21"/>
          <w:sz w:val="14"/>
          <w:szCs w:val="14"/>
        </w:rPr>
        <w:t>sets</w:t>
      </w:r>
      <w:r>
        <w:rPr>
          <w:rFonts w:ascii="Times New Roman" w:cs="Times New Roman" w:eastAsia="Times New Roman" w:hAnsi="Times New Roman"/>
          <w:spacing w:val="5"/>
          <w:w w:val="12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in</w:t>
      </w:r>
      <w:r>
        <w:rPr>
          <w:rFonts w:ascii="Times New Roman" w:cs="Times New Roman" w:eastAsia="Times New Roman" w:hAnsi="Times New Roman"/>
          <w:spacing w:val="2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7"/>
          <w:sz w:val="14"/>
          <w:szCs w:val="14"/>
        </w:rPr>
        <w:t>which</w:t>
      </w:r>
      <w:r>
        <w:rPr>
          <w:rFonts w:ascii="Times New Roman" w:cs="Times New Roman" w:eastAsia="Times New Roman" w:hAnsi="Times New Roman"/>
          <w:spacing w:val="-14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7"/>
          <w:sz w:val="14"/>
          <w:szCs w:val="14"/>
        </w:rPr>
        <w:t>randomized</w:t>
      </w:r>
      <w:r>
        <w:rPr>
          <w:rFonts w:ascii="Times New Roman" w:cs="Times New Roman" w:eastAsia="Times New Roman" w:hAnsi="Times New Roman"/>
          <w:spacing w:val="0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7"/>
          <w:sz w:val="14"/>
          <w:szCs w:val="14"/>
        </w:rPr>
        <w:t>and</w:t>
      </w:r>
      <w:r>
        <w:rPr>
          <w:rFonts w:ascii="Times New Roman" w:cs="Times New Roman" w:eastAsia="Times New Roman" w:hAnsi="Times New Roman"/>
          <w:spacing w:val="10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7"/>
          <w:sz w:val="14"/>
          <w:szCs w:val="14"/>
        </w:rPr>
        <w:t>produce</w:t>
      </w:r>
      <w:r>
        <w:rPr>
          <w:rFonts w:ascii="Times New Roman" w:cs="Times New Roman" w:eastAsia="Times New Roman" w:hAnsi="Times New Roman"/>
          <w:spacing w:val="5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n</w:t>
      </w:r>
      <w:r>
        <w:rPr>
          <w:rFonts w:ascii="Times New Roman" w:cs="Times New Roman" w:eastAsia="Times New Roman" w:hAnsi="Times New Roman"/>
          <w:spacing w:val="2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8"/>
          <w:sz w:val="14"/>
          <w:szCs w:val="14"/>
        </w:rPr>
        <w:t>decision</w:t>
      </w:r>
      <w:r>
        <w:rPr>
          <w:rFonts w:ascii="Times New Roman" w:cs="Times New Roman" w:eastAsia="Times New Roman" w:hAnsi="Times New Roman"/>
          <w:spacing w:val="-5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8"/>
          <w:sz w:val="14"/>
          <w:szCs w:val="14"/>
        </w:rPr>
        <w:t>tree.</w:t>
      </w:r>
      <w:r>
        <w:rPr>
          <w:rFonts w:ascii="Times New Roman" w:cs="Times New Roman" w:eastAsia="Times New Roman" w:hAnsi="Times New Roman"/>
          <w:spacing w:val="2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b)</w:t>
      </w:r>
      <w:r>
        <w:rPr>
          <w:rFonts w:ascii="Times New Roman" w:cs="Times New Roman" w:eastAsia="Times New Roman" w:hAnsi="Times New Roman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24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spacing w:val="0"/>
          <w:w w:val="124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7"/>
          <w:sz w:val="14"/>
          <w:szCs w:val="14"/>
        </w:rPr>
        <w:t>description</w:t>
      </w:r>
      <w:r>
        <w:rPr>
          <w:rFonts w:ascii="Times New Roman" w:cs="Times New Roman" w:eastAsia="Times New Roman" w:hAnsi="Times New Roman"/>
          <w:spacing w:val="0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6"/>
          <w:sz w:val="14"/>
          <w:szCs w:val="14"/>
        </w:rPr>
        <w:t>regression</w:t>
      </w:r>
      <w:r>
        <w:rPr>
          <w:rFonts w:ascii="Times New Roman" w:cs="Times New Roman" w:eastAsia="Times New Roman" w:hAnsi="Times New Roman"/>
          <w:spacing w:val="12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6"/>
          <w:sz w:val="14"/>
          <w:szCs w:val="14"/>
        </w:rPr>
        <w:t>suppo</w:t>
      </w:r>
      <w:r>
        <w:rPr>
          <w:rFonts w:ascii="Times New Roman" w:cs="Times New Roman" w:eastAsia="Times New Roman" w:hAnsi="Times New Roman"/>
          <w:spacing w:val="3"/>
          <w:w w:val="116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spacing w:val="0"/>
          <w:w w:val="116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spacing w:val="16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6"/>
          <w:sz w:val="14"/>
          <w:szCs w:val="14"/>
        </w:rPr>
        <w:t>vector</w:t>
      </w:r>
      <w:r>
        <w:rPr>
          <w:rFonts w:ascii="Times New Roman" w:cs="Times New Roman" w:eastAsia="Times New Roman" w:hAnsi="Times New Roman"/>
          <w:spacing w:val="-7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6"/>
          <w:sz w:val="14"/>
          <w:szCs w:val="14"/>
        </w:rPr>
        <w:t>model.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last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stage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achi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quantile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applied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since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output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.,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BOD)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contin-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uous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concept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aggr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decision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trees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establish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output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[43]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wn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3a.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decision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tree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(DT)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refers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decision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support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tool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relies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tree-li</w:t>
      </w:r>
      <w:r>
        <w:rPr>
          <w:rFonts w:ascii="Times New Roman" w:cs="Times New Roman" w:eastAsia="Times New Roman" w:hAnsi="Times New Roman"/>
          <w:spacing w:val="-2"/>
          <w:w w:val="99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structures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consist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links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nodes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achi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potential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outputs.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starting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point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DT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parent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node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decision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point;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parent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node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eeps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creating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branches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until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decision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reached.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firstLine="199"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During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process,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training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dataset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first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randomly</w:t>
      </w:r>
      <w:r>
        <w:rPr>
          <w:rFonts w:ascii="Times New Roman" w:cs="Times New Roman" w:eastAsia="Times New Roman" w:hAnsi="Times New Roman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bootstrapped</w:t>
      </w:r>
      <w:r>
        <w:rPr>
          <w:rFonts w:ascii="Times New Roman" w:cs="Times New Roman" w:eastAsia="Times New Roman" w:hAnsi="Times New Roman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into</w:t>
      </w:r>
      <w:r>
        <w:rPr>
          <w:rFonts w:ascii="Times New Roman" w:cs="Times New Roman" w:eastAsia="Times New Roman" w:hAnsi="Times New Roman"/>
          <w:spacing w:val="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sub-training</w:t>
      </w:r>
      <w:r>
        <w:rPr>
          <w:rFonts w:ascii="Times New Roman" w:cs="Times New Roman" w:eastAsia="Times New Roman" w:hAnsi="Times New Roman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sets</w:t>
      </w:r>
      <w:r>
        <w:rPr>
          <w:rFonts w:ascii="Times New Roman" w:cs="Times New Roman" w:eastAsia="Times New Roman" w:hAnsi="Times New Roman"/>
          <w:spacing w:val="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6"/>
          <w:sz w:val="20"/>
          <w:szCs w:val="20"/>
        </w:rPr>
        <w:t>(1</w:t>
      </w:r>
      <w:r>
        <w:rPr>
          <w:rFonts w:ascii="Times New Roman" w:cs="Times New Roman" w:eastAsia="Times New Roman" w:hAnsi="Times New Roman"/>
          <w:spacing w:val="0"/>
          <w:w w:val="106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9"/>
          <w:w w:val="10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31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32"/>
          <w:w w:val="13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3a;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resulting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bootstrapped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sub-training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sets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establish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DTs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combinations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starting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topmost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response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estimate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response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parameter;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response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0.01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&amp;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0.99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quintiles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estimated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number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DTs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constructs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mean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response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.,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quantile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0.50)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calculated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final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output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model.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spacing w:before="36"/>
        <w:ind w:left="20" w:right="2097"/>
      </w:pPr>
      <w:r>
        <w:br w:type="column"/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B.</w:t>
      </w:r>
      <w:r>
        <w:rPr>
          <w:rFonts w:ascii="Times New Roman" w:cs="Times New Roman" w:eastAsia="Times New Roman" w:hAnsi="Times New Roman"/>
          <w:color w:val="5F6062"/>
          <w:spacing w:val="4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DOM</w:t>
      </w:r>
      <w:r>
        <w:rPr>
          <w:rFonts w:ascii="Times New Roman" w:cs="Times New Roman" w:eastAsia="Times New Roman" w:hAnsi="Times New Roman"/>
          <w:color w:val="5F6062"/>
          <w:spacing w:val="-1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-4"/>
          <w:w w:val="93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16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(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F)</w:t>
      </w:r>
      <w:r>
        <w:rPr>
          <w:rFonts w:ascii="Times New Roman" w:cs="Times New Roman" w:eastAsia="Times New Roman" w:hAnsi="Times New Roman"/>
          <w:color w:val="5F6062"/>
          <w:spacing w:val="-6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MOD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3" w:line="249" w:lineRule="auto"/>
        <w:ind w:right="8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supervised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combined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bag-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ging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ensemble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-4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achi</w:t>
      </w:r>
      <w:r>
        <w:rPr>
          <w:rFonts w:ascii="Times New Roman" w:cs="Times New Roman" w:eastAsia="Times New Roman" w:hAnsi="Times New Roman"/>
          <w:spacing w:val="-5"/>
          <w:w w:val="98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98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-5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classification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9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random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subspace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technique,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intro-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duced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Breiman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[43].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Despite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its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simplicit</w:t>
      </w:r>
      <w:r>
        <w:rPr>
          <w:rFonts w:ascii="Times New Roman" w:cs="Times New Roman" w:eastAsia="Times New Roman" w:hAnsi="Times New Roman"/>
          <w:spacing w:val="-13"/>
          <w:w w:val="98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8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tool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relies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‘d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vide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conquer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principle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multi-r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&amp;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problems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[46]–[48].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sensit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vity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multi-collinearity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achi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stable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mances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unbalanced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datasets.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adopts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bootstrapping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resampling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original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dataset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generate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subsets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similar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sizes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original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set.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Then,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construction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achi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subsets,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pooling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(prediction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9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gression)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vid-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ual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trees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final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outcome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[48],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[49].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found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successful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application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vironmental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engineering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[9]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fields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[50].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Detailed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information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mathe-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matical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formulation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found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studies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[43],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[51],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[52].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-3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andomfo</w:t>
      </w:r>
      <w:r>
        <w:rPr>
          <w:rFonts w:ascii="Times New Roman" w:cs="Times New Roman" w:eastAsia="Times New Roman" w:hAnsi="Times New Roman"/>
          <w:i/>
          <w:spacing w:val="-7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ca</w:t>
      </w:r>
      <w:r>
        <w:rPr>
          <w:rFonts w:ascii="Times New Roman" w:cs="Times New Roman" w:eastAsia="Times New Roman" w:hAnsi="Times New Roman"/>
          <w:i/>
          <w:spacing w:val="-7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et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packages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train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initiated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root</w:t>
      </w:r>
      <w:r>
        <w:rPr>
          <w:rFonts w:ascii="Times New Roman" w:cs="Times New Roman" w:eastAsia="Times New Roman" w:hAnsi="Times New Roman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mean</w:t>
      </w:r>
      <w:r>
        <w:rPr>
          <w:rFonts w:ascii="Times New Roman" w:cs="Times New Roman" w:eastAsia="Times New Roman" w:hAnsi="Times New Roman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square</w:t>
      </w:r>
      <w:r>
        <w:rPr>
          <w:rFonts w:ascii="Times New Roman" w:cs="Times New Roman" w:eastAsia="Times New Roman" w:hAnsi="Times New Roman"/>
          <w:spacing w:val="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erro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-folds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control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Grid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search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randomly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selected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20" w:right="1043"/>
      </w:pP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C.</w:t>
      </w:r>
      <w:r>
        <w:rPr>
          <w:rFonts w:ascii="Times New Roman" w:cs="Times New Roman" w:eastAsia="Times New Roman" w:hAnsi="Times New Roman"/>
          <w:color w:val="5F6062"/>
          <w:spacing w:val="37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U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-4"/>
          <w:w w:val="100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VEC</w:t>
      </w:r>
      <w:r>
        <w:rPr>
          <w:rFonts w:ascii="Times New Roman" w:cs="Times New Roman" w:eastAsia="Times New Roman" w:hAnsi="Times New Roman"/>
          <w:color w:val="5F6062"/>
          <w:spacing w:val="-4"/>
          <w:w w:val="93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OR</w:t>
      </w:r>
      <w:r>
        <w:rPr>
          <w:rFonts w:ascii="Times New Roman" w:cs="Times New Roman" w:eastAsia="Times New Roman" w:hAnsi="Times New Roman"/>
          <w:color w:val="5F6062"/>
          <w:spacing w:val="-1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5F6062"/>
          <w:spacing w:val="-6"/>
          <w:w w:val="93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39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(</w:t>
      </w:r>
      <w:r>
        <w:rPr>
          <w:rFonts w:ascii="Times New Roman" w:cs="Times New Roman" w:eastAsia="Times New Roman" w:hAnsi="Times New Roman"/>
          <w:color w:val="5F6062"/>
          <w:spacing w:val="-4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VM)</w:t>
      </w:r>
      <w:r>
        <w:rPr>
          <w:rFonts w:ascii="Times New Roman" w:cs="Times New Roman" w:eastAsia="Times New Roman" w:hAnsi="Times New Roman"/>
          <w:color w:val="5F6062"/>
          <w:spacing w:val="-4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MOD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3" w:line="248" w:lineRule="auto"/>
        <w:ind w:right="79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subcat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gory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first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proposed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[53]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addressing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both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classification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&amp;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problems.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tical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theory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[54].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principle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SVM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hinged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first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assessing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dependence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-77"/>
          <w:w w:val="100"/>
          <w:sz w:val="20"/>
          <w:szCs w:val="20"/>
        </w:rPr>
        <w:t>y</w:t>
      </w:r>
      <w:r>
        <w:rPr>
          <w:rFonts w:ascii="Cambria" w:cs="Cambria" w:eastAsia="Cambria" w:hAnsi="Cambria"/>
          <w:spacing w:val="11"/>
          <w:w w:val="100"/>
          <w:sz w:val="20"/>
          <w:szCs w:val="20"/>
        </w:rPr>
        <w:t>ˆ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13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before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obtaining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relation</w:t>
      </w:r>
      <w:r>
        <w:rPr>
          <w:rFonts w:ascii="Times New Roman" w:cs="Times New Roman" w:eastAsia="Times New Roman" w:hAnsi="Times New Roman"/>
          <w:spacing w:val="4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[55]: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1"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1379"/>
      </w:pP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13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sz w:val="20"/>
          <w:szCs w:val="20"/>
        </w:rPr>
        <w:t>=</w:t>
      </w:r>
      <w:r>
        <w:rPr>
          <w:rFonts w:ascii="Cambria" w:cs="Cambria" w:eastAsia="Cambria" w:hAnsi="Cambria"/>
          <w:spacing w:val="-7"/>
          <w:w w:val="14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-77"/>
          <w:w w:val="100"/>
          <w:sz w:val="20"/>
          <w:szCs w:val="20"/>
        </w:rPr>
        <w:t>y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ˆ</w:t>
      </w:r>
      <w:r>
        <w:rPr>
          <w:rFonts w:ascii="Cambria" w:cs="Cambria" w:eastAsia="Cambria" w:hAnsi="Cambria"/>
          <w:spacing w:val="30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sz w:val="20"/>
          <w:szCs w:val="20"/>
        </w:rPr>
        <w:t>=</w:t>
      </w:r>
      <w:r>
        <w:rPr>
          <w:rFonts w:ascii="Cambria" w:cs="Cambria" w:eastAsia="Cambria" w:hAnsi="Cambria"/>
          <w:spacing w:val="-7"/>
          <w:w w:val="14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ω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·</w:t>
      </w:r>
      <w:r>
        <w:rPr>
          <w:rFonts w:ascii="Cambria" w:cs="Cambria" w:eastAsia="Cambria" w:hAnsi="Cambria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ϕ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13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sz w:val="20"/>
          <w:szCs w:val="20"/>
        </w:rPr>
        <w:t>+</w:t>
      </w:r>
      <w:r>
        <w:rPr>
          <w:rFonts w:ascii="Cambria" w:cs="Cambria" w:eastAsia="Cambria" w:hAnsi="Cambria"/>
          <w:spacing w:val="-18"/>
          <w:w w:val="14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                        </w:t>
      </w:r>
      <w:r>
        <w:rPr>
          <w:rFonts w:ascii="Times New Roman" w:cs="Times New Roman" w:eastAsia="Times New Roman" w:hAnsi="Times New Roman"/>
          <w:i/>
          <w:spacing w:val="3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(1)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8" w:lineRule="auto"/>
        <w:ind w:right="79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ϕ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represents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replacement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nonlinear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xpressions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linear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simpler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ones.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ω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weight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bias;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both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generated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minimization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viation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13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-77"/>
          <w:w w:val="100"/>
          <w:sz w:val="20"/>
          <w:szCs w:val="20"/>
        </w:rPr>
        <w:t>y</w:t>
      </w:r>
      <w:r>
        <w:rPr>
          <w:rFonts w:ascii="Cambria" w:cs="Cambria" w:eastAsia="Cambria" w:hAnsi="Cambria"/>
          <w:spacing w:val="11"/>
          <w:w w:val="100"/>
          <w:sz w:val="20"/>
          <w:szCs w:val="20"/>
        </w:rPr>
        <w:t>ˆ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SVM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adopts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ε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-insensit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3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aluation</w:t>
      </w:r>
      <w:r>
        <w:rPr>
          <w:rFonts w:ascii="Times New Roman" w:cs="Times New Roman" w:eastAsia="Times New Roman" w:hAnsi="Times New Roman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4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3" w:line="260" w:lineRule="exact"/>
        <w:sectPr>
          <w:pgMar w:bottom="280" w:footer="543" w:header="331" w:left="600" w:right="640" w:top="520"/>
          <w:pgSz w:h="15660" w:w="11520"/>
        </w:sectPr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70"/>
        <w:ind w:left="123" w:right="-51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viation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spacing w:val="18"/>
          <w:w w:val="100"/>
          <w:sz w:val="20"/>
          <w:szCs w:val="20"/>
        </w:rPr>
        <w:t>ϑ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[56],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[57]: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67" w:line="220" w:lineRule="exact"/>
        <w:ind w:right="69"/>
        <w:sectPr>
          <w:type w:val="continuous"/>
          <w:pgSz w:h="15660" w:w="11520"/>
          <w:pgMar w:bottom="280" w:left="600" w:right="640" w:top="1160"/>
          <w:cols w:equalWidth="off" w:num="2">
            <w:col w:space="3294" w:w="2047"/>
            <w:col w:w="493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8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8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4"/>
          <w:w w:val="100"/>
          <w:position w:val="8"/>
          <w:sz w:val="15"/>
          <w:szCs w:val="15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spacing w:val="-5"/>
          <w:w w:val="14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3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18"/>
          <w:w w:val="100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10"/>
          <w:w w:val="100"/>
          <w:position w:val="-3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spacing w:val="2"/>
          <w:w w:val="14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xisting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residuals;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hence,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spacing w:val="-2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-trees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induced,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leading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production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spacing w:val="3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trees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41" w:line="180" w:lineRule="exact"/>
        <w:ind w:left="749" w:right="-60"/>
      </w:pPr>
      <w:r>
        <w:rPr>
          <w:rFonts w:ascii="Cambria" w:cs="Cambria" w:eastAsia="Cambria" w:hAnsi="Cambria"/>
          <w:spacing w:val="0"/>
          <w:w w:val="100"/>
          <w:position w:val="-4"/>
          <w:sz w:val="20"/>
          <w:szCs w:val="20"/>
        </w:rPr>
        <w:t>|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4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-15"/>
          <w:w w:val="100"/>
          <w:position w:val="-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13"/>
          <w:w w:val="100"/>
          <w:position w:val="-4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-8"/>
          <w:w w:val="100"/>
          <w:position w:val="-4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-4"/>
          <w:sz w:val="20"/>
          <w:szCs w:val="20"/>
        </w:rPr>
        <w:t>−</w:t>
      </w:r>
      <w:r>
        <w:rPr>
          <w:rFonts w:ascii="Cambria" w:cs="Cambria" w:eastAsia="Cambria" w:hAnsi="Cambria"/>
          <w:spacing w:val="-18"/>
          <w:w w:val="140"/>
          <w:position w:val="-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4"/>
          <w:sz w:val="20"/>
          <w:szCs w:val="20"/>
        </w:rPr>
        <w:t>y</w:t>
      </w:r>
      <w:r>
        <w:rPr>
          <w:rFonts w:ascii="Cambria" w:cs="Cambria" w:eastAsia="Cambria" w:hAnsi="Cambria"/>
          <w:spacing w:val="0"/>
          <w:w w:val="100"/>
          <w:position w:val="-4"/>
          <w:sz w:val="20"/>
          <w:szCs w:val="20"/>
        </w:rPr>
        <w:t>|</w:t>
      </w:r>
      <w:r>
        <w:rPr>
          <w:rFonts w:ascii="Times New Roman" w:cs="Times New Roman" w:eastAsia="Times New Roman" w:hAnsi="Times New Roman"/>
          <w:spacing w:val="0"/>
          <w:w w:val="100"/>
          <w:position w:val="-7"/>
          <w:sz w:val="15"/>
          <w:szCs w:val="15"/>
        </w:rPr>
        <w:t>ϑ</w:t>
      </w:r>
      <w:r>
        <w:rPr>
          <w:rFonts w:ascii="Times New Roman" w:cs="Times New Roman" w:eastAsia="Times New Roman" w:hAnsi="Times New Roman"/>
          <w:spacing w:val="0"/>
          <w:w w:val="100"/>
          <w:position w:val="-7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position w:val="-7"/>
          <w:sz w:val="15"/>
          <w:szCs w:val="15"/>
        </w:rPr>
        <w:t> </w:t>
      </w:r>
      <w:r>
        <w:rPr>
          <w:rFonts w:ascii="Cambria" w:cs="Cambria" w:eastAsia="Cambria" w:hAnsi="Cambria"/>
          <w:spacing w:val="0"/>
          <w:w w:val="140"/>
          <w:position w:val="-4"/>
          <w:sz w:val="20"/>
          <w:szCs w:val="20"/>
        </w:rPr>
        <w:t>=</w:t>
      </w:r>
      <w:r>
        <w:rPr>
          <w:rFonts w:ascii="Cambria" w:cs="Cambria" w:eastAsia="Cambria" w:hAnsi="Cambria"/>
          <w:spacing w:val="-7"/>
          <w:w w:val="140"/>
          <w:position w:val="-4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13"/>
          <w:w w:val="100"/>
          <w:position w:val="-4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spacing w:val="18"/>
          <w:w w:val="100"/>
          <w:position w:val="-4"/>
          <w:sz w:val="20"/>
          <w:szCs w:val="20"/>
        </w:rPr>
        <w:t>ϑ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20"/>
          <w:w w:val="100"/>
          <w:position w:val="-4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-4"/>
          <w:sz w:val="20"/>
          <w:szCs w:val="20"/>
        </w:rPr>
        <w:t>=</w:t>
      </w:r>
      <w:r>
        <w:rPr>
          <w:rFonts w:ascii="Cambria" w:cs="Cambria" w:eastAsia="Cambria" w:hAnsi="Cambria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40" w:lineRule="exact"/>
        <w:ind w:right="-72"/>
      </w:pPr>
      <w:r>
        <w:br w:type="column"/>
      </w:r>
      <w:r>
        <w:rPr>
          <w:rFonts w:ascii="Times New Roman" w:cs="Times New Roman" w:eastAsia="Times New Roman" w:hAnsi="Times New Roman"/>
          <w:w w:val="206"/>
          <w:position w:val="22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w w:val="99"/>
          <w:position w:val="2"/>
          <w:sz w:val="20"/>
          <w:szCs w:val="20"/>
        </w:rPr>
        <w:t>0</w:t>
      </w:r>
      <w:r>
        <w:rPr>
          <w:rFonts w:ascii="Times New Roman" w:cs="Times New Roman" w:eastAsia="Times New Roman" w:hAnsi="Times New Roman"/>
          <w:w w:val="131"/>
          <w:position w:val="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w w:val="100"/>
          <w:position w:val="2"/>
          <w:sz w:val="20"/>
          <w:szCs w:val="20"/>
        </w:rPr>
        <w:t>             </w:t>
      </w:r>
      <w:r>
        <w:rPr>
          <w:rFonts w:ascii="Times New Roman" w:cs="Times New Roman" w:eastAsia="Times New Roman" w:hAnsi="Times New Roman"/>
          <w:spacing w:val="-16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position w:val="2"/>
          <w:sz w:val="20"/>
          <w:szCs w:val="20"/>
        </w:rPr>
        <w:t>|</w:t>
      </w:r>
      <w:r>
        <w:rPr>
          <w:rFonts w:ascii="Times New Roman" w:cs="Times New Roman" w:eastAsia="Times New Roman" w:hAnsi="Times New Roman"/>
          <w:spacing w:val="18"/>
          <w:w w:val="100"/>
          <w:position w:val="2"/>
          <w:sz w:val="20"/>
          <w:szCs w:val="20"/>
        </w:rPr>
        <w:t>ϑ</w:t>
      </w:r>
      <w:r>
        <w:rPr>
          <w:rFonts w:ascii="Cambria" w:cs="Cambria" w:eastAsia="Cambria" w:hAnsi="Cambria"/>
          <w:spacing w:val="0"/>
          <w:w w:val="100"/>
          <w:position w:val="2"/>
          <w:sz w:val="20"/>
          <w:szCs w:val="20"/>
        </w:rPr>
        <w:t>|</w:t>
      </w:r>
      <w:r>
        <w:rPr>
          <w:rFonts w:ascii="Cambria" w:cs="Cambria" w:eastAsia="Cambria" w:hAnsi="Cambria"/>
          <w:spacing w:val="16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22"/>
          <w:position w:val="2"/>
          <w:sz w:val="20"/>
          <w:szCs w:val="20"/>
        </w:rPr>
        <w:t>&lt;</w:t>
      </w:r>
      <w:r>
        <w:rPr>
          <w:rFonts w:ascii="Times New Roman" w:cs="Times New Roman" w:eastAsia="Times New Roman" w:hAnsi="Times New Roman"/>
          <w:spacing w:val="12"/>
          <w:w w:val="122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22"/>
          <w:position w:val="2"/>
          <w:sz w:val="20"/>
          <w:szCs w:val="20"/>
        </w:rPr>
        <w:t>ε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4" w:line="180" w:lineRule="exact"/>
        <w:ind w:right="-50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20"/>
          <w:szCs w:val="20"/>
        </w:rPr>
        <w:t>(2)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5" w:line="220" w:lineRule="exact"/>
        <w:ind w:right="-53"/>
      </w:pPr>
      <w:r>
        <w:br w:type="column"/>
      </w:r>
      <w:r>
        <w:rPr>
          <w:rFonts w:ascii="Times New Roman" w:cs="Times New Roman" w:eastAsia="Times New Roman" w:hAnsi="Times New Roman"/>
          <w:i/>
          <w:spacing w:val="13"/>
          <w:w w:val="99"/>
          <w:position w:val="-1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0"/>
          <w:w w:val="99"/>
          <w:position w:val="-1"/>
          <w:sz w:val="20"/>
          <w:szCs w:val="20"/>
        </w:rPr>
        <w:t>-terminal</w:t>
      </w:r>
      <w:r>
        <w:rPr>
          <w:rFonts w:ascii="Times New Roman" w:cs="Times New Roman" w:eastAsia="Times New Roman" w:hAnsi="Times New Roman"/>
          <w:spacing w:val="-12"/>
          <w:w w:val="99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nodes</w:t>
      </w:r>
      <w:r>
        <w:rPr>
          <w:rFonts w:ascii="Times New Roman" w:cs="Times New Roman" w:eastAsia="Times New Roman" w:hAnsi="Times New Roman"/>
          <w:spacing w:val="-18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14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iteration</w:t>
      </w:r>
      <w:r>
        <w:rPr>
          <w:rFonts w:ascii="Times New Roman" w:cs="Times New Roman" w:eastAsia="Times New Roman" w:hAnsi="Times New Roman"/>
          <w:spacing w:val="-2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5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position w:val="-4"/>
          <w:sz w:val="15"/>
          <w:szCs w:val="15"/>
        </w:rPr>
        <w:t>klm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5" w:line="220" w:lineRule="exact"/>
        <w:sectPr>
          <w:type w:val="continuous"/>
          <w:pgSz w:h="15660" w:w="11520"/>
          <w:pgMar w:bottom="280" w:left="600" w:right="640" w:top="1160"/>
          <w:cols w:equalWidth="off" w:num="5">
            <w:col w:space="55" w:w="2509"/>
            <w:col w:space="559" w:w="1593"/>
            <w:col w:space="394" w:w="233"/>
            <w:col w:space="9" w:w="2849"/>
            <w:col w:w="207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3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position w:val="-1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spacing w:val="-1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-1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tree,</w:t>
      </w:r>
      <w:r>
        <w:rPr>
          <w:rFonts w:ascii="Times New Roman" w:cs="Times New Roman" w:eastAsia="Times New Roman" w:hAnsi="Times New Roman"/>
          <w:spacing w:val="-1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4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separate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80" w:lineRule="exact"/>
        <w:ind w:left="2701" w:right="-58"/>
      </w:pPr>
      <w:r>
        <w:rPr>
          <w:rFonts w:ascii="Cambria" w:cs="Cambria" w:eastAsia="Cambria" w:hAnsi="Cambria"/>
          <w:spacing w:val="0"/>
          <w:w w:val="100"/>
          <w:position w:val="1"/>
          <w:sz w:val="20"/>
          <w:szCs w:val="20"/>
        </w:rPr>
        <w:t>|</w:t>
      </w:r>
      <w:r>
        <w:rPr>
          <w:rFonts w:ascii="Times New Roman" w:cs="Times New Roman" w:eastAsia="Times New Roman" w:hAnsi="Times New Roman"/>
          <w:spacing w:val="18"/>
          <w:w w:val="100"/>
          <w:position w:val="1"/>
          <w:sz w:val="20"/>
          <w:szCs w:val="20"/>
        </w:rPr>
        <w:t>ϑ</w:t>
      </w:r>
      <w:r>
        <w:rPr>
          <w:rFonts w:ascii="Cambria" w:cs="Cambria" w:eastAsia="Cambria" w:hAnsi="Cambria"/>
          <w:spacing w:val="0"/>
          <w:w w:val="100"/>
          <w:position w:val="1"/>
          <w:sz w:val="20"/>
          <w:szCs w:val="20"/>
        </w:rPr>
        <w:t>|</w:t>
      </w:r>
      <w:r>
        <w:rPr>
          <w:rFonts w:ascii="Cambria" w:cs="Cambria" w:eastAsia="Cambria" w:hAnsi="Cambria"/>
          <w:spacing w:val="5"/>
          <w:w w:val="100"/>
          <w:position w:val="1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27"/>
          <w:position w:val="1"/>
          <w:sz w:val="20"/>
          <w:szCs w:val="20"/>
        </w:rPr>
        <w:t>−</w:t>
      </w:r>
      <w:r>
        <w:rPr>
          <w:rFonts w:ascii="Cambria" w:cs="Cambria" w:eastAsia="Cambria" w:hAnsi="Cambria"/>
          <w:spacing w:val="2"/>
          <w:w w:val="127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27"/>
          <w:position w:val="1"/>
          <w:sz w:val="20"/>
          <w:szCs w:val="20"/>
        </w:rPr>
        <w:t>ε</w:t>
      </w:r>
      <w:r>
        <w:rPr>
          <w:rFonts w:ascii="Times New Roman" w:cs="Times New Roman" w:eastAsia="Times New Roman" w:hAnsi="Times New Roman"/>
          <w:spacing w:val="0"/>
          <w:w w:val="127"/>
          <w:position w:val="1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27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57"/>
          <w:w w:val="127"/>
          <w:position w:val="1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position w:val="1"/>
          <w:sz w:val="20"/>
          <w:szCs w:val="20"/>
        </w:rPr>
        <w:t>|</w:t>
      </w:r>
      <w:r>
        <w:rPr>
          <w:rFonts w:ascii="Times New Roman" w:cs="Times New Roman" w:eastAsia="Times New Roman" w:hAnsi="Times New Roman"/>
          <w:spacing w:val="18"/>
          <w:w w:val="100"/>
          <w:position w:val="1"/>
          <w:sz w:val="20"/>
          <w:szCs w:val="20"/>
        </w:rPr>
        <w:t>ϑ</w:t>
      </w:r>
      <w:r>
        <w:rPr>
          <w:rFonts w:ascii="Cambria" w:cs="Cambria" w:eastAsia="Cambria" w:hAnsi="Cambria"/>
          <w:spacing w:val="0"/>
          <w:w w:val="100"/>
          <w:position w:val="1"/>
          <w:sz w:val="20"/>
          <w:szCs w:val="20"/>
        </w:rPr>
        <w:t>|</w:t>
      </w:r>
      <w:r>
        <w:rPr>
          <w:rFonts w:ascii="Cambria" w:cs="Cambria" w:eastAsia="Cambria" w:hAnsi="Cambria"/>
          <w:spacing w:val="16"/>
          <w:w w:val="100"/>
          <w:position w:val="1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21"/>
          <w:position w:val="1"/>
          <w:sz w:val="20"/>
          <w:szCs w:val="20"/>
        </w:rPr>
        <w:t>≥</w:t>
      </w:r>
      <w:r>
        <w:rPr>
          <w:rFonts w:ascii="Cambria" w:cs="Cambria" w:eastAsia="Cambria" w:hAnsi="Cambria"/>
          <w:spacing w:val="17"/>
          <w:w w:val="121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21"/>
          <w:position w:val="1"/>
          <w:sz w:val="20"/>
          <w:szCs w:val="20"/>
        </w:rPr>
        <w:t>ε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3"/>
        <w:sectPr>
          <w:type w:val="continuous"/>
          <w:pgSz w:h="15660" w:w="11520"/>
          <w:pgMar w:bottom="280" w:left="600" w:right="640" w:top="1160"/>
          <w:cols w:equalWidth="off" w:num="2">
            <w:col w:space="1190" w:w="4151"/>
            <w:col w:w="493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line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search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resol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terminal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node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wn.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88" w:line="245" w:lineRule="auto"/>
        <w:ind w:firstLine="199" w:left="123" w:right="-35"/>
      </w:pPr>
      <w:r>
        <w:pict>
          <v:shape filled="f" stroked="f" style="position:absolute;margin-left:329.063pt;margin-top:-40.9167pt;width:2.10502pt;height:7.572pt;mso-position-horizontal-relative:page;mso-position-vertical-relative:paragraph;z-index:-2051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5"/>
                      <w:szCs w:val="15"/>
                    </w:rPr>
                    <w:jc w:val="left"/>
                    <w:spacing w:line="140" w:lineRule="exact"/>
                    <w:ind w:right="-43"/>
                  </w:pP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1"/>
                      <w:sz w:val="15"/>
                      <w:szCs w:val="15"/>
                    </w:rPr>
                    <w:t>i</w:t>
                  </w: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wing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risk-structure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also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minimized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obtain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corresponding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weight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bias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75" w:line="80" w:lineRule="exact"/>
        <w:ind w:left="2411" w:right="2398"/>
      </w:pPr>
      <w:r>
        <w:rPr>
          <w:rFonts w:ascii="Times New Roman" w:cs="Times New Roman" w:eastAsia="Times New Roman" w:hAnsi="Times New Roman"/>
          <w:i/>
          <w:spacing w:val="0"/>
          <w:w w:val="100"/>
          <w:position w:val="-7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5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right="-53"/>
      </w:pPr>
      <w:r>
        <w:pict>
          <v:shape filled="f" stroked="f" style="position:absolute;margin-left:347.183pt;margin-top:4.49953pt;width:7.77114pt;height:9.963pt;mso-position-horizontal-relative:page;mso-position-vertical-relative:paragraph;z-index:-2050" type="#_x0000_t202">
            <v:textbox inset="0,0,0,0">
              <w:txbxContent>
                <w:p>
                  <w:pPr>
                    <w:rPr>
                      <w:rFonts w:ascii="Cambria" w:cs="Cambria" w:eastAsia="Cambria" w:hAnsi="Cambria"/>
                      <w:sz w:val="20"/>
                      <w:szCs w:val="20"/>
                    </w:rPr>
                    <w:jc w:val="left"/>
                    <w:spacing w:line="140" w:lineRule="exact"/>
                    <w:ind w:right="-50"/>
                  </w:pPr>
                  <w:r>
                    <w:rPr>
                      <w:rFonts w:ascii="Cambria" w:cs="Cambria" w:eastAsia="Cambria" w:hAnsi="Cambria"/>
                      <w:spacing w:val="0"/>
                      <w:w w:val="140"/>
                      <w:position w:val="2"/>
                      <w:sz w:val="20"/>
                      <w:szCs w:val="20"/>
                    </w:rPr>
                    <w:t>=</w:t>
                  </w:r>
                  <w:r>
                    <w:rPr>
                      <w:rFonts w:ascii="Cambria" w:cs="Cambria" w:eastAsia="Cambria" w:hAnsi="Cambria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γ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4"/>
          <w:sz w:val="15"/>
          <w:szCs w:val="15"/>
        </w:rPr>
        <w:t>lm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4"/>
          <w:sz w:val="15"/>
          <w:szCs w:val="15"/>
        </w:rPr>
        <w:t>      </w:t>
      </w:r>
      <w:r>
        <w:rPr>
          <w:rFonts w:ascii="Times New Roman" w:cs="Times New Roman" w:eastAsia="Times New Roman" w:hAnsi="Times New Roman"/>
          <w:i/>
          <w:spacing w:val="27"/>
          <w:w w:val="100"/>
          <w:position w:val="-4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4"/>
          <w:w w:val="100"/>
          <w:position w:val="-1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2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20"/>
          <w:szCs w:val="20"/>
        </w:rPr>
        <w:t>min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right"/>
        <w:spacing w:line="120" w:lineRule="exact"/>
        <w:ind w:right="124"/>
      </w:pPr>
      <w:r>
        <w:rPr>
          <w:rFonts w:ascii="Times New Roman" w:cs="Times New Roman" w:eastAsia="Times New Roman" w:hAnsi="Times New Roman"/>
          <w:spacing w:val="0"/>
          <w:w w:val="114"/>
          <w:position w:val="1"/>
          <w:sz w:val="15"/>
          <w:szCs w:val="15"/>
        </w:rPr>
        <w:t>γ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80" w:lineRule="exact"/>
        <w:ind w:left="73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95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2"/>
          <w:szCs w:val="12"/>
        </w:rPr>
        <w:jc w:val="left"/>
        <w:ind w:right="-50"/>
      </w:pPr>
      <w:r>
        <w:rPr>
          <w:rFonts w:ascii="Times New Roman" w:cs="Times New Roman" w:eastAsia="Times New Roman" w:hAnsi="Times New Roman"/>
          <w:i/>
          <w:w w:val="101"/>
          <w:sz w:val="15"/>
          <w:szCs w:val="15"/>
        </w:rPr>
        <w:t>x</w:t>
      </w:r>
      <w:r>
        <w:rPr>
          <w:rFonts w:ascii="Times New Roman" w:cs="Times New Roman" w:eastAsia="Times New Roman" w:hAnsi="Times New Roman"/>
          <w:i/>
          <w:spacing w:val="10"/>
          <w:w w:val="99"/>
          <w:position w:val="-2"/>
          <w:sz w:val="12"/>
          <w:szCs w:val="12"/>
        </w:rPr>
        <w:t>i</w:t>
      </w:r>
      <w:r>
        <w:rPr>
          <w:rFonts w:ascii="Cambria" w:cs="Cambria" w:eastAsia="Cambria" w:hAnsi="Cambria"/>
          <w:spacing w:val="0"/>
          <w:w w:val="101"/>
          <w:position w:val="0"/>
          <w:sz w:val="15"/>
          <w:szCs w:val="15"/>
        </w:rPr>
        <w:t>∈</w:t>
      </w:r>
      <w:r>
        <w:rPr>
          <w:rFonts w:ascii="Times New Roman" w:cs="Times New Roman" w:eastAsia="Times New Roman" w:hAnsi="Times New Roman"/>
          <w:i/>
          <w:spacing w:val="0"/>
          <w:w w:val="101"/>
          <w:position w:val="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2"/>
          <w:sz w:val="12"/>
          <w:szCs w:val="12"/>
        </w:rPr>
        <w:t>lm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660" w:w="11520"/>
          <w:pgMar w:bottom="280" w:left="600" w:right="640" w:top="1160"/>
          <w:cols w:equalWidth="off" w:num="4">
            <w:col w:space="1079" w:w="4948"/>
            <w:col w:space="33" w:w="1111"/>
            <w:col w:space="43" w:w="418"/>
            <w:col w:w="2648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ψ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8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8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spacing w:val="11"/>
          <w:w w:val="108"/>
          <w:position w:val="-3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8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9"/>
          <w:w w:val="108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3"/>
          <w:sz w:val="15"/>
          <w:szCs w:val="15"/>
        </w:rPr>
        <w:t>m</w:t>
      </w:r>
      <w:r>
        <w:rPr>
          <w:rFonts w:ascii="Cambria" w:cs="Cambria" w:eastAsia="Cambria" w:hAnsi="Cambria"/>
          <w:spacing w:val="0"/>
          <w:w w:val="142"/>
          <w:position w:val="-3"/>
          <w:sz w:val="15"/>
          <w:szCs w:val="15"/>
        </w:rPr>
        <w:t>−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15"/>
          <w:szCs w:val="15"/>
        </w:rPr>
        <w:t>1</w:t>
      </w:r>
      <w:r>
        <w:rPr>
          <w:rFonts w:ascii="Times New Roman" w:cs="Times New Roman" w:eastAsia="Times New Roman" w:hAnsi="Times New Roman"/>
          <w:spacing w:val="6"/>
          <w:w w:val="100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10"/>
          <w:w w:val="100"/>
          <w:position w:val="-3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+</w:t>
      </w:r>
      <w:r>
        <w:rPr>
          <w:rFonts w:ascii="Cambria" w:cs="Cambria" w:eastAsia="Cambria" w:hAnsi="Cambria"/>
          <w:spacing w:val="-18"/>
          <w:w w:val="14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γ</w:t>
      </w:r>
      <w:r>
        <w:rPr>
          <w:rFonts w:ascii="Times New Roman" w:cs="Times New Roman" w:eastAsia="Times New Roman" w:hAnsi="Times New Roman"/>
          <w:spacing w:val="-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         </w:t>
      </w:r>
      <w:r>
        <w:rPr>
          <w:rFonts w:ascii="Times New Roman" w:cs="Times New Roman" w:eastAsia="Times New Roman" w:hAnsi="Times New Roman"/>
          <w:spacing w:val="4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(7)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right"/>
        <w:spacing w:line="180" w:lineRule="exact"/>
      </w:pPr>
      <w:r>
        <w:rPr>
          <w:rFonts w:ascii="Times New Roman" w:cs="Times New Roman" w:eastAsia="Times New Roman" w:hAnsi="Times New Roman"/>
          <w:w w:val="99"/>
          <w:sz w:val="20"/>
          <w:szCs w:val="20"/>
        </w:rPr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  <w:u w:color="000000" w:val="single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6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right"/>
        <w:spacing w:line="280" w:lineRule="exact"/>
        <w:ind w:right="76"/>
      </w:pPr>
      <w:r>
        <w:rPr>
          <w:rFonts w:ascii="Times New Roman" w:cs="Times New Roman" w:eastAsia="Times New Roman" w:hAnsi="Times New Roman"/>
          <w:i/>
          <w:spacing w:val="0"/>
          <w:w w:val="100"/>
          <w:position w:val="13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spacing w:val="18"/>
          <w:w w:val="100"/>
          <w:position w:val="13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13"/>
          <w:sz w:val="20"/>
          <w:szCs w:val="20"/>
        </w:rPr>
        <w:t>=</w:t>
      </w:r>
      <w:r>
        <w:rPr>
          <w:rFonts w:ascii="Cambria" w:cs="Cambria" w:eastAsia="Cambria" w:hAnsi="Cambria"/>
          <w:spacing w:val="17"/>
          <w:w w:val="140"/>
          <w:position w:val="1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-2"/>
          <w:sz w:val="20"/>
          <w:szCs w:val="20"/>
        </w:rPr>
        <w:t>2</w:t>
      </w:r>
      <w:r>
        <w:rPr>
          <w:rFonts w:ascii="Times New Roman" w:cs="Times New Roman" w:eastAsia="Times New Roman" w:hAnsi="Times New Roman"/>
          <w:spacing w:val="-26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13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</w:pPr>
      <w:r>
        <w:pict>
          <v:shape filled="f" stroked="f" style="position:absolute;margin-left:146.968pt;margin-top:-2.01136pt;width:14.0976pt;height:9.963pt;mso-position-horizontal-relative:page;mso-position-vertical-relative:paragraph;z-index:-2043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8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spacing w:val="0"/>
                      <w:w w:val="195"/>
                      <w:position w:val="3"/>
                      <w:sz w:val="20"/>
                      <w:szCs w:val="20"/>
                    </w:rPr>
                    <w:t>X</w:t>
                  </w: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mbria" w:cs="Cambria" w:eastAsia="Cambria" w:hAnsi="Cambria"/>
          <w:spacing w:val="0"/>
          <w:w w:val="140"/>
          <w:sz w:val="20"/>
          <w:szCs w:val="20"/>
        </w:rPr>
        <w:t>+</w:t>
      </w:r>
      <w:r>
        <w:rPr>
          <w:rFonts w:ascii="Cambria" w:cs="Cambria" w:eastAsia="Cambria" w:hAnsi="Cambria"/>
          <w:spacing w:val="-18"/>
          <w:w w:val="14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60"/>
        <w:ind w:left="406" w:right="-27"/>
      </w:pPr>
      <w:r>
        <w:rPr>
          <w:rFonts w:ascii="Times New Roman" w:cs="Times New Roman" w:eastAsia="Times New Roman" w:hAnsi="Times New Roman"/>
          <w:i/>
          <w:w w:val="101"/>
          <w:sz w:val="15"/>
          <w:szCs w:val="15"/>
        </w:rPr>
        <w:t>i</w:t>
      </w:r>
      <w:r>
        <w:rPr>
          <w:rFonts w:ascii="Cambria" w:cs="Cambria" w:eastAsia="Cambria" w:hAnsi="Cambria"/>
          <w:w w:val="142"/>
          <w:sz w:val="15"/>
          <w:szCs w:val="15"/>
        </w:rPr>
        <w:t>=</w:t>
      </w:r>
      <w:r>
        <w:rPr>
          <w:rFonts w:ascii="Times New Roman" w:cs="Times New Roman" w:eastAsia="Times New Roman" w:hAnsi="Times New Roman"/>
          <w:w w:val="100"/>
          <w:sz w:val="15"/>
          <w:szCs w:val="15"/>
        </w:rPr>
        <w:t>1</w:t>
      </w:r>
    </w:p>
    <w:p>
      <w:pPr>
        <w:rPr>
          <w:sz w:val="11"/>
          <w:szCs w:val="11"/>
        </w:rPr>
        <w:jc w:val="left"/>
        <w:spacing w:before="2" w:line="100" w:lineRule="exact"/>
      </w:pPr>
      <w:r>
        <w:br w:type="column"/>
      </w: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right="-60"/>
      </w:pPr>
      <w:r>
        <w:rPr>
          <w:rFonts w:ascii="Cambria" w:cs="Cambria" w:eastAsia="Cambria" w:hAnsi="Cambria"/>
          <w:spacing w:val="0"/>
          <w:w w:val="100"/>
          <w:sz w:val="20"/>
          <w:szCs w:val="20"/>
        </w:rPr>
        <w:t>|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10"/>
          <w:w w:val="100"/>
          <w:position w:val="-3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spacing w:val="-18"/>
          <w:w w:val="14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spacing w:val="10"/>
          <w:w w:val="100"/>
          <w:position w:val="-3"/>
          <w:sz w:val="15"/>
          <w:szCs w:val="15"/>
        </w:rPr>
        <w:t>i</w:t>
      </w:r>
      <w:r>
        <w:rPr>
          <w:rFonts w:ascii="Cambria" w:cs="Cambria" w:eastAsia="Cambria" w:hAnsi="Cambria"/>
          <w:spacing w:val="0"/>
          <w:w w:val="100"/>
          <w:position w:val="0"/>
          <w:sz w:val="20"/>
          <w:szCs w:val="20"/>
        </w:rPr>
        <w:t>|</w:t>
      </w:r>
      <w:r>
        <w:rPr>
          <w:rFonts w:ascii="Times New Roman" w:cs="Times New Roman" w:eastAsia="Times New Roman" w:hAnsi="Times New Roman"/>
          <w:spacing w:val="0"/>
          <w:w w:val="100"/>
          <w:position w:val="-5"/>
          <w:sz w:val="15"/>
          <w:szCs w:val="15"/>
        </w:rPr>
        <w:t>ϑ</w:t>
      </w:r>
      <w:r>
        <w:rPr>
          <w:rFonts w:ascii="Times New Roman" w:cs="Times New Roman" w:eastAsia="Times New Roman" w:hAnsi="Times New Roman"/>
          <w:spacing w:val="0"/>
          <w:w w:val="100"/>
          <w:position w:val="-5"/>
          <w:sz w:val="15"/>
          <w:szCs w:val="15"/>
        </w:rPr>
        <w:t>                         </w:t>
      </w:r>
      <w:r>
        <w:rPr>
          <w:rFonts w:ascii="Times New Roman" w:cs="Times New Roman" w:eastAsia="Times New Roman" w:hAnsi="Times New Roman"/>
          <w:spacing w:val="4"/>
          <w:w w:val="100"/>
          <w:position w:val="-5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(3)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220" w:lineRule="exact"/>
        <w:ind w:left="164" w:right="79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updating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functions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leads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formation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240" w:lineRule="atLeast"/>
        <w:ind w:left="-17" w:right="97"/>
        <w:sectPr>
          <w:type w:val="continuous"/>
          <w:pgSz w:h="15660" w:w="11520"/>
          <w:pgMar w:bottom="280" w:left="600" w:right="640" w:top="1160"/>
          <w:cols w:equalWidth="off" w:num="4">
            <w:col w:space="54" w:w="1903"/>
            <w:col w:space="116" w:w="665"/>
            <w:col w:space="394" w:w="2211"/>
            <w:col w:w="4937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GBM.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earlier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been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detailed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[62].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depends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three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160" w:lineRule="exact"/>
        <w:ind w:left="287" w:right="-35"/>
      </w:pP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5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position w:val="1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yperparameters</w:t>
      </w:r>
      <w:r>
        <w:rPr>
          <w:rFonts w:ascii="Times New Roman" w:cs="Times New Roman" w:eastAsia="Times New Roman" w:hAnsi="Times New Roman"/>
          <w:spacing w:val="35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46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represented</w:t>
      </w:r>
      <w:r>
        <w:rPr>
          <w:rFonts w:ascii="Times New Roman" w:cs="Times New Roman" w:eastAsia="Times New Roman" w:hAnsi="Times New Roman"/>
          <w:spacing w:val="39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46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47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45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position w:val="1"/>
          <w:sz w:val="20"/>
          <w:szCs w:val="20"/>
        </w:rPr>
        <w:t>ε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1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9"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Lagrange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multiplier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technique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minimize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achi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equation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Eq.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4,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ernel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represented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[53]: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80" w:lineRule="exact"/>
        <w:ind w:left="1454" w:right="-70"/>
      </w:pPr>
      <w:r>
        <w:rPr>
          <w:rFonts w:ascii="Times New Roman" w:cs="Times New Roman" w:eastAsia="Times New Roman" w:hAnsi="Times New Roman"/>
          <w:i/>
          <w:spacing w:val="0"/>
          <w:w w:val="100"/>
          <w:position w:val="-2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-9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-2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2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-29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4"/>
          <w:w w:val="100"/>
          <w:position w:val="-2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65"/>
          <w:position w:val="-2"/>
          <w:sz w:val="20"/>
          <w:szCs w:val="20"/>
        </w:rPr>
        <w:t>=</w:t>
      </w:r>
      <w:r>
        <w:rPr>
          <w:rFonts w:ascii="Cambria" w:cs="Cambria" w:eastAsia="Cambria" w:hAnsi="Cambria"/>
          <w:spacing w:val="-45"/>
          <w:w w:val="165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65"/>
          <w:position w:val="17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44"/>
          <w:w w:val="165"/>
          <w:position w:val="17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2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spacing w:val="6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10"/>
          <w:position w:val="-2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14"/>
          <w:w w:val="110"/>
          <w:position w:val="-2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10"/>
          <w:position w:val="-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22"/>
          <w:w w:val="11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2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10"/>
          <w:w w:val="100"/>
          <w:position w:val="-5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1"/>
          <w:w w:val="100"/>
          <w:position w:val="-2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-2"/>
          <w:sz w:val="20"/>
          <w:szCs w:val="20"/>
        </w:rPr>
        <w:t>+</w:t>
      </w:r>
      <w:r>
        <w:rPr>
          <w:rFonts w:ascii="Cambria" w:cs="Cambria" w:eastAsia="Cambria" w:hAnsi="Cambria"/>
          <w:spacing w:val="-18"/>
          <w:w w:val="14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2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2"/>
          <w:sz w:val="20"/>
          <w:szCs w:val="20"/>
        </w:rPr>
        <w:t>                       </w:t>
      </w:r>
      <w:r>
        <w:rPr>
          <w:rFonts w:ascii="Times New Roman" w:cs="Times New Roman" w:eastAsia="Times New Roman" w:hAnsi="Times New Roman"/>
          <w:i/>
          <w:spacing w:val="33"/>
          <w:w w:val="100"/>
          <w:position w:val="-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2"/>
          <w:sz w:val="20"/>
          <w:szCs w:val="20"/>
        </w:rPr>
        <w:t>(4)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41"/>
        <w:ind w:left="2181" w:right="2661"/>
      </w:pP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73" w:line="249" w:lineRule="auto"/>
        <w:ind w:firstLine="199"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Numerous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ernel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tested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certain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metrics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time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ficien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linear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reported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literature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[58],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[59].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support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ector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machine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3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55" w:lineRule="auto"/>
        <w:ind w:firstLine="20" w:left="123" w:right="-34"/>
      </w:pP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D.</w:t>
      </w:r>
      <w:r>
        <w:rPr>
          <w:rFonts w:ascii="Times New Roman" w:cs="Times New Roman" w:eastAsia="Times New Roman" w:hAnsi="Times New Roman"/>
          <w:color w:val="5F6062"/>
          <w:spacing w:val="4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-4"/>
          <w:w w:val="93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-4"/>
          <w:w w:val="93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5F6062"/>
          <w:spacing w:val="-4"/>
          <w:w w:val="93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-4"/>
          <w:w w:val="93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TIC</w:t>
      </w:r>
      <w:r>
        <w:rPr>
          <w:rFonts w:ascii="Times New Roman" w:cs="Times New Roman" w:eastAsia="Times New Roman" w:hAnsi="Times New Roman"/>
          <w:color w:val="5F6062"/>
          <w:spacing w:val="26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AD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NT</w:t>
      </w:r>
      <w:r>
        <w:rPr>
          <w:rFonts w:ascii="Times New Roman" w:cs="Times New Roman" w:eastAsia="Times New Roman" w:hAnsi="Times New Roman"/>
          <w:color w:val="5F6062"/>
          <w:spacing w:val="14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BOO</w:t>
      </w:r>
      <w:r>
        <w:rPr>
          <w:rFonts w:ascii="Times New Roman" w:cs="Times New Roman" w:eastAsia="Times New Roman" w:hAnsi="Times New Roman"/>
          <w:color w:val="5F6062"/>
          <w:spacing w:val="-4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NG</w:t>
      </w:r>
      <w:r>
        <w:rPr>
          <w:rFonts w:ascii="Times New Roman" w:cs="Times New Roman" w:eastAsia="Times New Roman" w:hAnsi="Times New Roman"/>
          <w:color w:val="5F6062"/>
          <w:spacing w:val="-1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(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M)</w:t>
      </w:r>
      <w:r>
        <w:rPr>
          <w:rFonts w:ascii="Times New Roman" w:cs="Times New Roman" w:eastAsia="Times New Roman" w:hAnsi="Times New Roman"/>
          <w:color w:val="5F6062"/>
          <w:spacing w:val="12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MOD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Friedman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[60]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first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com-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bination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gradient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descent</w:t>
      </w:r>
      <w:r>
        <w:rPr>
          <w:rFonts w:ascii="Times New Roman" w:cs="Times New Roman" w:eastAsia="Times New Roman" w:hAnsi="Times New Roman"/>
          <w:color w:val="000000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boosting</w:t>
      </w:r>
      <w:r>
        <w:rPr>
          <w:rFonts w:ascii="Times New Roman" w:cs="Times New Roman" w:eastAsia="Times New Roman" w:hAnsi="Times New Roman"/>
          <w:color w:val="000000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algorithm.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Hence,</w:t>
      </w:r>
      <w:r>
        <w:rPr>
          <w:rFonts w:ascii="Times New Roman" w:cs="Times New Roman" w:eastAsia="Times New Roman" w:hAns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color w:val="000000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000000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color w:val="000000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000000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color w:val="000000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ensemble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color w:val="000000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algo-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rithm</w:t>
      </w:r>
      <w:r>
        <w:rPr>
          <w:rFonts w:ascii="Times New Roman" w:cs="Times New Roman" w:eastAsia="Times New Roman" w:hAns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me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ged</w:t>
      </w:r>
      <w:r>
        <w:rPr>
          <w:rFonts w:ascii="Times New Roman" w:cs="Times New Roman" w:eastAsia="Times New Roman" w:hAnsi="Times New Roman"/>
          <w:color w:val="000000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boosting</w:t>
      </w:r>
      <w:r>
        <w:rPr>
          <w:rFonts w:ascii="Times New Roman" w:cs="Times New Roman" w:eastAsia="Times New Roman" w:hAnsi="Times New Roman"/>
          <w:color w:val="000000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DTs;</w:t>
      </w:r>
      <w:r>
        <w:rPr>
          <w:rFonts w:ascii="Times New Roman" w:cs="Times New Roman" w:eastAsia="Times New Roman" w:hAns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uilt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color w:val="000000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wing</w:t>
      </w:r>
      <w:r>
        <w:rPr>
          <w:rFonts w:ascii="Times New Roman" w:cs="Times New Roman" w:eastAsia="Times New Roman" w:hAnsi="Times New Roman"/>
          <w:color w:val="000000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gradient</w:t>
      </w:r>
      <w:r>
        <w:rPr>
          <w:rFonts w:ascii="Times New Roman" w:cs="Times New Roman" w:eastAsia="Times New Roman" w:hAns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descent</w:t>
      </w:r>
      <w:r>
        <w:rPr>
          <w:rFonts w:ascii="Times New Roman" w:cs="Times New Roman" w:eastAsia="Times New Roman" w:hAnsi="Times New Roman"/>
          <w:color w:val="000000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path</w:t>
      </w:r>
      <w:r>
        <w:rPr>
          <w:rFonts w:ascii="Times New Roman" w:cs="Times New Roman" w:eastAsia="Times New Roman" w:hAns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color w:val="000000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color w:val="000000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color w:val="000000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before="8" w:line="222" w:lineRule="auto"/>
        <w:ind w:left="104" w:right="-19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earlier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model.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training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classification</w:t>
      </w:r>
      <w:r>
        <w:rPr>
          <w:rFonts w:ascii="Times New Roman" w:cs="Times New Roman" w:eastAsia="Times New Roman" w:hAnsi="Times New Roman"/>
          <w:spacing w:val="-9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8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position w:val="7"/>
          <w:sz w:val="15"/>
          <w:szCs w:val="15"/>
        </w:rPr>
        <w:t>∗</w:t>
      </w:r>
      <w:r>
        <w:rPr>
          <w:rFonts w:ascii="Cambria" w:cs="Cambria" w:eastAsia="Cambria" w:hAnsi="Cambria"/>
          <w:spacing w:val="23"/>
          <w:w w:val="100"/>
          <w:position w:val="7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-2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-1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will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minimize</w:t>
      </w:r>
      <w:r>
        <w:rPr>
          <w:rFonts w:ascii="Times New Roman" w:cs="Times New Roman" w:eastAsia="Times New Roman" w:hAnsi="Times New Roman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both"/>
        <w:spacing w:before="12" w:line="248" w:lineRule="auto"/>
        <w:ind w:left="123" w:right="-35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real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classification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function.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distri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important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implementation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[60]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though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applied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functions.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Friedman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[61]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suggested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surro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(multi-class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log-loss)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spacing w:val="-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-class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problem.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mathematical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xpression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ws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65" w:line="140" w:lineRule="exact"/>
        <w:ind w:left="2517" w:right="2267"/>
      </w:pPr>
      <w:r>
        <w:rPr>
          <w:rFonts w:ascii="Times New Roman" w:cs="Times New Roman" w:eastAsia="Times New Roman" w:hAnsi="Times New Roman"/>
          <w:i/>
          <w:spacing w:val="0"/>
          <w:w w:val="101"/>
          <w:position w:val="-2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300" w:lineRule="exact"/>
        <w:ind w:left="638" w:right="1123"/>
      </w:pPr>
      <w:r>
        <w:pict>
          <v:shape filled="f" stroked="f" style="position:absolute;margin-left:117.441pt;margin-top:8.71888pt;width:3.786pt;height:7.572pt;mso-position-horizontal-relative:page;mso-position-vertical-relative:paragraph;z-index:-2049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5"/>
                      <w:szCs w:val="15"/>
                    </w:rPr>
                    <w:jc w:val="left"/>
                    <w:spacing w:line="140" w:lineRule="exact"/>
                    <w:ind w:right="-43"/>
                  </w:pP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sz w:val="15"/>
                      <w:szCs w:val="15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ψ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0"/>
          <w:w w:val="100"/>
          <w:position w:val="2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3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13"/>
          <w:w w:val="99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31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32"/>
          <w:w w:val="131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3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13"/>
          <w:w w:val="99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-2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8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12"/>
          <w:w w:val="100"/>
          <w:position w:val="8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2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spacing w:val="17"/>
          <w:w w:val="100"/>
          <w:position w:val="22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spacing w:val="6"/>
          <w:w w:val="14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−</w:t>
      </w:r>
      <w:r>
        <w:rPr>
          <w:rFonts w:ascii="Cambria" w:cs="Cambria" w:eastAsia="Cambria" w:hAnsi="Cambria"/>
          <w:spacing w:val="-29"/>
          <w:w w:val="14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95"/>
          <w:position w:val="19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-14"/>
          <w:w w:val="195"/>
          <w:position w:val="1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3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13"/>
          <w:w w:val="99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log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3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13"/>
          <w:w w:val="99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-2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42"/>
        <w:ind w:left="2436" w:right="2169"/>
      </w:pPr>
      <w:r>
        <w:rPr>
          <w:rFonts w:ascii="Times New Roman" w:cs="Times New Roman" w:eastAsia="Times New Roman" w:hAnsi="Times New Roman"/>
          <w:i/>
          <w:spacing w:val="12"/>
          <w:w w:val="101"/>
          <w:sz w:val="15"/>
          <w:szCs w:val="15"/>
        </w:rPr>
        <w:t>k</w:t>
      </w:r>
      <w:r>
        <w:rPr>
          <w:rFonts w:ascii="Cambria" w:cs="Cambria" w:eastAsia="Cambria" w:hAnsi="Cambria"/>
          <w:spacing w:val="0"/>
          <w:w w:val="142"/>
          <w:sz w:val="15"/>
          <w:szCs w:val="15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</w:t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33" w:line="160" w:lineRule="exact"/>
        <w:ind w:left="2511" w:right="2262"/>
      </w:pPr>
      <w:r>
        <w:rPr>
          <w:rFonts w:ascii="Times New Roman" w:cs="Times New Roman" w:eastAsia="Times New Roman" w:hAnsi="Times New Roman"/>
          <w:i/>
          <w:spacing w:val="0"/>
          <w:w w:val="101"/>
          <w:position w:val="-1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20" w:lineRule="exact"/>
        <w:ind w:left="2431" w:right="2165"/>
      </w:pPr>
      <w:r>
        <w:rPr>
          <w:rFonts w:ascii="Times New Roman" w:cs="Times New Roman" w:eastAsia="Times New Roman" w:hAnsi="Times New Roman"/>
          <w:spacing w:val="0"/>
          <w:w w:val="195"/>
          <w:position w:val="-2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9" w:line="249" w:lineRule="auto"/>
        <w:ind w:right="80"/>
      </w:pPr>
      <w:r>
        <w:br w:type="column"/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(i)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number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trees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(boosting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interactions,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sz w:val="20"/>
          <w:szCs w:val="20"/>
        </w:rPr>
        <w:t>M</w:t>
      </w:r>
      <w:r>
        <w:rPr>
          <w:rFonts w:ascii="Times New Roman" w:cs="Times New Roman" w:eastAsia="Times New Roman" w:hAnsi="Times New Roman"/>
          <w:i/>
          <w:spacing w:val="-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),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(ii)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depth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interaction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max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tree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depth,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sz w:val="20"/>
          <w:szCs w:val="20"/>
        </w:rPr>
        <w:t>J</w:t>
      </w:r>
      <w:r>
        <w:rPr>
          <w:rFonts w:ascii="Times New Roman" w:cs="Times New Roman" w:eastAsia="Times New Roman" w:hAnsi="Times New Roman"/>
          <w:i/>
          <w:spacing w:val="-2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),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(iii)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shrinkage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rate,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generalization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depends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proper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tunning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ype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-parameters.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20" w:right="894"/>
      </w:pP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E.</w:t>
      </w:r>
      <w:r>
        <w:rPr>
          <w:rFonts w:ascii="Times New Roman" w:cs="Times New Roman" w:eastAsia="Times New Roman" w:hAnsi="Times New Roman"/>
          <w:color w:val="5F6062"/>
          <w:spacing w:val="36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AD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NT</w:t>
      </w:r>
      <w:r>
        <w:rPr>
          <w:rFonts w:ascii="Times New Roman" w:cs="Times New Roman" w:eastAsia="Times New Roman" w:hAnsi="Times New Roman"/>
          <w:color w:val="5F6062"/>
          <w:spacing w:val="14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BOO</w:t>
      </w:r>
      <w:r>
        <w:rPr>
          <w:rFonts w:ascii="Times New Roman" w:cs="Times New Roman" w:eastAsia="Times New Roman" w:hAnsi="Times New Roman"/>
          <w:color w:val="5F6062"/>
          <w:spacing w:val="-4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NG</w:t>
      </w:r>
      <w:r>
        <w:rPr>
          <w:rFonts w:ascii="Times New Roman" w:cs="Times New Roman" w:eastAsia="Times New Roman" w:hAnsi="Times New Roman"/>
          <w:color w:val="5F6062"/>
          <w:spacing w:val="-1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6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5F6062"/>
          <w:spacing w:val="-7"/>
          <w:w w:val="96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0"/>
          <w:w w:val="96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13"/>
          <w:w w:val="96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6"/>
          <w:sz w:val="18"/>
          <w:szCs w:val="18"/>
        </w:rPr>
        <w:t>(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color w:val="5F6062"/>
          <w:spacing w:val="4"/>
          <w:w w:val="99"/>
          <w:sz w:val="18"/>
          <w:szCs w:val="18"/>
        </w:rPr>
        <w:t>B</w:t>
      </w:r>
      <w:r>
        <w:rPr>
          <w:rFonts w:ascii="Times New Roman" w:cs="Times New Roman" w:eastAsia="Times New Roman" w:hAnsi="Times New Roman"/>
          <w:color w:val="5F6062"/>
          <w:spacing w:val="0"/>
          <w:w w:val="104"/>
          <w:sz w:val="18"/>
          <w:szCs w:val="18"/>
        </w:rPr>
        <w:t>M_H2O)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3" w:line="249" w:lineRule="auto"/>
        <w:ind w:right="8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Another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popular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supervised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GBM_H2O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4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4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spacing w:val="4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[60],</w:t>
      </w:r>
      <w:r>
        <w:rPr>
          <w:rFonts w:ascii="Times New Roman" w:cs="Times New Roman" w:eastAsia="Times New Roman" w:hAnsi="Times New Roman"/>
          <w:spacing w:val="4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[61];</w:t>
      </w:r>
      <w:r>
        <w:rPr>
          <w:rFonts w:ascii="Times New Roman" w:cs="Times New Roman" w:eastAsia="Times New Roman" w:hAnsi="Times New Roman"/>
          <w:spacing w:val="4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4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4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cient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tool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solving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both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classification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prob-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lems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[63],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[64].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Boosting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multiple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classifiers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manipulation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sample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weights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during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training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phase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later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linearly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classifiers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classification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performance.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Friedman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xtension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Boosting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tasks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2011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via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introduction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up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addit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ensure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minimization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function.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first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initialized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constant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minimizes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function,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estimation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gradient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loss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iterat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training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process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current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models’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residual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Then,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trained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current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residual,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addition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current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5"/>
          <w:w w:val="9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vious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updating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residual.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algorithmic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process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continued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until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maximum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iteration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number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user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attained.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aspect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poor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(when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data)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ensuring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continuously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fit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residuals.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20" w:right="1868"/>
      </w:pPr>
      <w:r>
        <w:rPr>
          <w:rFonts w:ascii="Times New Roman" w:cs="Times New Roman" w:eastAsia="Times New Roman" w:hAnsi="Times New Roman"/>
          <w:color w:val="5F6062"/>
          <w:spacing w:val="-11"/>
          <w:w w:val="100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.</w:t>
      </w:r>
      <w:r>
        <w:rPr>
          <w:rFonts w:ascii="Times New Roman" w:cs="Times New Roman" w:eastAsia="Times New Roman" w:hAnsi="Times New Roman"/>
          <w:color w:val="5F6062"/>
          <w:spacing w:val="34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5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5F6062"/>
          <w:spacing w:val="4"/>
          <w:w w:val="95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5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4"/>
          <w:w w:val="95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4"/>
          <w:w w:val="95"/>
          <w:sz w:val="18"/>
          <w:szCs w:val="18"/>
        </w:rPr>
        <w:t>I</w:t>
      </w:r>
      <w:r>
        <w:rPr>
          <w:rFonts w:ascii="Times New Roman" w:cs="Times New Roman" w:eastAsia="Times New Roman" w:hAnsi="Times New Roman"/>
          <w:color w:val="5F6062"/>
          <w:spacing w:val="-7"/>
          <w:w w:val="95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5F6062"/>
          <w:spacing w:val="0"/>
          <w:w w:val="95"/>
          <w:sz w:val="18"/>
          <w:szCs w:val="18"/>
        </w:rPr>
        <w:t>AL</w:t>
      </w:r>
      <w:r>
        <w:rPr>
          <w:rFonts w:ascii="Times New Roman" w:cs="Times New Roman" w:eastAsia="Times New Roman" w:hAnsi="Times New Roman"/>
          <w:color w:val="5F6062"/>
          <w:spacing w:val="15"/>
          <w:w w:val="95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CO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NT</w:t>
      </w:r>
      <w:r>
        <w:rPr>
          <w:rFonts w:ascii="Times New Roman" w:cs="Times New Roman" w:eastAsia="Times New Roman" w:hAnsi="Times New Roman"/>
          <w:color w:val="5F6062"/>
          <w:spacing w:val="-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2"/>
          <w:sz w:val="18"/>
          <w:szCs w:val="18"/>
        </w:rPr>
        <w:t>ANA</w:t>
      </w:r>
      <w:r>
        <w:rPr>
          <w:rFonts w:ascii="Times New Roman" w:cs="Times New Roman" w:eastAsia="Times New Roman" w:hAnsi="Times New Roman"/>
          <w:color w:val="5F6062"/>
          <w:spacing w:val="-22"/>
          <w:w w:val="85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YSIS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23" w:line="240" w:lineRule="atLeast"/>
        <w:ind w:right="80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principal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analysis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(PCA)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well-recognized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orks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un-supervised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right"/>
        <w:spacing w:line="140" w:lineRule="exact"/>
        <w:ind w:right="311"/>
      </w:pPr>
      <w:r>
        <w:rPr>
          <w:rFonts w:ascii="Cambria" w:cs="Cambria" w:eastAsia="Cambria" w:hAnsi="Cambria"/>
          <w:spacing w:val="0"/>
          <w:w w:val="140"/>
          <w:position w:val="2"/>
          <w:sz w:val="20"/>
          <w:szCs w:val="20"/>
        </w:rPr>
        <w:t>=</w:t>
      </w:r>
      <w:r>
        <w:rPr>
          <w:rFonts w:ascii="Cambria" w:cs="Cambria" w:eastAsia="Cambria" w:hAnsi="Cambria"/>
          <w:spacing w:val="6"/>
          <w:w w:val="14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2"/>
          <w:sz w:val="20"/>
          <w:szCs w:val="20"/>
        </w:rPr>
        <w:t>−</w:t>
      </w:r>
      <w:r>
        <w:rPr>
          <w:rFonts w:ascii="Cambria" w:cs="Cambria" w:eastAsia="Cambria" w:hAnsi="Cambria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right"/>
        <w:spacing w:before="60"/>
      </w:pPr>
      <w:r>
        <w:rPr>
          <w:rFonts w:ascii="Times New Roman" w:cs="Times New Roman" w:eastAsia="Times New Roman" w:hAnsi="Times New Roman"/>
          <w:i/>
          <w:spacing w:val="12"/>
          <w:w w:val="101"/>
          <w:sz w:val="15"/>
          <w:szCs w:val="15"/>
        </w:rPr>
        <w:t>k</w:t>
      </w:r>
      <w:r>
        <w:rPr>
          <w:rFonts w:ascii="Cambria" w:cs="Cambria" w:eastAsia="Cambria" w:hAnsi="Cambria"/>
          <w:spacing w:val="0"/>
          <w:w w:val="142"/>
          <w:sz w:val="15"/>
          <w:szCs w:val="15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40" w:lineRule="exact"/>
        <w:ind w:right="-59"/>
      </w:pPr>
      <w:r>
        <w:br w:type="column"/>
      </w:r>
      <w:r>
        <w:rPr>
          <w:rFonts w:ascii="Times New Roman" w:cs="Times New Roman" w:eastAsia="Times New Roman" w:hAnsi="Times New Roman"/>
          <w:i/>
          <w:spacing w:val="0"/>
          <w:w w:val="99"/>
          <w:position w:val="3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13"/>
          <w:w w:val="99"/>
          <w:position w:val="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3"/>
          <w:sz w:val="20"/>
          <w:szCs w:val="20"/>
        </w:rPr>
        <w:t>log</w:t>
      </w:r>
      <w:r>
        <w:rPr>
          <w:rFonts w:ascii="Times New Roman" w:cs="Times New Roman" w:eastAsia="Times New Roman" w:hAnsi="Times New Roman"/>
          <w:spacing w:val="48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1"/>
          <w:w w:val="100"/>
          <w:position w:val="1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position w:val="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3"/>
          <w:sz w:val="20"/>
          <w:szCs w:val="20"/>
        </w:rPr>
        <w:t>xp</w:t>
      </w:r>
      <w:r>
        <w:rPr>
          <w:rFonts w:ascii="Times New Roman" w:cs="Times New Roman" w:eastAsia="Times New Roman" w:hAnsi="Times New Roman"/>
          <w:spacing w:val="-20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3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3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8"/>
          <w:w w:val="100"/>
          <w:position w:val="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3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3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-29"/>
          <w:w w:val="100"/>
          <w:position w:val="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5"/>
          <w:position w:val="3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105"/>
          <w:position w:val="3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0" w:lineRule="atLeast"/>
        <w:ind w:right="80"/>
        <w:sectPr>
          <w:type w:val="continuous"/>
          <w:pgSz w:h="15660" w:w="11520"/>
          <w:pgMar w:bottom="280" w:left="600" w:right="640" w:top="1160"/>
          <w:cols w:equalWidth="off" w:num="3">
            <w:col w:space="37" w:w="2744"/>
            <w:col w:space="1013" w:w="1548"/>
            <w:col w:w="4938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pattern</w:t>
      </w:r>
      <w:r>
        <w:rPr>
          <w:rFonts w:ascii="Times New Roman" w:cs="Times New Roman" w:eastAsia="Times New Roman" w:hAnsi="Times New Roman"/>
          <w:spacing w:val="4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recognition.</w:t>
      </w:r>
      <w:r>
        <w:rPr>
          <w:rFonts w:ascii="Times New Roman" w:cs="Times New Roman" w:eastAsia="Times New Roman" w:hAnsi="Times New Roman"/>
          <w:spacing w:val="4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abstracts</w:t>
      </w:r>
      <w:r>
        <w:rPr>
          <w:rFonts w:ascii="Times New Roman" w:cs="Times New Roman" w:eastAsia="Times New Roman" w:hAnsi="Times New Roman"/>
          <w:spacing w:val="4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frequent</w:t>
      </w:r>
      <w:r>
        <w:rPr>
          <w:rFonts w:ascii="Times New Roman" w:cs="Times New Roman" w:eastAsia="Times New Roman" w:hAnsi="Times New Roman"/>
          <w:spacing w:val="4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pattern</w:t>
      </w:r>
      <w:r>
        <w:rPr>
          <w:rFonts w:ascii="Times New Roman" w:cs="Times New Roman" w:eastAsia="Times New Roman" w:hAnsi="Times New Roman"/>
          <w:spacing w:val="4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scores</w:t>
      </w:r>
      <w:r>
        <w:rPr>
          <w:rFonts w:ascii="Times New Roman" w:cs="Times New Roman" w:eastAsia="Times New Roman" w:hAnsi="Times New Roman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highest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simulated</w:t>
      </w:r>
      <w:r>
        <w:rPr>
          <w:rFonts w:ascii="Times New Roman" w:cs="Times New Roman" w:eastAsia="Times New Roman" w:hAnsi="Times New Roman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matrix</w:t>
      </w:r>
      <w:r>
        <w:rPr>
          <w:rFonts w:ascii="Times New Roman" w:cs="Times New Roman" w:eastAsia="Times New Roman" w:hAnsi="Times New Roman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[65].</w:t>
      </w:r>
      <w:r>
        <w:rPr>
          <w:rFonts w:ascii="Times New Roman" w:cs="Times New Roman" w:eastAsia="Times New Roman" w:hAnsi="Times New Roman"/>
          <w:spacing w:val="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math-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" w:lineRule="exact"/>
        <w:ind w:left="2699"/>
        <w:sectPr>
          <w:type w:val="continuous"/>
          <w:pgSz w:h="15660" w:w="11520"/>
          <w:pgMar w:bottom="280" w:left="600" w:right="640" w:top="1160"/>
        </w:sectPr>
      </w:pPr>
      <w:r>
        <w:rPr>
          <w:rFonts w:ascii="Times New Roman" w:cs="Times New Roman" w:eastAsia="Times New Roman" w:hAnsi="Times New Roman"/>
          <w:i/>
          <w:spacing w:val="0"/>
          <w:w w:val="100"/>
          <w:position w:val="-4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4"/>
          <w:sz w:val="15"/>
          <w:szCs w:val="15"/>
        </w:rPr>
        <w:t>                            </w:t>
      </w:r>
      <w:r>
        <w:rPr>
          <w:rFonts w:ascii="Times New Roman" w:cs="Times New Roman" w:eastAsia="Times New Roman" w:hAnsi="Times New Roman"/>
          <w:i/>
          <w:spacing w:val="22"/>
          <w:w w:val="100"/>
          <w:position w:val="-4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23"/>
          <w:position w:val="5"/>
          <w:sz w:val="20"/>
          <w:szCs w:val="20"/>
        </w:rPr>
        <w:t>#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40" w:lineRule="exact"/>
        <w:ind w:left="2302" w:right="-70"/>
      </w:pPr>
      <w:r>
        <w:rPr>
          <w:rFonts w:ascii="Cambria" w:cs="Cambria" w:eastAsia="Cambria" w:hAnsi="Cambria"/>
          <w:spacing w:val="0"/>
          <w:w w:val="141"/>
          <w:position w:val="-1"/>
          <w:sz w:val="20"/>
          <w:szCs w:val="20"/>
        </w:rPr>
        <w:t>×</w:t>
      </w:r>
      <w:r>
        <w:rPr>
          <w:rFonts w:ascii="Cambria" w:cs="Cambria" w:eastAsia="Cambria" w:hAnsi="Cambria"/>
          <w:spacing w:val="-29"/>
          <w:w w:val="141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74"/>
          <w:position w:val="-1"/>
          <w:sz w:val="20"/>
          <w:szCs w:val="20"/>
        </w:rPr>
        <w:t>/</w:t>
      </w:r>
      <w:r>
        <w:rPr>
          <w:rFonts w:ascii="Times New Roman" w:cs="Times New Roman" w:eastAsia="Times New Roman" w:hAnsi="Times New Roman"/>
          <w:spacing w:val="-57"/>
          <w:w w:val="174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74"/>
          <w:position w:val="18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26"/>
          <w:w w:val="174"/>
          <w:position w:val="1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xp</w:t>
      </w:r>
      <w:r>
        <w:rPr>
          <w:rFonts w:ascii="Times New Roman" w:cs="Times New Roman" w:eastAsia="Times New Roman" w:hAnsi="Times New Roman"/>
          <w:spacing w:val="-2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4"/>
          <w:sz w:val="15"/>
          <w:szCs w:val="15"/>
        </w:rPr>
        <w:t>l</w:t>
      </w:r>
      <w:r>
        <w:rPr>
          <w:rFonts w:ascii="Times New Roman" w:cs="Times New Roman" w:eastAsia="Times New Roman" w:hAnsi="Times New Roman"/>
          <w:i/>
          <w:spacing w:val="-11"/>
          <w:w w:val="100"/>
          <w:position w:val="-4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-1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1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-29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5"/>
          <w:position w:val="-1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105"/>
          <w:position w:val="-1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right"/>
        <w:spacing w:before="41"/>
        <w:ind w:right="1027"/>
      </w:pPr>
      <w:r>
        <w:rPr>
          <w:rFonts w:ascii="Times New Roman" w:cs="Times New Roman" w:eastAsia="Times New Roman" w:hAnsi="Times New Roman"/>
          <w:i/>
          <w:spacing w:val="10"/>
          <w:w w:val="101"/>
          <w:sz w:val="15"/>
          <w:szCs w:val="15"/>
        </w:rPr>
        <w:t>l</w:t>
      </w:r>
      <w:r>
        <w:rPr>
          <w:rFonts w:ascii="Cambria" w:cs="Cambria" w:eastAsia="Cambria" w:hAnsi="Cambria"/>
          <w:spacing w:val="0"/>
          <w:w w:val="142"/>
          <w:sz w:val="15"/>
          <w:szCs w:val="15"/>
        </w:rPr>
        <w:t>=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</w:t>
      </w:r>
    </w:p>
    <w:p>
      <w:pPr>
        <w:rPr>
          <w:sz w:val="10"/>
          <w:szCs w:val="10"/>
        </w:rPr>
        <w:jc w:val="left"/>
        <w:spacing w:before="1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right="-5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(5)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ematical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procedure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orking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9" w:line="249" w:lineRule="auto"/>
        <w:ind w:right="80"/>
        <w:sectPr>
          <w:type w:val="continuous"/>
          <w:pgSz w:h="15660" w:w="11520"/>
          <w:pgMar w:bottom="280" w:left="600" w:right="640" w:top="1160"/>
          <w:cols w:equalWidth="off" w:num="3">
            <w:col w:space="806" w:w="3909"/>
            <w:col w:space="394" w:w="233"/>
            <w:col w:w="4938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</w:t>
      </w:r>
      <w:r>
        <w:rPr>
          <w:rFonts w:ascii="Times New Roman" w:cs="Times New Roman" w:eastAsia="Times New Roman" w:hAnsi="Times New Roman"/>
          <w:spacing w:val="2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allocate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minimum</w:t>
      </w:r>
      <w:r>
        <w:rPr>
          <w:rFonts w:ascii="Times New Roman" w:cs="Times New Roman" w:eastAsia="Times New Roman" w:hAnsi="Times New Roman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error</w:t>
      </w:r>
      <w:r>
        <w:rPr>
          <w:rFonts w:ascii="Times New Roman" w:cs="Times New Roman" w:eastAsia="Times New Roman" w:hAnsi="Times New Roman"/>
          <w:spacing w:val="2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2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predicted</w:t>
      </w:r>
      <w:r>
        <w:rPr>
          <w:rFonts w:ascii="Times New Roman" w:cs="Times New Roman" w:eastAsia="Times New Roman" w:hAnsi="Times New Roman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due</w:t>
      </w:r>
      <w:r>
        <w:rPr>
          <w:rFonts w:ascii="Times New Roman" w:cs="Times New Roman" w:eastAsia="Times New Roman" w:hAnsi="Times New Roman"/>
          <w:spacing w:val="3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ariance</w:t>
      </w:r>
      <w:r>
        <w:rPr>
          <w:rFonts w:ascii="Times New Roman" w:cs="Times New Roman" w:eastAsia="Times New Roman" w:hAnsi="Times New Roman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principal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80" w:lineRule="exact"/>
        <w:ind w:left="123" w:right="-59"/>
      </w:pP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-18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2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7"/>
          <w:w w:val="10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2"/>
          <w:sz w:val="20"/>
          <w:szCs w:val="20"/>
        </w:rPr>
        <w:t>=</w:t>
      </w:r>
      <w:r>
        <w:rPr>
          <w:rFonts w:ascii="Cambria" w:cs="Cambria" w:eastAsia="Cambria" w:hAnsi="Cambria"/>
          <w:spacing w:val="-25"/>
          <w:w w:val="14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{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2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10"/>
          <w:w w:val="100"/>
          <w:position w:val="-1"/>
          <w:sz w:val="15"/>
          <w:szCs w:val="15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5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6"/>
          <w:position w:val="2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11"/>
          <w:w w:val="106"/>
          <w:position w:val="-1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6"/>
          <w:position w:val="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9"/>
          <w:w w:val="106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2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2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2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31"/>
          <w:position w:val="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32"/>
          <w:w w:val="131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2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10"/>
          <w:w w:val="100"/>
          <w:position w:val="-1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}</w:t>
      </w:r>
      <w:r>
        <w:rPr>
          <w:rFonts w:ascii="Times New Roman" w:cs="Times New Roman" w:eastAsia="Times New Roman" w:hAnsi="Times New Roman"/>
          <w:spacing w:val="-15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2"/>
          <w:sz w:val="20"/>
          <w:szCs w:val="20"/>
        </w:rPr>
        <w:t>represent</w:t>
      </w:r>
      <w:r>
        <w:rPr>
          <w:rFonts w:ascii="Times New Roman" w:cs="Times New Roman" w:eastAsia="Times New Roman" w:hAnsi="Times New Roman"/>
          <w:spacing w:val="-12"/>
          <w:w w:val="99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input</w:t>
      </w:r>
      <w:r>
        <w:rPr>
          <w:rFonts w:ascii="Times New Roman" w:cs="Times New Roman" w:eastAsia="Times New Roman" w:hAnsi="Times New Roman"/>
          <w:spacing w:val="-17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2"/>
          <w:sz w:val="20"/>
          <w:szCs w:val="20"/>
        </w:rPr>
        <w:t>paramete</w:t>
      </w:r>
      <w:r>
        <w:rPr>
          <w:rFonts w:ascii="Times New Roman" w:cs="Times New Roman" w:eastAsia="Times New Roman" w:hAnsi="Times New Roman"/>
          <w:spacing w:val="-8"/>
          <w:w w:val="99"/>
          <w:position w:val="2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99"/>
          <w:position w:val="2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3"/>
          <w:w w:val="99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2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spacing w:val="-14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123" w:right="-5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output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represents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number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classes,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10" w:line="227" w:lineRule="auto"/>
        <w:ind w:right="79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[66].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ariance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99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i/>
          <w:spacing w:val="12"/>
          <w:w w:val="101"/>
          <w:position w:val="-3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33"/>
          <w:position w:val="-3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i/>
          <w:spacing w:val="10"/>
          <w:w w:val="101"/>
          <w:position w:val="-3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calculated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using</w:t>
      </w:r>
      <w:r>
        <w:rPr>
          <w:rFonts w:ascii="Cambria" w:cs="Cambria" w:eastAsia="Cambria" w:hAnsi="Cambria"/>
          <w:spacing w:val="0"/>
          <w:w w:val="100"/>
          <w:position w:val="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  <w:ind w:left="123" w:right="-53"/>
      </w:pP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probability</w:t>
      </w:r>
      <w:r>
        <w:rPr>
          <w:rFonts w:ascii="Times New Roman" w:cs="Times New Roman" w:eastAsia="Times New Roman" w:hAnsi="Times New Roman"/>
          <w:spacing w:val="-7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1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represented</w:t>
      </w:r>
      <w:r>
        <w:rPr>
          <w:rFonts w:ascii="Times New Roman" w:cs="Times New Roman" w:eastAsia="Times New Roman" w:hAnsi="Times New Roman"/>
          <w:spacing w:val="-7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2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1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13"/>
          <w:w w:val="99"/>
          <w:position w:val="-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2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2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-29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).</w:t>
      </w:r>
      <w:r>
        <w:rPr>
          <w:rFonts w:ascii="Times New Roman" w:cs="Times New Roman" w:eastAsia="Times New Roman" w:hAnsi="Times New Roman"/>
          <w:spacing w:val="1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2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5"/>
          <w:w w:val="100"/>
          <w:position w:val="2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position w:val="2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-2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rise</w:t>
      </w:r>
      <w:r>
        <w:rPr>
          <w:rFonts w:ascii="Times New Roman" w:cs="Times New Roman" w:eastAsia="Times New Roman" w:hAnsi="Times New Roman"/>
          <w:spacing w:val="-1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line="220" w:lineRule="exact"/>
        <w:ind w:left="123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wing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equation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right="-66"/>
      </w:pPr>
      <w:r>
        <w:rPr>
          <w:rFonts w:ascii="Times New Roman" w:cs="Times New Roman" w:eastAsia="Times New Roman" w:hAnsi="Times New Roman"/>
          <w:w w:val="98"/>
          <w:sz w:val="20"/>
          <w:szCs w:val="20"/>
        </w:rPr>
        <w:t>σ</w:t>
      </w:r>
      <w:r>
        <w:rPr>
          <w:rFonts w:ascii="Times New Roman" w:cs="Times New Roman" w:eastAsia="Times New Roman" w:hAnsi="Times New Roman"/>
          <w:spacing w:val="-2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8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6"/>
          <w:w w:val="100"/>
          <w:position w:val="8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3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8"/>
          <w:w w:val="100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spacing w:val="-7"/>
          <w:w w:val="14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300" w:lineRule="exact"/>
        <w:ind w:left="-36" w:right="-36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position w:val="1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43"/>
          <w:w w:val="100"/>
          <w:position w:val="1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-4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0"/>
          <w:w w:val="100"/>
          <w:position w:val="-4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68"/>
          <w:position w:val="1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line="140" w:lineRule="exact"/>
        <w:ind w:left="161" w:right="72"/>
      </w:pPr>
      <w:r>
        <w:pict>
          <v:shape filled="f" stroked="f" style="position:absolute;margin-left:413.966pt;margin-top:-5.13469pt;width:4.9815pt;height:9.963pt;mso-position-horizontal-relative:page;mso-position-vertical-relative:paragraph;z-index:-2048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18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0"/>
                      <w:sz w:val="20"/>
                      <w:szCs w:val="20"/>
                    </w:rPr>
                    <w:t>a</w:t>
                  </w: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spacing w:val="12"/>
          <w:w w:val="101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33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sz w:val="15"/>
          <w:szCs w:val="15"/>
        </w:rPr>
        <w:jc w:val="left"/>
        <w:spacing w:before="6" w:line="140" w:lineRule="exact"/>
      </w:pPr>
      <w:r>
        <w:br w:type="column"/>
      </w:r>
      <w:r>
        <w:rPr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ectPr>
          <w:type w:val="continuous"/>
          <w:pgSz w:h="15660" w:w="11520"/>
          <w:pgMar w:bottom="280" w:left="600" w:right="640" w:top="1160"/>
          <w:cols w:equalWidth="off" w:num="4">
            <w:col w:space="1622" w:w="4948"/>
            <w:col w:space="50" w:w="966"/>
            <w:col w:space="55" w:w="468"/>
            <w:col w:w="2171"/>
          </w:cols>
        </w:sectPr>
      </w:pPr>
      <w:r>
        <w:pict>
          <v:shape filled="f" stroked="f" style="position:absolute;margin-left:450.421pt;margin-top:7.66228pt;width:3.36197pt;height:7.572pt;mso-position-horizontal-relative:page;mso-position-vertical-relative:paragraph;z-index:-2047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5"/>
                      <w:szCs w:val="15"/>
                    </w:rPr>
                    <w:jc w:val="left"/>
                    <w:spacing w:line="140" w:lineRule="exact"/>
                    <w:ind w:right="-43"/>
                  </w:pP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1"/>
                      <w:sz w:val="15"/>
                      <w:szCs w:val="15"/>
                    </w:rPr>
                    <w:t>k</w:t>
                  </w: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mbria" w:cs="Cambria" w:eastAsia="Cambria" w:hAnsi="Cambria"/>
          <w:spacing w:val="0"/>
          <w:w w:val="140"/>
          <w:sz w:val="20"/>
          <w:szCs w:val="20"/>
        </w:rPr>
        <w:t>=</w:t>
      </w:r>
      <w:r>
        <w:rPr>
          <w:rFonts w:ascii="Cambria" w:cs="Cambria" w:eastAsia="Cambria" w:hAnsi="Cambria"/>
          <w:spacing w:val="-7"/>
          <w:w w:val="14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8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-7"/>
          <w:w w:val="100"/>
          <w:position w:val="8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0"/>
          <w:sz w:val="20"/>
          <w:szCs w:val="20"/>
        </w:rPr>
        <w:t>Se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3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3"/>
          <w:sz w:val="15"/>
          <w:szCs w:val="15"/>
        </w:rPr>
        <w:t>                             </w:t>
      </w:r>
      <w:r>
        <w:rPr>
          <w:rFonts w:ascii="Times New Roman" w:cs="Times New Roman" w:eastAsia="Times New Roman" w:hAnsi="Times New Roman"/>
          <w:i/>
          <w:spacing w:val="28"/>
          <w:w w:val="100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(8)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center"/>
        <w:spacing w:line="300" w:lineRule="exact"/>
        <w:ind w:left="1277" w:right="-42"/>
      </w:pPr>
      <w:r>
        <w:pict>
          <v:shape filled="f" stroked="f" style="position:absolute;margin-left:127.792pt;margin-top:11.257pt;width:28.156pt;height:7.572pt;mso-position-horizontal-relative:page;mso-position-vertical-relative:paragraph;z-index:-2046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5"/>
                      <w:szCs w:val="15"/>
                    </w:rPr>
                    <w:jc w:val="left"/>
                    <w:spacing w:line="140" w:lineRule="exact"/>
                    <w:ind w:right="-43"/>
                  </w:pP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0"/>
                      <w:sz w:val="15"/>
                      <w:szCs w:val="15"/>
                    </w:rPr>
                    <w:t>i</w:t>
                  </w: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0"/>
                      <w:sz w:val="15"/>
                      <w:szCs w:val="15"/>
                    </w:rPr>
                    <w:t>     </w:t>
                  </w:r>
                  <w:r>
                    <w:rPr>
                      <w:rFonts w:ascii="Times New Roman" w:cs="Times New Roman" w:eastAsia="Times New Roman" w:hAnsi="Times New Roman"/>
                      <w:i/>
                      <w:spacing w:val="6"/>
                      <w:w w:val="100"/>
                      <w:sz w:val="15"/>
                      <w:szCs w:val="15"/>
                    </w:rPr>
                    <w:t> </w:t>
                  </w: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0"/>
                      <w:sz w:val="15"/>
                      <w:szCs w:val="15"/>
                    </w:rPr>
                    <w:t>j</w:t>
                  </w: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0"/>
                      <w:sz w:val="15"/>
                      <w:szCs w:val="15"/>
                    </w:rPr>
                    <w:t>    </w:t>
                  </w:r>
                  <w:r>
                    <w:rPr>
                      <w:rFonts w:ascii="Times New Roman" w:cs="Times New Roman" w:eastAsia="Times New Roman" w:hAnsi="Times New Roman"/>
                      <w:i/>
                      <w:spacing w:val="18"/>
                      <w:w w:val="100"/>
                      <w:sz w:val="15"/>
                      <w:szCs w:val="15"/>
                    </w:rPr>
                    <w:t> </w:t>
                  </w: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1"/>
                      <w:sz w:val="15"/>
                      <w:szCs w:val="15"/>
                    </w:rPr>
                    <w:t>i</w:t>
                  </w: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w w:val="99"/>
          <w:position w:val="15"/>
          <w:sz w:val="20"/>
          <w:szCs w:val="20"/>
        </w:rPr>
        <w:t></w:t>
      </w:r>
      <w:r>
        <w:rPr>
          <w:rFonts w:ascii="Times New Roman" w:cs="Times New Roman" w:eastAsia="Times New Roman" w:hAnsi="Times New Roman"/>
          <w:spacing w:val="-26"/>
          <w:w w:val="100"/>
          <w:position w:val="1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6"/>
          <w:w w:val="100"/>
          <w:position w:val="-6"/>
          <w:sz w:val="20"/>
          <w:szCs w:val="20"/>
        </w:rPr>
        <w:t>∂</w:t>
      </w:r>
      <w:r>
        <w:rPr>
          <w:rFonts w:ascii="Times New Roman" w:cs="Times New Roman" w:eastAsia="Times New Roman" w:hAnsi="Times New Roman"/>
          <w:spacing w:val="0"/>
          <w:w w:val="100"/>
          <w:position w:val="-6"/>
          <w:sz w:val="20"/>
          <w:szCs w:val="20"/>
        </w:rPr>
        <w:t>ψ</w:t>
      </w:r>
      <w:r>
        <w:rPr>
          <w:rFonts w:ascii="Times New Roman" w:cs="Times New Roman" w:eastAsia="Times New Roman" w:hAnsi="Times New Roman"/>
          <w:spacing w:val="3"/>
          <w:w w:val="100"/>
          <w:position w:val="-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5"/>
          <w:w w:val="100"/>
          <w:position w:val="1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6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spacing w:val="1"/>
          <w:w w:val="100"/>
          <w:position w:val="-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31"/>
          <w:position w:val="-6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32"/>
          <w:w w:val="131"/>
          <w:position w:val="-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6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34"/>
          <w:w w:val="100"/>
          <w:position w:val="-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6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6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8"/>
          <w:w w:val="100"/>
          <w:position w:val="-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6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37"/>
          <w:w w:val="100"/>
          <w:position w:val="1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position w:val="5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5"/>
          <w:sz w:val="15"/>
          <w:szCs w:val="15"/>
        </w:rPr>
        <w:t>    </w:t>
      </w:r>
      <w:r>
        <w:rPr>
          <w:rFonts w:ascii="Times New Roman" w:cs="Times New Roman" w:eastAsia="Times New Roman" w:hAnsi="Times New Roman"/>
          <w:i/>
          <w:spacing w:val="-19"/>
          <w:w w:val="100"/>
          <w:position w:val="5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15"/>
          <w:sz w:val="20"/>
          <w:szCs w:val="20"/>
        </w:rPr>
        <w:t>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line="20" w:lineRule="exact"/>
        <w:ind w:left="1453" w:right="144"/>
      </w:pPr>
      <w:r>
        <w:rPr>
          <w:rFonts w:ascii="Times New Roman" w:cs="Times New Roman" w:eastAsia="Times New Roman" w:hAnsi="Times New Roman"/>
          <w:i/>
          <w:w w:val="247"/>
          <w:position w:val="-5"/>
          <w:sz w:val="15"/>
          <w:szCs w:val="15"/>
        </w:rPr>
      </w:r>
      <w:r>
        <w:rPr>
          <w:rFonts w:ascii="Times New Roman" w:cs="Times New Roman" w:eastAsia="Times New Roman" w:hAnsi="Times New Roman"/>
          <w:i/>
          <w:w w:val="247"/>
          <w:position w:val="-5"/>
          <w:sz w:val="15"/>
          <w:szCs w:val="15"/>
          <w:u w:color="000000" w:val="single"/>
        </w:rPr>
        <w:t> </w:t>
      </w:r>
      <w:r>
        <w:rPr>
          <w:rFonts w:ascii="Times New Roman" w:cs="Times New Roman" w:eastAsia="Times New Roman" w:hAnsi="Times New Roman"/>
          <w:i/>
          <w:w w:val="100"/>
          <w:position w:val="-5"/>
          <w:sz w:val="15"/>
          <w:szCs w:val="15"/>
          <w:u w:color="000000" w:val="single"/>
        </w:rPr>
        <w:t>                               </w:t>
      </w:r>
      <w:r>
        <w:rPr>
          <w:rFonts w:ascii="Times New Roman" w:cs="Times New Roman" w:eastAsia="Times New Roman" w:hAnsi="Times New Roman"/>
          <w:i/>
          <w:spacing w:val="-5"/>
          <w:w w:val="100"/>
          <w:position w:val="-5"/>
          <w:sz w:val="15"/>
          <w:szCs w:val="15"/>
          <w:u w:color="000000" w:val="single"/>
        </w:rPr>
        <w:t> </w:t>
      </w:r>
      <w:r>
        <w:rPr>
          <w:rFonts w:ascii="Times New Roman" w:cs="Times New Roman" w:eastAsia="Times New Roman" w:hAnsi="Times New Roman"/>
          <w:i/>
          <w:spacing w:val="-5"/>
          <w:w w:val="100"/>
          <w:position w:val="-5"/>
          <w:sz w:val="15"/>
          <w:szCs w:val="15"/>
          <w:u w:color="000000" w:val="single"/>
        </w:rPr>
      </w:r>
      <w:r>
        <w:rPr>
          <w:rFonts w:ascii="Times New Roman" w:cs="Times New Roman" w:eastAsia="Times New Roman" w:hAnsi="Times New Roman"/>
          <w:i/>
          <w:spacing w:val="0"/>
          <w:w w:val="101"/>
          <w:position w:val="-5"/>
          <w:sz w:val="15"/>
          <w:szCs w:val="15"/>
          <w:u w:color="000000" w:val="single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1"/>
          <w:position w:val="-5"/>
          <w:sz w:val="15"/>
          <w:szCs w:val="15"/>
          <w:u w:color="000000" w:val="single"/>
        </w:rPr>
      </w:r>
      <w:r>
        <w:rPr>
          <w:rFonts w:ascii="Times New Roman" w:cs="Times New Roman" w:eastAsia="Times New Roman" w:hAnsi="Times New Roman"/>
          <w:i/>
          <w:spacing w:val="0"/>
          <w:w w:val="101"/>
          <w:position w:val="-5"/>
          <w:sz w:val="15"/>
          <w:szCs w:val="15"/>
          <w:u w:color="000000" w:val="single"/>
        </w:rPr>
      </w:r>
      <w:r>
        <w:rPr>
          <w:rFonts w:ascii="Cambria" w:cs="Cambria" w:eastAsia="Cambria" w:hAnsi="Cambria"/>
          <w:spacing w:val="0"/>
          <w:w w:val="142"/>
          <w:position w:val="-5"/>
          <w:sz w:val="15"/>
          <w:szCs w:val="15"/>
          <w:u w:color="000000" w:val="single"/>
        </w:rPr>
        <w:t>=</w:t>
      </w:r>
      <w:r>
        <w:rPr>
          <w:rFonts w:ascii="Cambria" w:cs="Cambria" w:eastAsia="Cambria" w:hAnsi="Cambria"/>
          <w:spacing w:val="0"/>
          <w:w w:val="142"/>
          <w:position w:val="-5"/>
          <w:sz w:val="15"/>
          <w:szCs w:val="15"/>
          <w:u w:color="000000" w:val="single"/>
        </w:rPr>
      </w:r>
      <w:r>
        <w:rPr>
          <w:rFonts w:ascii="Cambria" w:cs="Cambria" w:eastAsia="Cambria" w:hAnsi="Cambria"/>
          <w:spacing w:val="0"/>
          <w:w w:val="142"/>
          <w:position w:val="-5"/>
          <w:sz w:val="15"/>
          <w:szCs w:val="15"/>
          <w:u w:color="000000" w:val="single"/>
        </w:rPr>
      </w:r>
      <w:r>
        <w:rPr>
          <w:rFonts w:ascii="Times New Roman" w:cs="Times New Roman" w:eastAsia="Times New Roman" w:hAnsi="Times New Roman"/>
          <w:spacing w:val="0"/>
          <w:w w:val="100"/>
          <w:position w:val="-5"/>
          <w:sz w:val="15"/>
          <w:szCs w:val="15"/>
          <w:u w:color="000000" w:val="single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sz w:val="20"/>
          <w:szCs w:val="20"/>
        </w:rPr>
        <w:jc w:val="left"/>
        <w:spacing w:before="15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20" w:lineRule="exact"/>
        <w:ind w:right="-66"/>
      </w:pPr>
      <w:r>
        <w:rPr>
          <w:rFonts w:ascii="Times New Roman" w:cs="Times New Roman" w:eastAsia="Times New Roman" w:hAnsi="Times New Roman"/>
          <w:spacing w:val="0"/>
          <w:w w:val="100"/>
          <w:position w:val="-8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17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8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1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1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i/>
          <w:spacing w:val="13"/>
          <w:w w:val="100"/>
          <w:position w:val="-11"/>
          <w:sz w:val="15"/>
          <w:szCs w:val="15"/>
        </w:rPr>
        <w:t> </w:t>
      </w:r>
      <w:r>
        <w:rPr>
          <w:rFonts w:ascii="Cambria" w:cs="Cambria" w:eastAsia="Cambria" w:hAnsi="Cambria"/>
          <w:spacing w:val="0"/>
          <w:w w:val="140"/>
          <w:position w:val="-8"/>
          <w:sz w:val="20"/>
          <w:szCs w:val="20"/>
        </w:rPr>
        <w:t>=</w:t>
      </w:r>
      <w:r>
        <w:rPr>
          <w:rFonts w:ascii="Cambria" w:cs="Cambria" w:eastAsia="Cambria" w:hAnsi="Cambria"/>
          <w:spacing w:val="18"/>
          <w:w w:val="14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4"/>
          <w:w w:val="140"/>
          <w:position w:val="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6"/>
          <w:position w:val="-8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1"/>
          <w:w w:val="106"/>
          <w:position w:val="-11"/>
          <w:sz w:val="15"/>
          <w:szCs w:val="15"/>
        </w:rPr>
        <w:t>1</w:t>
      </w:r>
      <w:r>
        <w:rPr>
          <w:rFonts w:ascii="Times New Roman" w:cs="Times New Roman" w:eastAsia="Times New Roman" w:hAnsi="Times New Roman"/>
          <w:spacing w:val="0"/>
          <w:w w:val="106"/>
          <w:position w:val="-8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9"/>
          <w:w w:val="106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8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="180" w:lineRule="exact"/>
      </w:pPr>
      <w:r>
        <w:br w:type="column"/>
      </w:r>
      <w:r>
        <w:rPr>
          <w:sz w:val="19"/>
          <w:szCs w:val="19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40" w:lineRule="exact"/>
      </w:pPr>
      <w:r>
        <w:pict>
          <v:shape filled="f" stroked="f" style="position:absolute;margin-left:431.015pt;margin-top:-1.39072pt;width:4.21003pt;height:7.572pt;mso-position-horizontal-relative:page;mso-position-vertical-relative:paragraph;z-index:-2045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5"/>
                      <w:szCs w:val="15"/>
                    </w:rPr>
                    <w:jc w:val="left"/>
                    <w:spacing w:line="140" w:lineRule="exact"/>
                    <w:ind w:right="-43"/>
                  </w:pP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0"/>
                      <w:sz w:val="15"/>
                      <w:szCs w:val="15"/>
                    </w:rPr>
                    <w:t>T</w:t>
                  </w: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w w:val="101"/>
          <w:position w:val="-2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10"/>
          <w:w w:val="100"/>
          <w:position w:val="-2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31"/>
          <w:position w:val="-9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7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9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spacing w:val="-1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9"/>
          <w:position w:val="-9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7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9"/>
          <w:position w:val="-9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7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9"/>
          <w:position w:val="-9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7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2"/>
          <w:sz w:val="15"/>
          <w:szCs w:val="15"/>
        </w:rPr>
        <w:t>d</w:t>
      </w:r>
      <w:r>
        <w:rPr>
          <w:rFonts w:ascii="Times New Roman" w:cs="Times New Roman" w:eastAsia="Times New Roman" w:hAnsi="Times New Roman"/>
          <w:i/>
          <w:spacing w:val="-14"/>
          <w:w w:val="100"/>
          <w:position w:val="-12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31"/>
          <w:position w:val="-9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7"/>
          <w:w w:val="100"/>
          <w:position w:val="-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16"/>
          <w:w w:val="99"/>
          <w:position w:val="-9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57"/>
          <w:position w:val="7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20" w:lineRule="exact"/>
        <w:sectPr>
          <w:type w:val="continuous"/>
          <w:pgSz w:h="15660" w:w="11520"/>
          <w:pgMar w:bottom="280" w:left="600" w:right="640" w:top="1160"/>
          <w:cols w:equalWidth="off" w:num="4">
            <w:col w:space="2242" w:w="3099"/>
            <w:col w:space="15" w:w="1540"/>
            <w:col w:space="31" w:w="1208"/>
            <w:col w:w="2145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position w:val="-8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21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8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1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19"/>
          <w:w w:val="100"/>
          <w:position w:val="-1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8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21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8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0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8"/>
          <w:sz w:val="20"/>
          <w:szCs w:val="20"/>
        </w:rPr>
        <w:t>d-by-1</w:t>
      </w:r>
      <w:r>
        <w:rPr>
          <w:rFonts w:ascii="Times New Roman" w:cs="Times New Roman" w:eastAsia="Times New Roman" w:hAnsi="Times New Roman"/>
          <w:spacing w:val="17"/>
          <w:w w:val="100"/>
          <w:position w:val="-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position w:val="-8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-8"/>
          <w:sz w:val="20"/>
          <w:szCs w:val="20"/>
        </w:rPr>
        <w:t>ecto</w:t>
      </w:r>
      <w:r>
        <w:rPr>
          <w:rFonts w:ascii="Times New Roman" w:cs="Times New Roman" w:eastAsia="Times New Roman" w:hAnsi="Times New Roman"/>
          <w:spacing w:val="-8"/>
          <w:w w:val="100"/>
          <w:position w:val="-8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-8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20" w:lineRule="exact"/>
        <w:ind w:left="589" w:right="-62"/>
      </w:pPr>
      <w:r>
        <w:rPr>
          <w:rFonts w:ascii="Times New Roman" w:cs="Times New Roman" w:eastAsia="Times New Roman" w:hAnsi="Times New Roman"/>
          <w:i/>
          <w:spacing w:val="-77"/>
          <w:w w:val="100"/>
          <w:position w:val="2"/>
          <w:sz w:val="20"/>
          <w:szCs w:val="20"/>
        </w:rPr>
        <w:t>y</w:t>
      </w:r>
      <w:r>
        <w:rPr>
          <w:rFonts w:ascii="Cambria" w:cs="Cambria" w:eastAsia="Cambria" w:hAnsi="Cambria"/>
          <w:spacing w:val="11"/>
          <w:w w:val="100"/>
          <w:position w:val="2"/>
          <w:sz w:val="20"/>
          <w:szCs w:val="20"/>
        </w:rPr>
        <w:t>˜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15"/>
          <w:szCs w:val="15"/>
        </w:rPr>
        <w:t>im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13"/>
          <w:w w:val="100"/>
          <w:position w:val="-1"/>
          <w:sz w:val="15"/>
          <w:szCs w:val="15"/>
        </w:rPr>
        <w:t> </w:t>
      </w:r>
      <w:r>
        <w:rPr>
          <w:rFonts w:ascii="Cambria" w:cs="Cambria" w:eastAsia="Cambria" w:hAnsi="Cambria"/>
          <w:spacing w:val="0"/>
          <w:w w:val="140"/>
          <w:position w:val="2"/>
          <w:sz w:val="20"/>
          <w:szCs w:val="20"/>
        </w:rPr>
        <w:t>=</w:t>
      </w:r>
      <w:r>
        <w:rPr>
          <w:rFonts w:ascii="Cambria" w:cs="Cambria" w:eastAsia="Cambria" w:hAnsi="Cambria"/>
          <w:spacing w:val="6"/>
          <w:w w:val="140"/>
          <w:position w:val="2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2"/>
          <w:sz w:val="20"/>
          <w:szCs w:val="20"/>
        </w:rPr>
        <w:t>−</w:t>
      </w:r>
      <w:r>
        <w:rPr>
          <w:rFonts w:ascii="Cambria" w:cs="Cambria" w:eastAsia="Cambria" w:hAnsi="Cambria"/>
          <w:spacing w:val="-29"/>
          <w:w w:val="14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6"/>
          <w:sz w:val="20"/>
          <w:szCs w:val="20"/>
        </w:rPr>
        <w:t>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320" w:lineRule="exact"/>
        <w:ind w:right="-62"/>
      </w:pPr>
      <w:r>
        <w:br w:type="column"/>
      </w:r>
      <w:r>
        <w:rPr>
          <w:rFonts w:ascii="Times New Roman" w:cs="Times New Roman" w:eastAsia="Times New Roman" w:hAnsi="Times New Roman"/>
          <w:spacing w:val="16"/>
          <w:w w:val="100"/>
          <w:position w:val="-3"/>
          <w:sz w:val="20"/>
          <w:szCs w:val="20"/>
        </w:rPr>
        <w:t>∂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3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-7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3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10"/>
          <w:w w:val="100"/>
          <w:position w:val="-6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        </w:t>
      </w:r>
      <w:r>
        <w:rPr>
          <w:rFonts w:ascii="Times New Roman" w:cs="Times New Roman" w:eastAsia="Times New Roman" w:hAnsi="Times New Roman"/>
          <w:spacing w:val="23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5"/>
          <w:sz w:val="20"/>
          <w:szCs w:val="20"/>
        </w:rPr>
        <w:t>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10" w:line="100" w:lineRule="exact"/>
      </w:pPr>
      <w:r>
        <w:br w:type="column"/>
      </w:r>
      <w:r>
        <w:rPr>
          <w:sz w:val="10"/>
          <w:szCs w:val="1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line="220" w:lineRule="exact"/>
        <w:ind w:left="1007"/>
      </w:pP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i/>
          <w:spacing w:val="21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matrix</w:t>
      </w:r>
      <w:r>
        <w:rPr>
          <w:rFonts w:ascii="Times New Roman" w:cs="Times New Roman" w:eastAsia="Times New Roman" w:hAnsi="Times New Roman"/>
          <w:spacing w:val="3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scatter</w:t>
      </w:r>
      <w:r>
        <w:rPr>
          <w:rFonts w:ascii="Times New Roman" w:cs="Times New Roman" w:eastAsia="Times New Roman" w:hAnsi="Times New Roman"/>
          <w:spacing w:val="3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eigen</w:t>
      </w:r>
      <w:r>
        <w:rPr>
          <w:rFonts w:ascii="Times New Roman" w:cs="Times New Roman" w:eastAsia="Times New Roman" w:hAnsi="Times New Roman"/>
          <w:spacing w:val="4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position w:val="-1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alues.</w:t>
      </w:r>
      <w:r>
        <w:rPr>
          <w:rFonts w:ascii="Times New Roman" w:cs="Times New Roman" w:eastAsia="Times New Roman" w:hAnsi="Times New Roman"/>
          <w:spacing w:val="2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magnitude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position w:val="-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4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2"/>
          <w:szCs w:val="12"/>
        </w:rPr>
        <w:jc w:val="left"/>
        <w:spacing w:line="0" w:lineRule="exact"/>
        <w:sectPr>
          <w:type w:val="continuous"/>
          <w:pgSz w:h="15660" w:w="11520"/>
          <w:pgMar w:bottom="280" w:left="600" w:right="640" w:top="1160"/>
          <w:cols w:equalWidth="off" w:num="3">
            <w:col w:space="459" w:w="1465"/>
            <w:col w:space="1236" w:w="1175"/>
            <w:col w:w="5945"/>
          </w:cols>
        </w:sectPr>
      </w:pPr>
      <w:r>
        <w:rPr>
          <w:rFonts w:ascii="Times New Roman" w:cs="Times New Roman" w:eastAsia="Times New Roman" w:hAnsi="Times New Roman"/>
          <w:i/>
          <w:spacing w:val="0"/>
          <w:w w:val="100"/>
          <w:position w:val="-6"/>
          <w:sz w:val="12"/>
          <w:szCs w:val="12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12"/>
          <w:szCs w:val="12"/>
        </w:rPr>
        <w:jc w:val="left"/>
        <w:spacing w:line="220" w:lineRule="exact"/>
        <w:ind w:left="3099"/>
      </w:pPr>
      <w:r>
        <w:rPr>
          <w:rFonts w:ascii="Times New Roman" w:cs="Times New Roman" w:eastAsia="Times New Roman" w:hAnsi="Times New Roman"/>
          <w:spacing w:val="0"/>
          <w:w w:val="100"/>
          <w:position w:val="3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4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i/>
          <w:spacing w:val="10"/>
          <w:w w:val="100"/>
          <w:position w:val="2"/>
          <w:sz w:val="12"/>
          <w:szCs w:val="12"/>
        </w:rPr>
        <w:t>j</w:t>
      </w:r>
      <w:r>
        <w:rPr>
          <w:rFonts w:ascii="Times New Roman" w:cs="Times New Roman" w:eastAsia="Times New Roman" w:hAnsi="Times New Roman"/>
          <w:spacing w:val="0"/>
          <w:w w:val="100"/>
          <w:position w:val="4"/>
          <w:sz w:val="15"/>
          <w:szCs w:val="15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4"/>
          <w:sz w:val="15"/>
          <w:szCs w:val="15"/>
        </w:rPr>
        <w:t>X</w:t>
      </w:r>
      <w:r>
        <w:rPr>
          <w:rFonts w:ascii="Times New Roman" w:cs="Times New Roman" w:eastAsia="Times New Roman" w:hAnsi="Times New Roman"/>
          <w:i/>
          <w:spacing w:val="-12"/>
          <w:w w:val="100"/>
          <w:position w:val="4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4"/>
          <w:sz w:val="15"/>
          <w:szCs w:val="15"/>
        </w:rPr>
        <w:t>)</w:t>
      </w:r>
      <w:r>
        <w:rPr>
          <w:rFonts w:ascii="Cambria" w:cs="Cambria" w:eastAsia="Cambria" w:hAnsi="Cambria"/>
          <w:spacing w:val="0"/>
          <w:w w:val="142"/>
          <w:position w:val="4"/>
          <w:sz w:val="15"/>
          <w:szCs w:val="15"/>
        </w:rPr>
        <w:t>=</w:t>
      </w:r>
      <w:r>
        <w:rPr>
          <w:rFonts w:ascii="Times New Roman" w:cs="Times New Roman" w:eastAsia="Times New Roman" w:hAnsi="Times New Roman"/>
          <w:i/>
          <w:spacing w:val="0"/>
          <w:w w:val="101"/>
          <w:position w:val="4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2"/>
          <w:sz w:val="12"/>
          <w:szCs w:val="12"/>
        </w:rPr>
        <w:t>j</w:t>
      </w:r>
      <w:r>
        <w:rPr>
          <w:rFonts w:ascii="Times New Roman" w:cs="Times New Roman" w:eastAsia="Times New Roman" w:hAnsi="Times New Roman"/>
          <w:spacing w:val="0"/>
          <w:w w:val="131"/>
          <w:position w:val="2"/>
          <w:sz w:val="12"/>
          <w:szCs w:val="12"/>
        </w:rPr>
        <w:t>,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2"/>
          <w:sz w:val="12"/>
          <w:szCs w:val="12"/>
        </w:rPr>
        <w:t>m</w:t>
      </w:r>
      <w:r>
        <w:rPr>
          <w:rFonts w:ascii="Cambria" w:cs="Cambria" w:eastAsia="Cambria" w:hAnsi="Cambria"/>
          <w:spacing w:val="0"/>
          <w:w w:val="140"/>
          <w:position w:val="2"/>
          <w:sz w:val="12"/>
          <w:szCs w:val="12"/>
        </w:rPr>
        <w:t>−</w:t>
      </w:r>
      <w:r>
        <w:rPr>
          <w:rFonts w:ascii="Times New Roman" w:cs="Times New Roman" w:eastAsia="Times New Roman" w:hAnsi="Times New Roman"/>
          <w:spacing w:val="10"/>
          <w:w w:val="99"/>
          <w:position w:val="2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4"/>
          <w:sz w:val="15"/>
          <w:szCs w:val="15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1"/>
          <w:position w:val="4"/>
          <w:sz w:val="15"/>
          <w:szCs w:val="15"/>
        </w:rPr>
        <w:t>X</w:t>
      </w:r>
      <w:r>
        <w:rPr>
          <w:rFonts w:ascii="Times New Roman" w:cs="Times New Roman" w:eastAsia="Times New Roman" w:hAnsi="Times New Roman"/>
          <w:i/>
          <w:spacing w:val="-21"/>
          <w:w w:val="100"/>
          <w:position w:val="4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4"/>
          <w:sz w:val="15"/>
          <w:szCs w:val="15"/>
        </w:rPr>
        <w:t>)</w:t>
      </w:r>
      <w:r>
        <w:rPr>
          <w:rFonts w:ascii="Times New Roman" w:cs="Times New Roman" w:eastAsia="Times New Roman" w:hAnsi="Times New Roman"/>
          <w:spacing w:val="0"/>
          <w:w w:val="111"/>
          <w:position w:val="3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99"/>
          <w:position w:val="-1"/>
          <w:sz w:val="12"/>
          <w:szCs w:val="12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2"/>
          <w:szCs w:val="12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60" w:lineRule="exact"/>
        <w:ind w:left="907" w:right="-66"/>
      </w:pPr>
      <w:r>
        <w:pict>
          <v:shape filled="f" stroked="f" style="position:absolute;margin-left:90.957pt;margin-top:7.37347pt;width:2.10502pt;height:7.572pt;mso-position-horizontal-relative:page;mso-position-vertical-relative:paragraph;z-index:-2044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15"/>
                      <w:szCs w:val="15"/>
                    </w:rPr>
                    <w:jc w:val="left"/>
                    <w:spacing w:line="140" w:lineRule="exact"/>
                    <w:ind w:right="-43"/>
                  </w:pPr>
                  <w:r>
                    <w:rPr>
                      <w:rFonts w:ascii="Times New Roman" w:cs="Times New Roman" w:eastAsia="Times New Roman" w:hAnsi="Times New Roman"/>
                      <w:i/>
                      <w:spacing w:val="0"/>
                      <w:w w:val="101"/>
                      <w:sz w:val="15"/>
                      <w:szCs w:val="15"/>
                    </w:rPr>
                    <w:t>i</w:t>
                  </w: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Cambria" w:cs="Cambria" w:eastAsia="Cambria" w:hAnsi="Cambria"/>
          <w:spacing w:val="0"/>
          <w:w w:val="140"/>
          <w:position w:val="1"/>
          <w:sz w:val="20"/>
          <w:szCs w:val="20"/>
        </w:rPr>
        <w:t>=</w:t>
      </w:r>
      <w:r>
        <w:rPr>
          <w:rFonts w:ascii="Cambria" w:cs="Cambria" w:eastAsia="Cambria" w:hAnsi="Cambria"/>
          <w:spacing w:val="6"/>
          <w:w w:val="14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1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9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28"/>
          <w:w w:val="100"/>
          <w:position w:val="9"/>
          <w:sz w:val="15"/>
          <w:szCs w:val="15"/>
        </w:rPr>
        <w:t> </w:t>
      </w:r>
      <w:r>
        <w:rPr>
          <w:rFonts w:ascii="Cambria" w:cs="Cambria" w:eastAsia="Cambria" w:hAnsi="Cambria"/>
          <w:spacing w:val="0"/>
          <w:w w:val="140"/>
          <w:position w:val="1"/>
          <w:sz w:val="20"/>
          <w:szCs w:val="20"/>
        </w:rPr>
        <w:t>−</w:t>
      </w:r>
      <w:r>
        <w:rPr>
          <w:rFonts w:ascii="Cambria" w:cs="Cambria" w:eastAsia="Cambria" w:hAnsi="Cambria"/>
          <w:spacing w:val="-18"/>
          <w:w w:val="14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1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2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18"/>
          <w:w w:val="100"/>
          <w:position w:val="-2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1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i/>
          <w:spacing w:val="10"/>
          <w:w w:val="100"/>
          <w:position w:val="-2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)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                                                    </w:t>
      </w:r>
      <w:r>
        <w:rPr>
          <w:rFonts w:ascii="Times New Roman" w:cs="Times New Roman" w:eastAsia="Times New Roman" w:hAnsi="Times New Roman"/>
          <w:spacing w:val="16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(6)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1" w:line="249" w:lineRule="auto"/>
        <w:ind w:right="80"/>
        <w:sectPr>
          <w:type w:val="continuous"/>
          <w:pgSz w:h="15660" w:w="11520"/>
          <w:pgMar w:bottom="280" w:left="600" w:right="640" w:top="1160"/>
          <w:cols w:equalWidth="off" w:num="2">
            <w:col w:space="394" w:w="4948"/>
            <w:col w:w="4938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ectors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eigen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ector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(k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ranged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18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’).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case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20"/>
          <w:w w:val="113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13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0"/>
          <w:w w:val="113"/>
          <w:sz w:val="20"/>
          <w:szCs w:val="20"/>
        </w:rPr>
        <w:t>&lt;</w:t>
      </w:r>
      <w:r>
        <w:rPr>
          <w:rFonts w:ascii="Times New Roman" w:cs="Times New Roman" w:eastAsia="Times New Roman" w:hAnsi="Times New Roman"/>
          <w:spacing w:val="-4"/>
          <w:w w:val="11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18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reduction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dimension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478"/>
      </w:pPr>
      <w:r>
        <w:pict>
          <v:shape style="width:466.667pt;height:329.333pt" type="#_x0000_t75">
            <v:imagedata o:title="" r:id="rId18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="180" w:lineRule="exact"/>
      </w:pPr>
      <w:r>
        <w:rPr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1" w:line="140" w:lineRule="exact"/>
        <w:ind w:left="478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4.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he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modeling</w:t>
      </w:r>
      <w:r>
        <w:rPr>
          <w:rFonts w:ascii="Times New Roman" w:cs="Times New Roman" w:eastAsia="Times New Roman" w:hAnsi="Times New Roman"/>
          <w:color w:val="000000"/>
          <w:spacing w:val="6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flowcha</w:t>
      </w:r>
      <w:r>
        <w:rPr>
          <w:rFonts w:ascii="Times New Roman" w:cs="Times New Roman" w:eastAsia="Times New Roman" w:hAnsi="Times New Roman"/>
          <w:color w:val="000000"/>
          <w:spacing w:val="3"/>
          <w:w w:val="115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adop</w:t>
      </w:r>
      <w:r>
        <w:rPr>
          <w:rFonts w:ascii="Times New Roman" w:cs="Times New Roman" w:eastAsia="Times New Roman" w:hAnsi="Times New Roman"/>
          <w:color w:val="000000"/>
          <w:spacing w:val="-4"/>
          <w:w w:val="118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ed</w:t>
      </w:r>
      <w:r>
        <w:rPr>
          <w:rFonts w:ascii="Times New Roman" w:cs="Times New Roman" w:eastAsia="Times New Roman" w:hAnsi="Times New Roman"/>
          <w:color w:val="000000"/>
          <w:spacing w:val="19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methodolo</w:t>
      </w:r>
      <w:r>
        <w:rPr>
          <w:rFonts w:ascii="Times New Roman" w:cs="Times New Roman" w:eastAsia="Times New Roman" w:hAnsi="Times New Roman"/>
          <w:color w:val="000000"/>
          <w:spacing w:val="4"/>
          <w:w w:val="118"/>
          <w:sz w:val="14"/>
          <w:szCs w:val="14"/>
        </w:rPr>
        <w:t>g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y</w:t>
      </w:r>
      <w:r>
        <w:rPr>
          <w:rFonts w:ascii="Times New Roman" w:cs="Times New Roman" w:eastAsia="Times New Roman" w:hAnsi="Times New Roman"/>
          <w:color w:val="000000"/>
          <w:spacing w:val="-14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current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research.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="280" w:lineRule="exact"/>
        <w:sectPr>
          <w:pgMar w:bottom="280" w:footer="543" w:header="331" w:left="600" w:right="640" w:top="520"/>
          <w:pgSz w:h="15660" w:w="11520"/>
        </w:sectPr>
      </w:pPr>
      <w:r>
        <w:rPr>
          <w:sz w:val="28"/>
          <w:szCs w:val="28"/>
        </w:rPr>
      </w:r>
    </w:p>
    <w:p>
      <w:pPr>
        <w:rPr>
          <w:rFonts w:ascii="Cambria" w:cs="Cambria" w:eastAsia="Cambria" w:hAnsi="Cambria"/>
          <w:sz w:val="20"/>
          <w:szCs w:val="20"/>
        </w:rPr>
        <w:jc w:val="left"/>
        <w:spacing w:before="31"/>
        <w:ind w:left="123" w:right="-6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attained,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18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calculated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through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: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before="53"/>
        <w:ind w:left="20"/>
      </w:pPr>
      <w:r>
        <w:br w:type="column"/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IV.</w:t>
      </w:r>
      <w:r>
        <w:rPr>
          <w:rFonts w:ascii="Times New Roman" w:cs="Times New Roman" w:eastAsia="Times New Roman" w:hAnsi="Times New Roman"/>
          <w:b/>
          <w:color w:val="0078AF"/>
          <w:spacing w:val="2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1"/>
          <w:sz w:val="18"/>
          <w:szCs w:val="18"/>
        </w:rPr>
        <w:t>MODELING</w:t>
      </w:r>
      <w:r>
        <w:rPr>
          <w:rFonts w:ascii="Times New Roman" w:cs="Times New Roman" w:eastAsia="Times New Roman" w:hAnsi="Times New Roman"/>
          <w:b/>
          <w:color w:val="0078AF"/>
          <w:spacing w:val="21"/>
          <w:w w:val="9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1"/>
          <w:sz w:val="18"/>
          <w:szCs w:val="18"/>
        </w:rPr>
        <w:t>RESULTS</w:t>
      </w:r>
      <w:r>
        <w:rPr>
          <w:rFonts w:ascii="Times New Roman" w:cs="Times New Roman" w:eastAsia="Times New Roman" w:hAnsi="Times New Roman"/>
          <w:b/>
          <w:color w:val="0078AF"/>
          <w:spacing w:val="3"/>
          <w:w w:val="9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AND</w:t>
      </w:r>
      <w:r>
        <w:rPr>
          <w:rFonts w:ascii="Times New Roman" w:cs="Times New Roman" w:eastAsia="Times New Roman" w:hAnsi="Times New Roman"/>
          <w:b/>
          <w:color w:val="0078AF"/>
          <w:spacing w:val="-5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ANALYSIS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13" w:line="180" w:lineRule="exact"/>
        <w:sectPr>
          <w:type w:val="continuous"/>
          <w:pgSz w:h="15660" w:w="11520"/>
          <w:pgMar w:bottom="280" w:left="600" w:right="640" w:top="1160"/>
          <w:cols w:equalWidth="off" w:num="2">
            <w:col w:space="2245" w:w="3096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-6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procedure</w:t>
      </w:r>
      <w:r>
        <w:rPr>
          <w:rFonts w:ascii="Times New Roman" w:cs="Times New Roman" w:eastAsia="Times New Roman" w:hAnsi="Times New Roman"/>
          <w:spacing w:val="-6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adopted</w:t>
      </w:r>
      <w:r>
        <w:rPr>
          <w:rFonts w:ascii="Times New Roman" w:cs="Times New Roman" w:eastAsia="Times New Roman" w:hAnsi="Times New Roman"/>
          <w:spacing w:val="-4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1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-5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-3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"/>
          <w:w w:val="100"/>
          <w:position w:val="-3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position w:val="-3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20"/>
          <w:szCs w:val="20"/>
        </w:rPr>
        <w:t>xhib-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40" w:lineRule="exact"/>
        <w:ind w:left="2307"/>
        <w:sectPr>
          <w:type w:val="continuous"/>
          <w:pgSz w:h="15660" w:w="11520"/>
          <w:pgMar w:bottom="280" w:left="600" w:right="640" w:top="1160"/>
        </w:sectPr>
      </w:pP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    </w:t>
      </w:r>
      <w:r>
        <w:rPr>
          <w:rFonts w:ascii="Times New Roman" w:cs="Times New Roman" w:eastAsia="Times New Roman" w:hAnsi="Times New Roman"/>
          <w:spacing w:val="4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15"/>
          <w:szCs w:val="15"/>
        </w:rPr>
        <w:t>d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15"/>
          <w:szCs w:val="15"/>
        </w:rPr>
        <w:t>                                                                    </w:t>
      </w:r>
      <w:r>
        <w:rPr>
          <w:rFonts w:ascii="Times New Roman" w:cs="Times New Roman" w:eastAsia="Times New Roman" w:hAnsi="Times New Roman"/>
          <w:i/>
          <w:spacing w:val="16"/>
          <w:w w:val="100"/>
          <w:position w:val="-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ited</w:t>
      </w:r>
      <w:r>
        <w:rPr>
          <w:rFonts w:ascii="Times New Roman" w:cs="Times New Roman" w:eastAsia="Times New Roman" w:hAnsi="Times New Roman"/>
          <w:spacing w:val="-3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2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spacing w:val="-4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fl</w:t>
      </w:r>
      <w:r>
        <w:rPr>
          <w:rFonts w:ascii="Times New Roman" w:cs="Times New Roman" w:eastAsia="Times New Roman" w:hAnsi="Times New Roman"/>
          <w:spacing w:val="-5"/>
          <w:w w:val="100"/>
          <w:position w:val="-12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wchart</w:t>
      </w:r>
      <w:r>
        <w:rPr>
          <w:rFonts w:ascii="Times New Roman" w:cs="Times New Roman" w:eastAsia="Times New Roman" w:hAnsi="Times New Roman"/>
          <w:spacing w:val="-8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-8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2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5"/>
          <w:w w:val="100"/>
          <w:position w:val="-1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12"/>
          <w:sz w:val="20"/>
          <w:szCs w:val="20"/>
        </w:rPr>
        <w:t>4.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80" w:lineRule="exact"/>
        <w:ind w:left="1754"/>
      </w:pPr>
      <w:r>
        <w:pict>
          <v:shape filled="f" stroked="f" style="position:absolute;margin-left:145.36pt;margin-top:10.536pt;width:4.9815pt;height:9.963pt;mso-position-horizontal-relative:page;mso-position-vertical-relative:paragraph;z-index:-2042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18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sz w:val="20"/>
                      <w:szCs w:val="20"/>
                    </w:rPr>
                    <w:t>2</w:t>
                  </w:r>
                  <w:r>
                    <w:rPr>
                      <w:rFonts w:ascii="Times New Roman" w:cs="Times New Roman" w:eastAsia="Times New Roman" w:hAnsi="Times New Roman"/>
                      <w:spacing w:val="0"/>
                      <w:w w:val="10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w w:val="99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spacing w:val="14"/>
          <w:w w:val="100"/>
          <w:position w:val="-3"/>
          <w:sz w:val="15"/>
          <w:szCs w:val="15"/>
        </w:rPr>
        <w:t>d</w:t>
      </w:r>
      <w:r>
        <w:rPr>
          <w:rFonts w:ascii="Cambria" w:cs="Cambria" w:eastAsia="Cambria" w:hAnsi="Cambria"/>
          <w:spacing w:val="0"/>
          <w:w w:val="48"/>
          <w:position w:val="1"/>
          <w:sz w:val="12"/>
          <w:szCs w:val="12"/>
        </w:rPr>
        <w:t>0</w:t>
      </w:r>
      <w:r>
        <w:rPr>
          <w:rFonts w:ascii="Cambria" w:cs="Cambria" w:eastAsia="Cambria" w:hAnsi="Cambria"/>
          <w:spacing w:val="0"/>
          <w:w w:val="100"/>
          <w:position w:val="1"/>
          <w:sz w:val="12"/>
          <w:szCs w:val="12"/>
        </w:rPr>
        <w:t>  </w:t>
      </w:r>
      <w:r>
        <w:rPr>
          <w:rFonts w:ascii="Cambria" w:cs="Cambria" w:eastAsia="Cambria" w:hAnsi="Cambria"/>
          <w:spacing w:val="-4"/>
          <w:w w:val="100"/>
          <w:position w:val="1"/>
          <w:sz w:val="12"/>
          <w:szCs w:val="12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=</w:t>
      </w:r>
      <w:r>
        <w:rPr>
          <w:rFonts w:ascii="Cambria" w:cs="Cambria" w:eastAsia="Cambria" w:hAnsi="Cambria"/>
          <w:spacing w:val="18"/>
          <w:w w:val="14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8"/>
          <w:w w:val="140"/>
          <w:position w:val="19"/>
          <w:sz w:val="20"/>
          <w:szCs w:val="20"/>
        </w:rPr>
      </w:r>
      <w:r>
        <w:rPr>
          <w:rFonts w:ascii="Times New Roman" w:cs="Times New Roman" w:eastAsia="Times New Roman" w:hAnsi="Times New Roman"/>
          <w:spacing w:val="-4"/>
          <w:w w:val="140"/>
          <w:position w:val="19"/>
          <w:sz w:val="20"/>
          <w:szCs w:val="20"/>
          <w:u w:color="000000" w:val="single"/>
        </w:rPr>
        <w:t> </w:t>
      </w:r>
      <w:r>
        <w:rPr>
          <w:rFonts w:ascii="Times New Roman" w:cs="Times New Roman" w:eastAsia="Times New Roman" w:hAnsi="Times New Roman"/>
          <w:spacing w:val="0"/>
          <w:w w:val="140"/>
          <w:position w:val="1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0"/>
          <w:w w:val="140"/>
          <w:position w:val="1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95"/>
          <w:position w:val="19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right"/>
        <w:spacing w:before="36"/>
      </w:pPr>
      <w:r>
        <w:rPr>
          <w:rFonts w:ascii="Times New Roman" w:cs="Times New Roman" w:eastAsia="Times New Roman" w:hAnsi="Times New Roman"/>
          <w:i/>
          <w:w w:val="101"/>
          <w:sz w:val="15"/>
          <w:szCs w:val="15"/>
        </w:rPr>
        <w:t>i</w:t>
      </w:r>
      <w:r>
        <w:rPr>
          <w:rFonts w:ascii="Cambria" w:cs="Cambria" w:eastAsia="Cambria" w:hAnsi="Cambria"/>
          <w:w w:val="142"/>
          <w:sz w:val="15"/>
          <w:szCs w:val="15"/>
        </w:rPr>
        <w:t>=</w:t>
      </w:r>
      <w:r>
        <w:rPr>
          <w:rFonts w:ascii="Times New Roman" w:cs="Times New Roman" w:eastAsia="Times New Roman" w:hAnsi="Times New Roman"/>
          <w:i/>
          <w:spacing w:val="14"/>
          <w:w w:val="100"/>
          <w:sz w:val="15"/>
          <w:szCs w:val="15"/>
        </w:rPr>
        <w:t>d</w:t>
      </w:r>
      <w:r>
        <w:rPr>
          <w:rFonts w:ascii="Cambria" w:cs="Cambria" w:eastAsia="Cambria" w:hAnsi="Cambria"/>
          <w:spacing w:val="10"/>
          <w:w w:val="48"/>
          <w:position w:val="4"/>
          <w:sz w:val="12"/>
          <w:szCs w:val="12"/>
        </w:rPr>
        <w:t>0</w:t>
      </w:r>
      <w:r>
        <w:rPr>
          <w:rFonts w:ascii="Cambria" w:cs="Cambria" w:eastAsia="Cambria" w:hAnsi="Cambria"/>
          <w:spacing w:val="0"/>
          <w:w w:val="142"/>
          <w:position w:val="0"/>
          <w:sz w:val="15"/>
          <w:szCs w:val="15"/>
        </w:rPr>
        <w:t>+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  <w:t>1</w:t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3"/>
        <w:ind w:right="-53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3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3"/>
          <w:sz w:val="15"/>
          <w:szCs w:val="15"/>
        </w:rPr>
        <w:t>                                        </w:t>
      </w:r>
      <w:r>
        <w:rPr>
          <w:rFonts w:ascii="Times New Roman" w:cs="Times New Roman" w:eastAsia="Times New Roman" w:hAnsi="Times New Roman"/>
          <w:i/>
          <w:spacing w:val="31"/>
          <w:w w:val="100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(9)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left"/>
        <w:spacing w:line="200" w:lineRule="exact"/>
        <w:sectPr>
          <w:type w:val="continuous"/>
          <w:pgSz w:h="15660" w:w="11520"/>
          <w:pgMar w:bottom="280" w:left="600" w:right="640" w:top="1160"/>
          <w:cols w:equalWidth="off" w:num="3">
            <w:col w:space="33" w:w="2950"/>
            <w:col w:space="413" w:w="1965"/>
            <w:col w:w="4919"/>
          </w:cols>
        </w:sectPr>
      </w:pPr>
      <w:r>
        <w:rPr>
          <w:rFonts w:ascii="Times New Roman" w:cs="Times New Roman" w:eastAsia="Times New Roman" w:hAnsi="Times New Roman"/>
          <w:color w:val="5F6062"/>
          <w:spacing w:val="0"/>
          <w:w w:val="100"/>
          <w:position w:val="-1"/>
          <w:sz w:val="18"/>
          <w:szCs w:val="18"/>
        </w:rPr>
        <w:t>A.</w:t>
      </w:r>
      <w:r>
        <w:rPr>
          <w:rFonts w:ascii="Times New Roman" w:cs="Times New Roman" w:eastAsia="Times New Roman" w:hAnsi="Times New Roman"/>
          <w:color w:val="5F6062"/>
          <w:spacing w:val="29"/>
          <w:w w:val="100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95"/>
          <w:position w:val="-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5F6062"/>
          <w:spacing w:val="4"/>
          <w:w w:val="95"/>
          <w:position w:val="-1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4"/>
          <w:w w:val="95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95"/>
          <w:position w:val="-1"/>
          <w:sz w:val="18"/>
          <w:szCs w:val="18"/>
        </w:rPr>
        <w:t>DIC</w:t>
      </w:r>
      <w:r>
        <w:rPr>
          <w:rFonts w:ascii="Times New Roman" w:cs="Times New Roman" w:eastAsia="Times New Roman" w:hAnsi="Times New Roman"/>
          <w:color w:val="5F6062"/>
          <w:spacing w:val="-4"/>
          <w:w w:val="95"/>
          <w:position w:val="-1"/>
          <w:sz w:val="18"/>
          <w:szCs w:val="18"/>
        </w:rPr>
        <w:t>T</w:t>
      </w:r>
      <w:r>
        <w:rPr>
          <w:rFonts w:ascii="Times New Roman" w:cs="Times New Roman" w:eastAsia="Times New Roman" w:hAnsi="Times New Roman"/>
          <w:color w:val="5F6062"/>
          <w:spacing w:val="0"/>
          <w:w w:val="95"/>
          <w:position w:val="-1"/>
          <w:sz w:val="18"/>
          <w:szCs w:val="18"/>
        </w:rPr>
        <w:t>ORS</w:t>
      </w:r>
      <w:r>
        <w:rPr>
          <w:rFonts w:ascii="Times New Roman" w:cs="Times New Roman" w:eastAsia="Times New Roman" w:hAnsi="Times New Roman"/>
          <w:color w:val="5F6062"/>
          <w:spacing w:val="20"/>
          <w:w w:val="95"/>
          <w:position w:val="-1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position w:val="-1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position w:val="-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position w:val="-1"/>
          <w:sz w:val="18"/>
          <w:szCs w:val="18"/>
        </w:rPr>
        <w:t>LECTION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20" w:lineRule="exact"/>
        <w:ind w:left="123" w:right="-33"/>
      </w:pP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5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λ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0"/>
          <w:w w:val="100"/>
          <w:position w:val="-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19"/>
          <w:w w:val="100"/>
          <w:position w:val="-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presents</w:t>
      </w:r>
      <w:r>
        <w:rPr>
          <w:rFonts w:ascii="Times New Roman" w:cs="Times New Roman" w:eastAsia="Times New Roman" w:hAnsi="Times New Roman"/>
          <w:spacing w:val="3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scatter</w:t>
      </w:r>
      <w:r>
        <w:rPr>
          <w:rFonts w:ascii="Times New Roman" w:cs="Times New Roman" w:eastAsia="Times New Roman" w:hAnsi="Times New Roman"/>
          <w:spacing w:val="5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matrix</w:t>
      </w:r>
      <w:r>
        <w:rPr>
          <w:rFonts w:ascii="Times New Roman" w:cs="Times New Roman" w:eastAsia="Times New Roman" w:hAnsi="Times New Roman"/>
          <w:spacing w:val="5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eigen</w:t>
      </w:r>
      <w:r>
        <w:rPr>
          <w:rFonts w:ascii="Times New Roman" w:cs="Times New Roman" w:eastAsia="Times New Roman" w:hAnsi="Times New Roman"/>
          <w:spacing w:val="6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position w:val="2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5"/>
          <w:w w:val="100"/>
          <w:position w:val="2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position w:val="2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position w:val="2"/>
          <w:sz w:val="20"/>
          <w:szCs w:val="20"/>
        </w:rPr>
        <w:t>ainst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20" w:lineRule="exact"/>
        <w:ind w:left="123" w:right="-33"/>
      </w:pP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1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99"/>
          <w:position w:val="-2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i/>
          <w:spacing w:val="-13"/>
          <w:w w:val="99"/>
          <w:position w:val="-2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3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position w:val="1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ariance</w:t>
      </w:r>
      <w:r>
        <w:rPr>
          <w:rFonts w:ascii="Times New Roman" w:cs="Times New Roman" w:eastAsia="Times New Roman" w:hAnsi="Times New Roman"/>
          <w:spacing w:val="-1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direction</w:t>
      </w:r>
      <w:r>
        <w:rPr>
          <w:rFonts w:ascii="Times New Roman" w:cs="Times New Roman" w:eastAsia="Times New Roman" w:hAnsi="Times New Roman"/>
          <w:spacing w:val="-1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4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position w:val="1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spacing w:val="-1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direction</w:t>
      </w:r>
      <w:r>
        <w:rPr>
          <w:rFonts w:ascii="Times New Roman" w:cs="Times New Roman" w:eastAsia="Times New Roman" w:hAnsi="Times New Roman"/>
          <w:spacing w:val="-10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5"/>
          <w:w w:val="100"/>
          <w:position w:val="1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1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20" w:lineRule="exact"/>
        <w:ind w:left="123" w:right="3377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eigen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[67].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143" w:right="2704"/>
      </w:pP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G.</w:t>
      </w:r>
      <w:r>
        <w:rPr>
          <w:rFonts w:ascii="Times New Roman" w:cs="Times New Roman" w:eastAsia="Times New Roman" w:hAnsi="Times New Roman"/>
          <w:color w:val="5F6062"/>
          <w:spacing w:val="41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G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N</w:t>
      </w:r>
      <w:r>
        <w:rPr>
          <w:rFonts w:ascii="Times New Roman" w:cs="Times New Roman" w:eastAsia="Times New Roman" w:hAnsi="Times New Roman"/>
          <w:color w:val="5F6062"/>
          <w:spacing w:val="0"/>
          <w:w w:val="93"/>
          <w:sz w:val="18"/>
          <w:szCs w:val="18"/>
        </w:rPr>
        <w:t>ETIC</w:t>
      </w:r>
      <w:r>
        <w:rPr>
          <w:rFonts w:ascii="Times New Roman" w:cs="Times New Roman" w:eastAsia="Times New Roman" w:hAnsi="Times New Roman"/>
          <w:color w:val="5F6062"/>
          <w:spacing w:val="11"/>
          <w:w w:val="93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87"/>
          <w:sz w:val="18"/>
          <w:szCs w:val="18"/>
        </w:rPr>
        <w:t>A</w:t>
      </w:r>
      <w:r>
        <w:rPr>
          <w:rFonts w:ascii="Times New Roman" w:cs="Times New Roman" w:eastAsia="Times New Roman" w:hAnsi="Times New Roman"/>
          <w:color w:val="5F6062"/>
          <w:spacing w:val="-11"/>
          <w:w w:val="87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5F6062"/>
          <w:spacing w:val="0"/>
          <w:w w:val="98"/>
          <w:sz w:val="18"/>
          <w:szCs w:val="18"/>
        </w:rPr>
        <w:t>GO</w:t>
      </w:r>
      <w:r>
        <w:rPr>
          <w:rFonts w:ascii="Times New Roman" w:cs="Times New Roman" w:eastAsia="Times New Roman" w:hAnsi="Times New Roman"/>
          <w:color w:val="5F6062"/>
          <w:spacing w:val="4"/>
          <w:w w:val="98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4"/>
          <w:sz w:val="18"/>
          <w:szCs w:val="18"/>
        </w:rPr>
        <w:t>IT</w:t>
      </w:r>
      <w:r>
        <w:rPr>
          <w:rFonts w:ascii="Times New Roman" w:cs="Times New Roman" w:eastAsia="Times New Roman" w:hAnsi="Times New Roman"/>
          <w:color w:val="5F6062"/>
          <w:spacing w:val="4"/>
          <w:w w:val="94"/>
          <w:sz w:val="18"/>
          <w:szCs w:val="18"/>
        </w:rPr>
        <w:t>H</w:t>
      </w:r>
      <w:r>
        <w:rPr>
          <w:rFonts w:ascii="Times New Roman" w:cs="Times New Roman" w:eastAsia="Times New Roman" w:hAnsi="Times New Roman"/>
          <w:color w:val="5F6062"/>
          <w:spacing w:val="0"/>
          <w:w w:val="102"/>
          <w:sz w:val="18"/>
          <w:szCs w:val="18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3"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realistic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Darwin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principle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[68].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current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adopted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sort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best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potential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olutionary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cess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[69].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success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iterations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calculated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then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after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filtered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solution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configured.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mathematic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aspect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best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optimal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computed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[70]: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1" w:line="240" w:lineRule="exact"/>
        <w:ind w:right="76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elopment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ensemble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data-intelligence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(i.e.,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SVM,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GBM_H2O)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established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diction.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addition,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approaches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second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scenario.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models’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multiple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criteria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including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dete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mination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(R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),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root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mean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square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error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(RMSE),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mean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absolute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error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(MAE),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Nash-Sutcli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fe</w:t>
      </w:r>
      <w:r>
        <w:rPr>
          <w:rFonts w:ascii="Times New Roman" w:cs="Times New Roman" w:eastAsia="Times New Roman" w:hAnsi="Times New Roman"/>
          <w:spacing w:val="-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ficien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(NSE),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illmott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ind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(d),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percent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bias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(PBIAS)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[71],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[72],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graphical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presentation.</w:t>
      </w:r>
      <w:r>
        <w:rPr>
          <w:rFonts w:ascii="Times New Roman" w:cs="Times New Roman" w:eastAsia="Times New Roman" w:hAnsi="Times New Roman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Owing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act</w:t>
      </w:r>
      <w:r>
        <w:rPr>
          <w:rFonts w:ascii="Times New Roman" w:cs="Times New Roman" w:eastAsia="Times New Roman" w:hAnsi="Times New Roman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wise</w:t>
      </w:r>
      <w:r>
        <w:rPr>
          <w:rFonts w:ascii="Times New Roman" w:cs="Times New Roman" w:eastAsia="Times New Roman" w:hAnsi="Times New Roman"/>
          <w:spacing w:val="-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predictor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position w:val="0"/>
          <w:sz w:val="20"/>
          <w:szCs w:val="20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‘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15"/>
          <w:w w:val="100"/>
          <w:position w:val="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included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formula,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right"/>
        <w:spacing w:line="200" w:lineRule="exact"/>
      </w:pPr>
      <w:r>
        <w:pict>
          <v:shape filled="f" stroked="f" style="position:absolute;margin-left:118.02pt;margin-top:-4.83332pt;width:5.42983pt;height:9.963pt;mso-position-horizontal-relative:page;mso-position-vertical-relative:paragraph;z-index:-2041" type="#_x0000_t202">
            <v:textbox inset="0,0,0,0">
              <w:txbxContent>
                <w:p>
                  <w:pPr>
                    <w:rPr>
                      <w:rFonts w:ascii="Times New Roman" w:cs="Times New Roman" w:eastAsia="Times New Roman" w:hAnsi="Times New Roman"/>
                      <w:sz w:val="20"/>
                      <w:szCs w:val="20"/>
                    </w:rPr>
                    <w:jc w:val="left"/>
                    <w:spacing w:line="80" w:lineRule="exact"/>
                    <w:ind w:right="-50"/>
                  </w:pPr>
                  <w:r>
                    <w:rPr>
                      <w:rFonts w:ascii="Times New Roman" w:cs="Times New Roman" w:eastAsia="Times New Roman" w:hAnsi="Times New Roman"/>
                      <w:w w:val="217"/>
                      <w:position w:val="3"/>
                      <w:sz w:val="20"/>
                      <w:szCs w:val="20"/>
                    </w:rPr>
                    <w:t> </w:t>
                  </w:r>
                  <w:r>
                    <w:rPr>
                      <w:rFonts w:ascii="Times New Roman" w:cs="Times New Roman" w:eastAsia="Times New Roman" w:hAnsi="Times New Roman"/>
                      <w:w w:val="100"/>
                      <w:position w:val="0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  </w:t>
      </w:r>
      <w:r>
        <w:rPr>
          <w:rFonts w:ascii="Times New Roman" w:cs="Times New Roman" w:eastAsia="Times New Roman" w:hAnsi="Times New Roman"/>
          <w:i/>
          <w:spacing w:val="3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0"/>
          <w:w w:val="132"/>
          <w:sz w:val="20"/>
          <w:szCs w:val="20"/>
        </w:rPr>
        <w:t>χ</w:t>
      </w:r>
      <w:r>
        <w:rPr>
          <w:rFonts w:ascii="Times New Roman" w:cs="Times New Roman" w:eastAsia="Times New Roman" w:hAnsi="Times New Roman"/>
          <w:i/>
          <w:spacing w:val="0"/>
          <w:w w:val="101"/>
          <w:position w:val="8"/>
          <w:sz w:val="15"/>
          <w:szCs w:val="15"/>
        </w:rPr>
        <w:t>th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40" w:lineRule="atLeast"/>
      </w:pPr>
      <w:r>
        <w:br w:type="column"/>
      </w:r>
      <w:r>
        <w:rPr>
          <w:rFonts w:ascii="Times New Roman" w:cs="Times New Roman" w:eastAsia="Times New Roman" w:hAnsi="Times New Roman"/>
          <w:w w:val="217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w w:val="100"/>
          <w:sz w:val="20"/>
          <w:szCs w:val="20"/>
        </w:rPr>
        <w:t>           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217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30"/>
        <w:ind w:left="164" w:right="-59"/>
      </w:pPr>
      <w:r>
        <w:rPr>
          <w:rFonts w:ascii="Cambria" w:cs="Cambria" w:eastAsia="Cambria" w:hAnsi="Cambria"/>
          <w:spacing w:val="0"/>
          <w:w w:val="140"/>
          <w:sz w:val="20"/>
          <w:szCs w:val="20"/>
        </w:rPr>
        <w:t>=</w:t>
      </w:r>
      <w:r>
        <w:rPr>
          <w:rFonts w:ascii="Cambria" w:cs="Cambria" w:eastAsia="Cambria" w:hAnsi="Cambria"/>
          <w:spacing w:val="-7"/>
          <w:w w:val="14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16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4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32"/>
          <w:sz w:val="20"/>
          <w:szCs w:val="20"/>
        </w:rPr>
        <w:t>χ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100" w:lineRule="exact"/>
        <w:ind w:right="-51"/>
      </w:pPr>
      <w:r>
        <w:br w:type="column"/>
      </w:r>
      <w:r>
        <w:rPr>
          <w:rFonts w:ascii="Times New Roman" w:cs="Times New Roman" w:eastAsia="Times New Roman" w:hAnsi="Times New Roman"/>
          <w:i/>
          <w:w w:val="101"/>
          <w:position w:val="1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10"/>
          <w:w w:val="101"/>
          <w:position w:val="1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217"/>
          <w:position w:val="15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00" w:lineRule="exact"/>
        <w:ind w:right="-50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(10)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before="4" w:line="249" w:lineRule="auto"/>
        <w:ind w:right="80"/>
        <w:sectPr>
          <w:type w:val="continuous"/>
          <w:pgSz w:h="15660" w:w="11520"/>
          <w:pgMar w:bottom="280" w:left="600" w:right="640" w:top="1160"/>
          <w:cols w:equalWidth="off" w:num="5">
            <w:col w:space="9" w:w="2124"/>
            <w:col w:space="19" w:w="915"/>
            <w:col w:space="1310" w:w="237"/>
            <w:col w:space="394" w:w="332"/>
            <w:col w:w="4940"/>
          </w:cols>
        </w:sectPr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more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antageous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fects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erall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than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choice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itself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thus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20" w:lineRule="exact"/>
        <w:ind w:left="123" w:right="-36"/>
      </w:pPr>
      <w:r>
        <w:rPr>
          <w:rFonts w:ascii="Times New Roman" w:cs="Times New Roman" w:eastAsia="Times New Roman" w:hAnsi="Times New Roman"/>
          <w:spacing w:val="23"/>
          <w:w w:val="113"/>
          <w:sz w:val="20"/>
          <w:szCs w:val="20"/>
        </w:rPr>
        <w:t>χ</w:t>
      </w:r>
      <w:r>
        <w:rPr>
          <w:rFonts w:ascii="Times New Roman" w:cs="Times New Roman" w:eastAsia="Times New Roman" w:hAnsi="Times New Roman"/>
          <w:i/>
          <w:spacing w:val="0"/>
          <w:w w:val="113"/>
          <w:position w:val="7"/>
          <w:sz w:val="15"/>
          <w:szCs w:val="15"/>
        </w:rPr>
        <w:t>th</w:t>
      </w:r>
      <w:r>
        <w:rPr>
          <w:rFonts w:ascii="Times New Roman" w:cs="Times New Roman" w:eastAsia="Times New Roman" w:hAnsi="Times New Roman"/>
          <w:i/>
          <w:spacing w:val="25"/>
          <w:w w:val="113"/>
          <w:position w:val="7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presents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ind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vidual</w:t>
      </w:r>
      <w:r>
        <w:rPr>
          <w:rFonts w:ascii="Times New Roman" w:cs="Times New Roman" w:eastAsia="Times New Roman" w:hAnsi="Times New Roman"/>
          <w:spacing w:val="-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position w:val="0"/>
          <w:sz w:val="20"/>
          <w:szCs w:val="20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‘predictors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40" w:lineRule="exact"/>
        <w:ind w:left="123" w:right="-38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’,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i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indicates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constant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ariable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pressure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2.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last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term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position w:val="1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2"/>
          <w:w w:val="112"/>
          <w:position w:val="0"/>
          <w:sz w:val="20"/>
          <w:szCs w:val="20"/>
        </w:rPr>
        <w:t>χ</w:t>
      </w:r>
      <w:r>
        <w:rPr>
          <w:rFonts w:ascii="Times New Roman" w:cs="Times New Roman" w:eastAsia="Times New Roman" w:hAnsi="Times New Roman"/>
          <w:i/>
          <w:spacing w:val="0"/>
          <w:w w:val="112"/>
          <w:position w:val="7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11"/>
          <w:w w:val="112"/>
          <w:position w:val="7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12"/>
          <w:position w:val="1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5"/>
          <w:w w:val="112"/>
          <w:position w:val="16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defines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ranking</w:t>
      </w:r>
      <w:r>
        <w:rPr>
          <w:rFonts w:ascii="Times New Roman" w:cs="Times New Roman" w:eastAsia="Times New Roman" w:hAnsi="Times New Roman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ind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vidual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features.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9" w:lineRule="auto"/>
        <w:ind w:right="80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approaches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empl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yed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identify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subset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optimal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9" w:lineRule="auto"/>
        <w:ind w:firstLine="199" w:right="80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techniques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compared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benchmark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comprising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full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set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9"/>
          <w:szCs w:val="19"/>
        </w:rPr>
        <w:jc w:val="left"/>
        <w:spacing w:line="180" w:lineRule="exact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ind w:left="5412"/>
      </w:pPr>
      <w:r>
        <w:pict>
          <v:shape style="width:234.194pt;height:111.263pt" type="#_x0000_t75">
            <v:imagedata o:title="" r:id="rId19"/>
          </v:shape>
        </w:pict>
      </w:r>
      <w:r>
        <w:rPr>
          <w:rFonts w:ascii="Times New Roman" w:cs="Times New Roman" w:eastAsia="Times New Roman" w:hAns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5" w:line="100" w:lineRule="exact"/>
      </w:pPr>
      <w:r>
        <w:rPr>
          <w:sz w:val="11"/>
          <w:szCs w:val="11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1" w:line="140" w:lineRule="exact"/>
        <w:ind w:left="5342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7.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he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in</w:t>
      </w:r>
      <w:r>
        <w:rPr>
          <w:rFonts w:ascii="Times New Roman" w:cs="Times New Roman" w:eastAsia="Times New Roman" w:hAnsi="Times New Roman"/>
          <w:color w:val="000000"/>
          <w:spacing w:val="-4"/>
          <w:w w:val="118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ernal</w:t>
      </w:r>
      <w:r>
        <w:rPr>
          <w:rFonts w:ascii="Times New Roman" w:cs="Times New Roman" w:eastAsia="Times New Roman" w:hAnsi="Times New Roman"/>
          <w:color w:val="000000"/>
          <w:spacing w:val="3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and</w:t>
      </w:r>
      <w:r>
        <w:rPr>
          <w:rFonts w:ascii="Times New Roman" w:cs="Times New Roman" w:eastAsia="Times New Roman" w:hAnsi="Times New Roman"/>
          <w:color w:val="000000"/>
          <w:spacing w:val="8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ex</w:t>
      </w:r>
      <w:r>
        <w:rPr>
          <w:rFonts w:ascii="Times New Roman" w:cs="Times New Roman" w:eastAsia="Times New Roman" w:hAnsi="Times New Roman"/>
          <w:color w:val="000000"/>
          <w:spacing w:val="-4"/>
          <w:w w:val="118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ernal</w:t>
      </w:r>
      <w:r>
        <w:rPr>
          <w:rFonts w:ascii="Times New Roman" w:cs="Times New Roman" w:eastAsia="Times New Roman" w:hAnsi="Times New Roman"/>
          <w:color w:val="000000"/>
          <w:spacing w:val="1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pe</w:t>
      </w:r>
      <w:r>
        <w:rPr>
          <w:rFonts w:ascii="Times New Roman" w:cs="Times New Roman" w:eastAsia="Times New Roman" w:hAnsi="Times New Roman"/>
          <w:color w:val="000000"/>
          <w:spacing w:val="4"/>
          <w:w w:val="118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formances</w:t>
      </w:r>
      <w:r>
        <w:rPr>
          <w:rFonts w:ascii="Times New Roman" w:cs="Times New Roman" w:eastAsia="Times New Roman" w:hAnsi="Times New Roman"/>
          <w:color w:val="000000"/>
          <w:spacing w:val="-3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genetic</w:t>
      </w:r>
      <w:r>
        <w:rPr>
          <w:rFonts w:ascii="Times New Roman" w:cs="Times New Roman" w:eastAsia="Times New Roman" w:hAnsi="Times New Roman"/>
          <w:color w:val="000000"/>
          <w:spacing w:val="9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algorithm.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7" w:line="280" w:lineRule="exact"/>
        <w:sectPr>
          <w:pgMar w:bottom="280" w:footer="543" w:header="331" w:left="600" w:right="640" w:top="520"/>
          <w:pgSz w:h="15660" w:w="11520"/>
        </w:sectPr>
      </w:pPr>
      <w:r>
        <w:rPr>
          <w:sz w:val="28"/>
          <w:szCs w:val="28"/>
        </w:rPr>
      </w:r>
    </w:p>
    <w:p>
      <w:pPr>
        <w:rPr>
          <w:sz w:val="12"/>
          <w:szCs w:val="12"/>
        </w:rPr>
        <w:jc w:val="left"/>
        <w:spacing w:before="1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both"/>
        <w:ind w:left="123" w:right="140"/>
      </w:pPr>
      <w:r>
        <w:pict>
          <v:group coordorigin="745,-4558" coordsize="4780,4412" style="position:absolute;margin-left:37.274pt;margin-top:-227.904pt;width:239pt;height:220.593pt;mso-position-horizontal-relative:page;mso-position-vertical-relative:paragraph;z-index:-2040">
            <v:shape style="position:absolute;left:760;top:-4542;width:4751;height:4380" type="#_x0000_t75">
              <v:imagedata o:title="" r:id="rId20"/>
            </v:shape>
            <v:shape coordorigin="758,-4548" coordsize="4755,4386" fillcolor="#000000" filled="t" path="m758,-162l758,-4542,760,-4545,5511,-4545,5513,-4548,758,-4548,758,-162xe" stroked="f" style="position:absolute;left:758;top:-4548;width:4755;height:4386">
              <v:path arrowok="t"/>
              <v:fill/>
            </v:shape>
            <v:shape coordorigin="5513,-4542" coordsize="0,4386" filled="f" path="m5513,-4542l5513,-156e" strokecolor="#000000" stroked="t" strokeweight="0.337pt" style="position:absolute;left:5513;top:-4542;width:0;height:4386">
              <v:path arrowok="t"/>
            </v:shape>
            <v:shape coordorigin="755,-4548" coordsize="4760,4392" fillcolor="#000000" filled="t" path="m5515,-159l5515,-4545,5513,-4548,5511,-4545,760,-4545,758,-4542,758,-162,758,-4548,755,-4545,755,-159,758,-156,5513,-156,760,-159,760,-4542,5513,-4542,5515,-159xe" stroked="f" style="position:absolute;left:755;top:-4548;width:4760;height:4392">
              <v:path arrowok="t"/>
              <v:fill/>
            </v:shape>
            <v:shape coordorigin="760,-4542" coordsize="4753,4386" fillcolor="#000000" filled="t" path="m5513,-4542l5511,-4542,5511,-162,760,-162,760,-159,5513,-156,5511,-159,5513,-162,5513,-4542xe" stroked="f" style="position:absolute;left:760;top:-4542;width:4753;height:4386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5.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he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correlation</w:t>
      </w:r>
      <w:r>
        <w:rPr>
          <w:rFonts w:ascii="Times New Roman" w:cs="Times New Roman" w:eastAsia="Times New Roman" w:hAnsi="Times New Roman"/>
          <w:color w:val="000000"/>
          <w:spacing w:val="13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5"/>
          <w:sz w:val="14"/>
          <w:szCs w:val="14"/>
        </w:rPr>
        <w:t>matrix</w:t>
      </w:r>
      <w:r>
        <w:rPr>
          <w:rFonts w:ascii="Times New Roman" w:cs="Times New Roman" w:eastAsia="Times New Roman" w:hAnsi="Times New Roman"/>
          <w:color w:val="000000"/>
          <w:spacing w:val="-3"/>
          <w:w w:val="115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wa</w:t>
      </w:r>
      <w:r>
        <w:rPr>
          <w:rFonts w:ascii="Times New Roman" w:cs="Times New Roman" w:eastAsia="Times New Roman" w:hAnsi="Times New Roman"/>
          <w:color w:val="000000"/>
          <w:spacing w:val="-4"/>
          <w:w w:val="119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er</w:t>
      </w:r>
      <w:r>
        <w:rPr>
          <w:rFonts w:ascii="Times New Roman" w:cs="Times New Roman" w:eastAsia="Times New Roman" w:hAnsi="Times New Roman"/>
          <w:color w:val="000000"/>
          <w:spacing w:val="1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quality</w:t>
      </w:r>
      <w:r>
        <w:rPr>
          <w:rFonts w:ascii="Times New Roman" w:cs="Times New Roman" w:eastAsia="Times New Roman" w:hAnsi="Times New Roman"/>
          <w:color w:val="000000"/>
          <w:spacing w:val="-16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data</w:t>
      </w:r>
      <w:r>
        <w:rPr>
          <w:rFonts w:ascii="Times New Roman" w:cs="Times New Roman" w:eastAsia="Times New Roman" w:hAnsi="Times New Roman"/>
          <w:color w:val="000000"/>
          <w:spacing w:val="11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toward</w:t>
      </w:r>
      <w:r>
        <w:rPr>
          <w:rFonts w:ascii="Times New Roman" w:cs="Times New Roman" w:eastAsia="Times New Roman" w:hAnsi="Times New Roman"/>
          <w:color w:val="000000"/>
          <w:spacing w:val="-5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BOD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both"/>
        <w:spacing w:before="6"/>
        <w:ind w:left="123" w:right="4103"/>
      </w:pPr>
      <w:r>
        <w:pict>
          <v:group coordorigin="810,613" coordsize="4651,3861" style="position:absolute;margin-left:40.504pt;margin-top:30.6459pt;width:232.54pt;height:193.059pt;mso-position-horizontal-relative:page;mso-position-vertical-relative:paragraph;z-index:-2039">
            <v:shape style="position:absolute;left:830;top:633;width:4612;height:3822" type="#_x0000_t75">
              <v:imagedata o:title="" r:id="rId21"/>
            </v:shape>
            <v:shape coordorigin="825,623" coordsize="4621,3832" fillcolor="#000000" filled="t" path="m825,4455l825,633,830,628,5441,628,5446,623,825,623,825,4455xe" stroked="f" style="position:absolute;left:825;top:623;width:4621;height:3832">
              <v:path arrowok="t"/>
              <v:fill/>
            </v:shape>
            <v:shape coordorigin="5445,633" coordsize="0,3832" filled="f" path="m5445,633l5445,4464e" strokecolor="#000000" stroked="t" strokeweight="0.46pt" style="position:absolute;left:5445;top:633;width:0;height:3832">
              <v:path arrowok="t"/>
            </v:shape>
            <v:shape coordorigin="820,623" coordsize="4631,3841" fillcolor="#000000" filled="t" path="m5451,4459l5451,624,5446,623,5441,628,830,628,825,633,825,4455,825,623,822,623,820,628,820,4462,825,4464,5446,4464,830,4459,830,633,5446,633,5448,4464,5451,4459xe" stroked="f" style="position:absolute;left:820;top:623;width:4631;height:3841">
              <v:path arrowok="t"/>
              <v:fill/>
            </v:shape>
            <v:shape coordorigin="830,633" coordsize="4616,3832" fillcolor="#000000" filled="t" path="m5446,633l5441,633,5441,4455,830,4455,830,4459,5446,4464,5441,4459,5446,4455,5446,633xe" stroked="f" style="position:absolute;left:830;top:633;width:4616;height:3832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w w:val="121"/>
          <w:sz w:val="14"/>
          <w:szCs w:val="14"/>
        </w:rPr>
        <w:t>parame</w:t>
      </w:r>
      <w:r>
        <w:rPr>
          <w:rFonts w:ascii="Times New Roman" w:cs="Times New Roman" w:eastAsia="Times New Roman" w:hAnsi="Times New Roman"/>
          <w:spacing w:val="-3"/>
          <w:w w:val="121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spacing w:val="0"/>
          <w:w w:val="120"/>
          <w:sz w:val="14"/>
          <w:szCs w:val="14"/>
        </w:rPr>
        <w:t>e</w:t>
      </w:r>
      <w:r>
        <w:rPr>
          <w:rFonts w:ascii="Times New Roman" w:cs="Times New Roman" w:eastAsia="Times New Roman" w:hAnsi="Times New Roman"/>
          <w:spacing w:val="-9"/>
          <w:w w:val="120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spacing w:val="0"/>
          <w:w w:val="99"/>
          <w:sz w:val="14"/>
          <w:szCs w:val="14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line="249" w:lineRule="auto"/>
        <w:ind w:left="123" w:right="500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6.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Goodman</w:t>
      </w:r>
      <w:r>
        <w:rPr>
          <w:rFonts w:ascii="Times New Roman" w:cs="Times New Roman" w:eastAsia="Times New Roman" w:hAnsi="Times New Roman"/>
          <w:color w:val="000000"/>
          <w:spacing w:val="-17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and</w:t>
      </w:r>
      <w:r>
        <w:rPr>
          <w:rFonts w:ascii="Times New Roman" w:cs="Times New Roman" w:eastAsia="Times New Roman" w:hAnsi="Times New Roman"/>
          <w:color w:val="000000"/>
          <w:spacing w:val="8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kruskal</w:t>
      </w:r>
      <w:r>
        <w:rPr>
          <w:rFonts w:ascii="Times New Roman" w:cs="Times New Roman" w:eastAsia="Times New Roman" w:hAnsi="Times New Roman"/>
          <w:color w:val="000000"/>
          <w:spacing w:val="-9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4"/>
          <w:w w:val="118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est</w:t>
      </w:r>
      <w:r>
        <w:rPr>
          <w:rFonts w:ascii="Times New Roman" w:cs="Times New Roman" w:eastAsia="Times New Roman" w:hAnsi="Times New Roman"/>
          <w:color w:val="000000"/>
          <w:spacing w:val="15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between</w:t>
      </w:r>
      <w:r>
        <w:rPr>
          <w:rFonts w:ascii="Times New Roman" w:cs="Times New Roman" w:eastAsia="Times New Roman" w:hAnsi="Times New Roman"/>
          <w:color w:val="000000"/>
          <w:spacing w:val="14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predictors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2"/>
          <w:sz w:val="14"/>
          <w:szCs w:val="14"/>
        </w:rPr>
        <w:t>and</w:t>
      </w:r>
      <w:r>
        <w:rPr>
          <w:rFonts w:ascii="Times New Roman" w:cs="Times New Roman" w:eastAsia="Times New Roman" w:hAnsi="Times New Roman"/>
          <w:color w:val="000000"/>
          <w:spacing w:val="0"/>
          <w:w w:val="122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predictands.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6"/>
          <w:szCs w:val="16"/>
        </w:rPr>
        <w:jc w:val="left"/>
        <w:spacing w:before="10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5" w:lineRule="auto"/>
        <w:ind w:left="123" w:right="-37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ering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potential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casual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including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tempera-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ture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(T),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urbidit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pH,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EC,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Alkalinity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)Alk(,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Ca,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COD,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spacing w:val="10"/>
          <w:w w:val="100"/>
          <w:position w:val="-3"/>
          <w:sz w:val="15"/>
          <w:szCs w:val="15"/>
        </w:rPr>
        <w:t>4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TDS,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TSS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data.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Initiall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collected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analyzed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terms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correlations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wn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Figures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6.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ws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Pearson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correlation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sig-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nificant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0.05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(predictand)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predictors.</w:t>
      </w:r>
      <w:r>
        <w:rPr>
          <w:rFonts w:ascii="Times New Roman" w:cs="Times New Roman" w:eastAsia="Times New Roman" w:hAnsi="Times New Roman"/>
          <w:spacing w:val="-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noticeable</w:t>
      </w:r>
      <w:r>
        <w:rPr>
          <w:rFonts w:ascii="Times New Roman" w:cs="Times New Roman" w:eastAsia="Times New Roman" w:hAnsi="Times New Roman"/>
          <w:spacing w:val="-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param-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eters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more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less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correlated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hence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introduce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lot</w:t>
      </w:r>
      <w:r>
        <w:rPr>
          <w:rFonts w:ascii="Times New Roman" w:cs="Times New Roman" w:eastAsia="Times New Roman" w:hAns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multi-collinearity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when</w:t>
      </w:r>
      <w:r>
        <w:rPr>
          <w:rFonts w:ascii="Times New Roman" w:cs="Times New Roman" w:eastAsia="Times New Roman" w:hAns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3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4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4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4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predict</w:t>
      </w:r>
      <w:r>
        <w:rPr>
          <w:rFonts w:ascii="Times New Roman" w:cs="Times New Roman" w:eastAsia="Times New Roman" w:hAnsi="Times New Roman"/>
          <w:spacing w:val="3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BOD.</w:t>
      </w:r>
      <w:r>
        <w:rPr>
          <w:rFonts w:ascii="Times New Roman" w:cs="Times New Roman" w:eastAsia="Times New Roman" w:hAnsi="Times New Roman"/>
          <w:spacing w:val="3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correlation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fi-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cient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8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-BOD,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urbidity-BOD,</w:t>
      </w:r>
      <w:r>
        <w:rPr>
          <w:rFonts w:ascii="Times New Roman" w:cs="Times New Roman" w:eastAsia="Times New Roman" w:hAnsi="Times New Roman"/>
          <w:spacing w:val="-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pH-BOD,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EC-BOD,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Alk-BOD,</w:t>
      </w:r>
      <w:r>
        <w:rPr>
          <w:rFonts w:ascii="Times New Roman" w:cs="Times New Roman" w:eastAsia="Times New Roman" w:hAnsi="Times New Roman"/>
          <w:spacing w:val="-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Ca-BOD,</w:t>
      </w:r>
      <w:r>
        <w:rPr>
          <w:rFonts w:ascii="Times New Roman" w:cs="Times New Roman" w:eastAsia="Times New Roman" w:hAnsi="Times New Roman"/>
          <w:spacing w:val="-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COD-BOD,</w:t>
      </w:r>
      <w:r>
        <w:rPr>
          <w:rFonts w:ascii="Times New Roman" w:cs="Times New Roman" w:eastAsia="Times New Roman" w:hAnsi="Times New Roman"/>
          <w:spacing w:val="-10"/>
          <w:w w:val="99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spacing w:val="10"/>
          <w:w w:val="100"/>
          <w:position w:val="-3"/>
          <w:sz w:val="15"/>
          <w:szCs w:val="15"/>
        </w:rPr>
        <w:t>4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-BOD,</w:t>
      </w:r>
      <w:r>
        <w:rPr>
          <w:rFonts w:ascii="Times New Roman" w:cs="Times New Roman" w:eastAsia="Times New Roman" w:hAnsi="Times New Roman"/>
          <w:spacing w:val="-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TDS-BOD,</w:t>
      </w:r>
      <w:r>
        <w:rPr>
          <w:rFonts w:ascii="Times New Roman" w:cs="Times New Roman" w:eastAsia="Times New Roman" w:hAnsi="Times New Roman"/>
          <w:spacing w:val="-10"/>
          <w:w w:val="99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TSS-BOD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0.67,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0.25,</w:t>
      </w:r>
      <w:r>
        <w:rPr>
          <w:rFonts w:ascii="Times New Roman" w:cs="Times New Roman" w:eastAsia="Times New Roman" w:hAns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0.36,</w:t>
      </w:r>
      <w:r>
        <w:rPr>
          <w:rFonts w:ascii="Times New Roman" w:cs="Times New Roman" w:eastAsia="Times New Roman" w:hAns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0.33,</w:t>
      </w:r>
      <w:r>
        <w:rPr>
          <w:rFonts w:ascii="Times New Roman" w:cs="Times New Roman" w:eastAsia="Times New Roman" w:hAns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0.28,</w:t>
      </w:r>
      <w:r>
        <w:rPr>
          <w:rFonts w:ascii="Times New Roman" w:cs="Times New Roman" w:eastAsia="Times New Roman" w:hAns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position w:val="0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spacing w:val="0"/>
          <w:w w:val="99"/>
          <w:position w:val="0"/>
          <w:sz w:val="20"/>
          <w:szCs w:val="20"/>
        </w:rPr>
        <w:t>0.12,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1" w:line="247" w:lineRule="auto"/>
        <w:ind w:right="75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0.44,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0.04,</w:t>
      </w:r>
      <w:r>
        <w:rPr>
          <w:rFonts w:ascii="Times New Roman" w:cs="Times New Roman" w:eastAsia="Times New Roman" w:hAnsi="Times New Roman"/>
          <w:spacing w:val="10"/>
          <w:w w:val="99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0.20,</w:t>
      </w:r>
      <w:r>
        <w:rPr>
          <w:rFonts w:ascii="Times New Roman" w:cs="Times New Roman" w:eastAsia="Times New Roman" w:hAnsi="Times New Roman"/>
          <w:spacing w:val="10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40"/>
          <w:sz w:val="20"/>
          <w:szCs w:val="20"/>
        </w:rPr>
        <w:t>−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0.27,</w:t>
      </w:r>
      <w:r>
        <w:rPr>
          <w:rFonts w:ascii="Times New Roman" w:cs="Times New Roman" w:eastAsia="Times New Roman" w:hAnsi="Times New Roman"/>
          <w:spacing w:val="10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According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Pearson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correlation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ficients,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significantly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correlated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0.05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xcept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15"/>
          <w:szCs w:val="15"/>
        </w:rPr>
        <w:t>4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-3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Ca</w:t>
      </w:r>
      <w:r>
        <w:rPr>
          <w:rFonts w:ascii="Times New Roman" w:cs="Times New Roman" w:eastAsia="Times New Roman" w:hAns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parameters.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parameter</w:t>
      </w:r>
      <w:r>
        <w:rPr>
          <w:rFonts w:ascii="Times New Roman" w:cs="Times New Roman" w:eastAsia="Times New Roman" w:hAns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xhibits</w:t>
      </w:r>
      <w:r>
        <w:rPr>
          <w:rFonts w:ascii="Times New Roman" w:cs="Times New Roman" w:eastAsia="Times New Roman" w:hAnsi="Times New Roman"/>
          <w:spacing w:val="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strong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posit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correlation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remaining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parameter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erse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significant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relationships.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seems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biological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reactor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particular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case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mainly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influencing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due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temperature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could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due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climate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characteristics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gion.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Thus,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concluded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urbidit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pH,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EC,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Alk,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COD,</w:t>
      </w:r>
      <w:r>
        <w:rPr>
          <w:rFonts w:ascii="Times New Roman" w:cs="Times New Roman" w:eastAsia="Times New Roman" w:hAnsi="Times New Roman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TDS,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TSS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significantly</w:t>
      </w:r>
      <w:r>
        <w:rPr>
          <w:rFonts w:ascii="Times New Roman" w:cs="Times New Roman" w:eastAsia="Times New Roman" w:hAnsi="Times New Roman"/>
          <w:spacing w:val="-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associated</w:t>
      </w:r>
      <w:r>
        <w:rPr>
          <w:rFonts w:ascii="Times New Roman" w:cs="Times New Roman" w:eastAsia="Times New Roman" w:hAnsi="Times New Roman"/>
          <w:spacing w:val="-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0.05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-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BOD.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2" w:line="249" w:lineRule="auto"/>
        <w:ind w:firstLine="199" w:right="77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Goodman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Kruskal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tau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mea-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surement</w:t>
      </w:r>
      <w:r>
        <w:rPr>
          <w:rFonts w:ascii="Times New Roman" w:cs="Times New Roman" w:eastAsia="Times New Roman" w:hAnsi="Times New Roman"/>
          <w:spacing w:val="3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2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3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6</w:t>
      </w:r>
      <w:r>
        <w:rPr>
          <w:rFonts w:ascii="Times New Roman" w:cs="Times New Roman" w:eastAsia="Times New Roman" w:hAnsi="Times New Roman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3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correlation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input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distinguished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input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diagonal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elements.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back-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tau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measures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reported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f-diagonal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elements.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associations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urbidit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pH,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EC,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Alk,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Ca,</w:t>
      </w:r>
      <w:r>
        <w:rPr>
          <w:rFonts w:ascii="Times New Roman" w:cs="Times New Roman" w:eastAsia="Times New Roman" w:hAnsi="Times New Roman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COD,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</w:t>
      </w:r>
      <w:r>
        <w:rPr>
          <w:rFonts w:ascii="Times New Roman" w:cs="Times New Roman" w:eastAsia="Times New Roman" w:hAnsi="Times New Roman"/>
          <w:spacing w:val="10"/>
          <w:w w:val="100"/>
          <w:position w:val="-3"/>
          <w:sz w:val="15"/>
          <w:szCs w:val="15"/>
        </w:rPr>
        <w:t>4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TDS,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TSS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3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3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0.24,</w:t>
      </w:r>
      <w:r>
        <w:rPr>
          <w:rFonts w:ascii="Times New Roman" w:cs="Times New Roman" w:eastAsia="Times New Roman" w:hAnsi="Times New Roman"/>
          <w:spacing w:val="3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0.75,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00" w:lineRule="exact"/>
        <w:ind w:right="8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0.08,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0.79,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0.39,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0.20,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0.49,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0.57,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0.79,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0.52,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9" w:line="249" w:lineRule="auto"/>
        <w:ind w:right="80"/>
      </w:pP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Apparentl</w:t>
      </w:r>
      <w:r>
        <w:rPr>
          <w:rFonts w:ascii="Times New Roman" w:cs="Times New Roman" w:eastAsia="Times New Roman" w:hAnsi="Times New Roman"/>
          <w:spacing w:val="-13"/>
          <w:w w:val="98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4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associated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thence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suggesting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potential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predictability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selected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BOD.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analysis,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judgeable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test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concept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association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parameters.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Therefore,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entire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uild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benchmark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firstLine="199" w:right="80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search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space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99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7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conducted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repeatedly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within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resampling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iteration.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Hence,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training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split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according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fold-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cross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idation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resampling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specified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control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Hence,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entire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performed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5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separate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times.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first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fold,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fifth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empl</w:t>
      </w:r>
      <w:r>
        <w:rPr>
          <w:rFonts w:ascii="Times New Roman" w:cs="Times New Roman" w:eastAsia="Times New Roman" w:hAnsi="Times New Roman"/>
          <w:spacing w:val="-2"/>
          <w:w w:val="99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yed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search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remaining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fifth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empl</w:t>
      </w:r>
      <w:r>
        <w:rPr>
          <w:rFonts w:ascii="Times New Roman" w:cs="Times New Roman" w:eastAsia="Times New Roman" w:hAnsi="Times New Roman"/>
          <w:spacing w:val="-2"/>
          <w:w w:val="99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yed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estimate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xternal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since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points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search.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internal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xternal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erage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accura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estimates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computed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5-out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samples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xhibited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7.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soft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package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‘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afs()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4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100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generation</w:t>
      </w:r>
      <w:r>
        <w:rPr>
          <w:rFonts w:ascii="Times New Roman" w:cs="Times New Roman" w:eastAsia="Times New Roman" w:hAnsi="Times New Roman"/>
          <w:spacing w:val="4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50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viduals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’,</w:t>
      </w:r>
      <w:r>
        <w:rPr>
          <w:rFonts w:ascii="Times New Roman" w:cs="Times New Roman" w:eastAsia="Times New Roman" w:hAnsi="Times New Roman"/>
          <w:spacing w:val="4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implemented</w:t>
      </w:r>
      <w:r>
        <w:rPr>
          <w:rFonts w:ascii="Times New Roman" w:cs="Times New Roman" w:eastAsia="Times New Roman" w:hAnsi="Times New Roman"/>
          <w:spacing w:val="-10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assessment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chromosomes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generation.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conducted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random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forest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5-fold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cross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alidation.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Therefore,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final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search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entire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training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set;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only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4</w:t>
      </w:r>
      <w:r>
        <w:rPr>
          <w:rFonts w:ascii="Times New Roman" w:cs="Times New Roman" w:eastAsia="Times New Roman" w:hAnsi="Times New Roman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features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(among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1" w:line="249" w:lineRule="auto"/>
        <w:ind w:left="123" w:right="5925"/>
      </w:pPr>
      <w:r>
        <w:pict>
          <v:group coordorigin="745,-3177" coordsize="4780,3171" style="position:absolute;margin-left:37.274pt;margin-top:-158.845pt;width:239pt;height:158.565pt;mso-position-horizontal-relative:page;mso-position-vertical-relative:paragraph;z-index:-2038">
            <v:shape style="position:absolute;left:765;top:-3156;width:4741;height:3131" type="#_x0000_t75">
              <v:imagedata o:title="" r:id="rId22"/>
            </v:shape>
            <v:shape coordorigin="760,-3167" coordsize="4751,3142" fillcolor="#000000" filled="t" path="m760,-25l760,-3156,765,-3161,5506,-3161,5511,-3167,760,-3167,760,-25xe" stroked="f" style="position:absolute;left:760;top:-3167;width:4751;height:3142">
              <v:path arrowok="t"/>
              <v:fill/>
            </v:shape>
            <v:shape coordorigin="5510,-3156" coordsize="0,3141" filled="f" path="m5510,-3156l5510,-16e" strokecolor="#000000" stroked="t" strokeweight="0.454pt" style="position:absolute;left:5510;top:-3156;width:0;height:3141">
              <v:path arrowok="t"/>
            </v:shape>
            <v:shape coordorigin="755,-3167" coordsize="4760,3151" fillcolor="#000000" filled="t" path="m5515,-20l5515,-3165,5511,-3167,5506,-3161,765,-3161,760,-3156,760,-25,760,-3167,758,-3167,755,-3161,755,-17,760,-16,5511,-16,765,-20,765,-3156,5511,-3156,5513,-16,5515,-20xe" stroked="f" style="position:absolute;left:755;top:-3167;width:4760;height:3151">
              <v:path arrowok="t"/>
              <v:fill/>
            </v:shape>
            <v:shape coordorigin="765,-3156" coordsize="4746,3141" fillcolor="#000000" filled="t" path="m5511,-3156l5506,-3156,5506,-25,765,-25,765,-20,5511,-16,5506,-20,5511,-25,5511,-3156xe" stroked="f" style="position:absolute;left:765;top:-3156;width:4746;height:3141">
              <v:path arrowok="t"/>
              <v:fill/>
            </v:shape>
            <w10:wrap type="none"/>
          </v:group>
        </w:pict>
      </w:r>
      <w:r>
        <w:pict>
          <v:group coordorigin="755,577" coordsize="4760,3866" style="position:absolute;margin-left:37.7738pt;margin-top:28.8271pt;width:238pt;height:193.284pt;mso-position-horizontal-relative:page;mso-position-vertical-relative:paragraph;z-index:-2037">
            <v:shape style="position:absolute;left:770;top:591;width:4730;height:3836" type="#_x0000_t75">
              <v:imagedata o:title="" r:id="rId23"/>
            </v:shape>
            <v:shape coordorigin="768,587" coordsize="4738,3846" fillcolor="#000000" filled="t" path="m5503,587l768,587,770,591,5501,591,5501,4427,5503,4432,5505,4430,5505,589,5503,587xe" stroked="f" style="position:absolute;left:768;top:587;width:4738;height:3846">
              <v:path arrowok="t"/>
              <v:fill/>
            </v:shape>
            <v:shape coordorigin="765,587" coordsize="4738,3846" fillcolor="#000000" filled="t" path="m770,4427l770,591,768,587,765,589,765,4430,768,4432,5503,4432,5501,4427,770,4427xe" stroked="f" style="position:absolute;left:765;top:587;width:4738;height:3846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8.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Principal</w:t>
      </w:r>
      <w:r>
        <w:rPr>
          <w:rFonts w:ascii="Times New Roman" w:cs="Times New Roman" w:eastAsia="Times New Roman" w:hAnsi="Times New Roman"/>
          <w:color w:val="000000"/>
          <w:spacing w:val="-15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component</w:t>
      </w:r>
      <w:r>
        <w:rPr>
          <w:rFonts w:ascii="Times New Roman" w:cs="Times New Roman" w:eastAsia="Times New Roman" w:hAnsi="Times New Roman"/>
          <w:color w:val="000000"/>
          <w:spacing w:val="19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analysis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(PCA)</w:t>
      </w:r>
      <w:r>
        <w:rPr>
          <w:rFonts w:ascii="Times New Roman" w:cs="Times New Roman" w:eastAsia="Times New Roman" w:hAnsi="Times New Roman"/>
          <w:color w:val="000000"/>
          <w:spacing w:val="-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plot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for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input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parame</w:t>
      </w:r>
      <w:r>
        <w:rPr>
          <w:rFonts w:ascii="Times New Roman" w:cs="Times New Roman" w:eastAsia="Times New Roman" w:hAnsi="Times New Roman"/>
          <w:color w:val="000000"/>
          <w:spacing w:val="-4"/>
          <w:w w:val="121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er</w:t>
      </w:r>
      <w:r>
        <w:rPr>
          <w:rFonts w:ascii="Times New Roman" w:cs="Times New Roman" w:eastAsia="Times New Roman" w:hAnsi="Times New Roman"/>
          <w:color w:val="000000"/>
          <w:spacing w:val="-2"/>
          <w:w w:val="12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used</w:t>
      </w:r>
      <w:r>
        <w:rPr>
          <w:rFonts w:ascii="Times New Roman" w:cs="Times New Roman" w:eastAsia="Times New Roman" w:hAnsi="Times New Roman"/>
          <w:color w:val="000000"/>
          <w:spacing w:val="1"/>
          <w:w w:val="12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for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BOD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(mg/l)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prediction.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1" w:line="249" w:lineRule="auto"/>
        <w:ind w:left="5342" w:right="721"/>
      </w:pPr>
      <w:r>
        <w:pict>
          <v:group coordorigin="6167,-6232" coordsize="4374,6226" style="position:absolute;margin-left:308.343pt;margin-top:-311.6pt;width:218.681pt;height:311.32pt;mso-position-horizontal-relative:page;mso-position-vertical-relative:paragraph;z-index:-2036">
            <v:shape style="position:absolute;left:6182;top:-6217;width:4344;height:2513" type="#_x0000_t75">
              <v:imagedata o:title="" r:id="rId24"/>
            </v:shape>
            <v:shape coordorigin="6179,-6222" coordsize="4351,2522" fillcolor="#000000" filled="t" path="m10528,-6222l6179,-6222,6182,-6217,10526,-6217,10526,-3704,10528,-3700,10530,-3702,10530,-6220,10528,-6222xe" stroked="f" style="position:absolute;left:6179;top:-6222;width:4351;height:2522">
              <v:path arrowok="t"/>
              <v:fill/>
            </v:shape>
            <v:shape coordorigin="6177,-6222" coordsize="4351,2522" fillcolor="#000000" filled="t" path="m6182,-3704l6182,-6217,6179,-6222,6177,-6220,6177,-3702,6179,-3700,10528,-3700,10526,-3704,6182,-3704xe" stroked="f" style="position:absolute;left:6177;top:-6222;width:4351;height:2522">
              <v:path arrowok="t"/>
              <v:fill/>
            </v:shape>
            <v:shape style="position:absolute;left:6182;top:-3637;width:4344;height:3617" type="#_x0000_t75">
              <v:imagedata o:title="" r:id="rId25"/>
            </v:shape>
            <v:shape coordorigin="6179,-3642" coordsize="4351,3626" fillcolor="#000000" filled="t" path="m10528,-3642l6179,-3642,6182,-3637,10526,-3637,10526,-20,10528,-16,10530,-18,10530,-3640,10528,-3642xe" stroked="f" style="position:absolute;left:6179;top:-3642;width:4351;height:3626">
              <v:path arrowok="t"/>
              <v:fill/>
            </v:shape>
            <v:shape coordorigin="6177,-3642" coordsize="4351,3626" fillcolor="#000000" filled="t" path="m6182,-20l6182,-3637,6179,-3642,6177,-3640,6177,-18,6179,-16,10528,-16,10526,-20,6182,-20xe" stroked="f" style="position:absolute;left:6177;top:-3642;width:4351;height:3626">
              <v:path arrowok="t"/>
              <v:fill/>
            </v:shape>
            <v:shape coordorigin="6347,-6089" coordsize="218,176" fillcolor="#000000" filled="t" path="m6415,-5970l6415,-5965,6417,-5960,6424,-5954,6428,-5952,6442,-5952,6442,-5979,6443,-5986,6446,-5990,6450,-5995,6463,-6011,6441,-6000,6426,-5991,6424,-5989,6418,-5983,6415,-5977,6415,-5970xe" stroked="f" style="position:absolute;left:6347;top:-6089;width:218;height:176">
              <v:path arrowok="t"/>
              <v:fill/>
            </v:shape>
            <v:shape coordorigin="6347,-6089" coordsize="218,176" fillcolor="#000000" filled="t" path="m6541,-5935l6548,-5945,6557,-5963,6563,-5982,6564,-6000,6563,-6021,6557,-6040,6548,-6057,6534,-6073,6518,-6085,6508,-6089,6508,-6084,6514,-6081,6519,-6077,6522,-6072,6527,-6065,6531,-6057,6534,-6046,6537,-6029,6538,-6008,6538,-6001,6537,-5978,6535,-5959,6533,-5953,6531,-5944,6527,-5937,6523,-5931,6520,-5926,6515,-5922,6508,-5918,6508,-5913,6525,-5922,6541,-5935xe" stroked="f" style="position:absolute;left:6347;top:-6089;width:218;height:176">
              <v:path arrowok="t"/>
              <v:fill/>
            </v:shape>
            <v:shape coordorigin="6347,-6089" coordsize="218,176" fillcolor="#000000" filled="t" path="m6349,-5981l6355,-5962,6363,-5945,6377,-5929,6393,-5917,6403,-5913,6403,-5918,6397,-5921,6392,-5925,6389,-5930,6384,-5937,6380,-5945,6377,-5956,6375,-5973,6373,-5994,6373,-6001,6374,-6024,6376,-6043,6378,-6049,6380,-6058,6384,-6066,6388,-6071,6391,-6076,6396,-6080,6403,-6084,6403,-6089,6386,-6080,6371,-6067,6363,-6057,6354,-6039,6348,-6020,6347,-6002,6349,-5981xe" stroked="f" style="position:absolute;left:6347;top:-6089;width:218;height:176">
              <v:path arrowok="t"/>
              <v:fill/>
            </v:shape>
            <v:shape coordorigin="6347,-6089" coordsize="218,176" fillcolor="#000000" filled="t" path="m6431,-6008l6438,-6009,6443,-6014,6444,-6020,6443,-6025,6439,-6030,6438,-6033,6440,-6037,6447,-6040,6451,-6040,6456,-6039,6460,-6037,6463,-6031,6463,-6027,6463,-6011,6450,-5995,6455,-6000,6463,-6004,6463,-5974,6459,-5970,6452,-5968,6447,-5969,6443,-5973,6442,-5979,6442,-5952,6452,-5957,6463,-5967,6464,-5962,6469,-5956,6472,-5953,6476,-5952,6485,-5952,6493,-5955,6500,-5961,6503,-5966,6498,-5966,6493,-5965,6491,-5971,6491,-6021,6490,-6027,6489,-6030,6488,-6034,6484,-6038,6479,-6042,6474,-6046,6467,-6047,6452,-6047,6445,-6046,6438,-6044,6431,-6042,6426,-6038,6422,-6034,6419,-6030,6417,-6025,6417,-6021,6418,-6014,6424,-6010,6427,-6008,6431,-6008xe" stroked="f" style="position:absolute;left:6347;top:-6089;width:218;height:176">
              <v:path arrowok="t"/>
              <v:fill/>
            </v:shape>
            <v:shape coordorigin="6341,-3369" coordsize="230,176" fillcolor="#000000" filled="t" path="m6343,-3260l6349,-3241,6357,-3225,6371,-3209,6387,-3197,6397,-3193,6397,-3198,6391,-3201,6386,-3205,6383,-3210,6378,-3216,6374,-3225,6371,-3236,6369,-3252,6367,-3274,6367,-3281,6368,-3304,6370,-3322,6372,-3328,6374,-3338,6378,-3345,6382,-3351,6385,-3355,6390,-3360,6397,-3364,6397,-3369,6380,-3360,6365,-3346,6357,-3337,6348,-3319,6342,-3300,6341,-3281,6343,-3260xe" stroked="f" style="position:absolute;left:6341;top:-3369;width:230;height:176">
              <v:path arrowok="t"/>
              <v:fill/>
            </v:shape>
            <v:shape coordorigin="6341,-3369" coordsize="230,176" fillcolor="#000000" filled="t" path="m6443,-3246l6442,-3252,6442,-3257,6441,-3234,6449,-3231,6447,-3240,6443,-3246xe" stroked="f" style="position:absolute;left:6341;top:-3369;width:230;height:176">
              <v:path arrowok="t"/>
              <v:fill/>
            </v:shape>
            <v:shape coordorigin="6341,-3369" coordsize="230,176" fillcolor="#000000" filled="t" path="m6415,-3346l6415,-3230,6418,-3230,6433,-3240,6441,-3234,6442,-3257,6442,-3306,6447,-3313,6453,-3316,6463,-3316,6469,-3310,6472,-3305,6474,-3295,6474,-3267,6473,-3257,6471,-3251,6470,-3245,6465,-3240,6460,-3237,6453,-3237,6447,-3240,6449,-3231,6453,-3230,6467,-3230,6474,-3232,6481,-3236,6487,-3241,6493,-3247,6497,-3255,6501,-3263,6503,-3272,6503,-3291,6501,-3299,6498,-3306,6495,-3313,6491,-3318,6485,-3321,6479,-3325,6474,-3327,6458,-3327,6450,-3323,6442,-3315,6442,-3365,6404,-3365,6410,-3361,6414,-3356,6415,-3352,6415,-3346xe" stroked="f" style="position:absolute;left:6341;top:-3369;width:230;height:176">
              <v:path arrowok="t"/>
              <v:fill/>
            </v:shape>
            <v:shape coordorigin="6341,-3369" coordsize="230,176" fillcolor="#000000" filled="t" path="m6547,-3215l6554,-3225,6563,-3242,6569,-3262,6570,-3280,6569,-3301,6563,-3320,6554,-3336,6540,-3353,6524,-3364,6514,-3369,6514,-3364,6520,-3360,6525,-3356,6528,-3352,6533,-3345,6537,-3336,6540,-3326,6543,-3309,6544,-3287,6544,-3281,6543,-3258,6541,-3239,6539,-3233,6537,-3224,6533,-3216,6529,-3210,6526,-3206,6521,-3202,6514,-3197,6514,-3193,6531,-3201,6547,-3215xe" stroked="f" style="position:absolute;left:6341;top:-3369;width:230;height:176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10.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a)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B</w:t>
      </w:r>
      <w:r>
        <w:rPr>
          <w:rFonts w:ascii="Times New Roman" w:cs="Times New Roman" w:eastAsia="Times New Roman" w:hAnsi="Times New Roman"/>
          <w:color w:val="000000"/>
          <w:spacing w:val="-3"/>
          <w:w w:val="116"/>
          <w:sz w:val="14"/>
          <w:szCs w:val="14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xplot</w:t>
      </w:r>
      <w:r>
        <w:rPr>
          <w:rFonts w:ascii="Times New Roman" w:cs="Times New Roman" w:eastAsia="Times New Roman" w:hAnsi="Times New Roman"/>
          <w:color w:val="000000"/>
          <w:spacing w:val="-18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and</w:t>
      </w:r>
      <w:r>
        <w:rPr>
          <w:rFonts w:ascii="Times New Roman" w:cs="Times New Roman" w:eastAsia="Times New Roman" w:hAnsi="Times New Roman"/>
          <w:color w:val="000000"/>
          <w:spacing w:val="13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b)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11"/>
          <w:w w:val="10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aylor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diagram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for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benchmark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predictive</w:t>
      </w:r>
      <w:r>
        <w:rPr>
          <w:rFonts w:ascii="Times New Roman" w:cs="Times New Roman" w:eastAsia="Times New Roman" w:hAnsi="Times New Roman"/>
          <w:color w:val="000000"/>
          <w:spacing w:val="-11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models.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6"/>
          <w:szCs w:val="26"/>
        </w:rPr>
        <w:jc w:val="left"/>
        <w:spacing w:before="1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9" w:lineRule="auto"/>
        <w:ind w:left="5342" w:right="8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single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contri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uted.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Upon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that,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only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first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four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components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uild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="220" w:lineRule="exact"/>
        <w:sectPr>
          <w:pgMar w:bottom="280" w:footer="543" w:header="331" w:left="600" w:right="640" w:top="520"/>
          <w:pgSz w:h="15660" w:w="11520"/>
        </w:sectPr>
      </w:pPr>
      <w:r>
        <w:rPr>
          <w:sz w:val="22"/>
          <w:szCs w:val="22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89" w:line="249" w:lineRule="auto"/>
        <w:ind w:left="123" w:right="424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9.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4"/>
          <w:sz w:val="14"/>
          <w:szCs w:val="14"/>
        </w:rPr>
        <w:t>Scree</w:t>
      </w:r>
      <w:r>
        <w:rPr>
          <w:rFonts w:ascii="Times New Roman" w:cs="Times New Roman" w:eastAsia="Times New Roman" w:hAnsi="Times New Roman"/>
          <w:color w:val="000000"/>
          <w:spacing w:val="1"/>
          <w:w w:val="114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plot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principal</w:t>
      </w:r>
      <w:r>
        <w:rPr>
          <w:rFonts w:ascii="Times New Roman" w:cs="Times New Roman" w:eastAsia="Times New Roman" w:hAnsi="Times New Roman"/>
          <w:color w:val="000000"/>
          <w:spacing w:val="-5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component</w:t>
      </w:r>
      <w:r>
        <w:rPr>
          <w:rFonts w:ascii="Times New Roman" w:cs="Times New Roman" w:eastAsia="Times New Roman" w:hAnsi="Times New Roman"/>
          <w:color w:val="000000"/>
          <w:spacing w:val="19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analysis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for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input</w:t>
      </w:r>
      <w:r>
        <w:rPr>
          <w:rFonts w:ascii="Times New Roman" w:cs="Times New Roman" w:eastAsia="Times New Roman" w:hAnsi="Times New Roman"/>
          <w:color w:val="000000"/>
          <w:spacing w:val="0"/>
          <w:w w:val="119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parame</w:t>
      </w:r>
      <w:r>
        <w:rPr>
          <w:rFonts w:ascii="Times New Roman" w:cs="Times New Roman" w:eastAsia="Times New Roman" w:hAnsi="Times New Roman"/>
          <w:color w:val="000000"/>
          <w:spacing w:val="-4"/>
          <w:w w:val="121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ers</w:t>
      </w:r>
      <w:r>
        <w:rPr>
          <w:rFonts w:ascii="Times New Roman" w:cs="Times New Roman" w:eastAsia="Times New Roman" w:hAnsi="Times New Roman"/>
          <w:color w:val="000000"/>
          <w:spacing w:val="-1"/>
          <w:w w:val="12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used</w:t>
      </w:r>
      <w:r>
        <w:rPr>
          <w:rFonts w:ascii="Times New Roman" w:cs="Times New Roman" w:eastAsia="Times New Roman" w:hAnsi="Times New Roman"/>
          <w:color w:val="000000"/>
          <w:spacing w:val="1"/>
          <w:w w:val="121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for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BOD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(mg/l)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prediction.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12"/>
          <w:szCs w:val="12"/>
        </w:rPr>
        <w:jc w:val="left"/>
        <w:spacing w:before="6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0" w:lineRule="exact"/>
        <w:ind w:left="123" w:right="-38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ten)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iteration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49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included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pH,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TSS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RMSE,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MAE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0.3463,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4"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0.7138,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0.2742,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xternal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mance.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Accordingl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optimal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four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uild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GA-ML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firstLine="199"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same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manne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collected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analyzed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terms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associations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approach.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8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depicts</w:t>
      </w:r>
      <w:r>
        <w:rPr>
          <w:rFonts w:ascii="Times New Roman" w:cs="Times New Roman" w:eastAsia="Times New Roman" w:hAnsi="Times New Roman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biplot</w:t>
      </w:r>
      <w:r>
        <w:rPr>
          <w:rFonts w:ascii="Times New Roman" w:cs="Times New Roman" w:eastAsia="Times New Roman" w:hAnsi="Times New Roman"/>
          <w:spacing w:val="2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first</w:t>
      </w:r>
      <w:r>
        <w:rPr>
          <w:rFonts w:ascii="Times New Roman" w:cs="Times New Roman" w:eastAsia="Times New Roman" w:hAnsi="Times New Roman"/>
          <w:spacing w:val="2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2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most</w:t>
      </w:r>
      <w:r>
        <w:rPr>
          <w:rFonts w:ascii="Times New Roman" w:cs="Times New Roman" w:eastAsia="Times New Roman" w:hAnsi="Times New Roman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ariance</w:t>
      </w:r>
      <w:r>
        <w:rPr>
          <w:rFonts w:ascii="Times New Roman" w:cs="Times New Roman" w:eastAsia="Times New Roman" w:hAnsi="Times New Roman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noticed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first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most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dom-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inant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second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dominated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pH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Ca.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More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scree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plot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xplains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most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ariability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plotted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wn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9.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x-axis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y-axis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represents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importance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component,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respec-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seen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after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second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significant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drop-o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incremental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impact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additional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eigen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calculated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able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2.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only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eigen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close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included.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idea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behind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if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eigen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much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less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than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1,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then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component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accounts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less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ariance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spacing w:before="36"/>
        <w:ind w:left="20" w:right="2463"/>
      </w:pPr>
      <w:r>
        <w:br w:type="column"/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B.</w:t>
      </w:r>
      <w:r>
        <w:rPr>
          <w:rFonts w:ascii="Times New Roman" w:cs="Times New Roman" w:eastAsia="Times New Roman" w:hAnsi="Times New Roman"/>
          <w:color w:val="5F6062"/>
          <w:spacing w:val="4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MOD</w:t>
      </w:r>
      <w:r>
        <w:rPr>
          <w:rFonts w:ascii="Times New Roman" w:cs="Times New Roman" w:eastAsia="Times New Roman" w:hAnsi="Times New Roman"/>
          <w:color w:val="5F6062"/>
          <w:spacing w:val="4"/>
          <w:w w:val="100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-7"/>
          <w:w w:val="100"/>
          <w:sz w:val="18"/>
          <w:szCs w:val="18"/>
        </w:rPr>
        <w:t>L</w:t>
      </w:r>
      <w:r>
        <w:rPr>
          <w:rFonts w:ascii="Times New Roman" w:cs="Times New Roman" w:eastAsia="Times New Roman" w:hAnsi="Times New Roman"/>
          <w:color w:val="5F6062"/>
          <w:spacing w:val="0"/>
          <w:w w:val="100"/>
          <w:sz w:val="18"/>
          <w:szCs w:val="18"/>
        </w:rPr>
        <w:t>S</w:t>
      </w:r>
      <w:r>
        <w:rPr>
          <w:rFonts w:ascii="Times New Roman" w:cs="Times New Roman" w:eastAsia="Times New Roman" w:hAnsi="Times New Roman"/>
          <w:color w:val="5F6062"/>
          <w:spacing w:val="-15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color w:val="5F6062"/>
          <w:spacing w:val="0"/>
          <w:w w:val="101"/>
          <w:sz w:val="18"/>
          <w:szCs w:val="18"/>
        </w:rPr>
        <w:t>P</w:t>
      </w:r>
      <w:r>
        <w:rPr>
          <w:rFonts w:ascii="Times New Roman" w:cs="Times New Roman" w:eastAsia="Times New Roman" w:hAnsi="Times New Roman"/>
          <w:color w:val="5F6062"/>
          <w:spacing w:val="4"/>
          <w:w w:val="101"/>
          <w:sz w:val="18"/>
          <w:szCs w:val="18"/>
        </w:rPr>
        <w:t>E</w:t>
      </w:r>
      <w:r>
        <w:rPr>
          <w:rFonts w:ascii="Times New Roman" w:cs="Times New Roman" w:eastAsia="Times New Roman" w:hAnsi="Times New Roman"/>
          <w:color w:val="5F6062"/>
          <w:spacing w:val="4"/>
          <w:w w:val="93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4"/>
          <w:w w:val="89"/>
          <w:sz w:val="18"/>
          <w:szCs w:val="18"/>
        </w:rPr>
        <w:t>F</w:t>
      </w:r>
      <w:r>
        <w:rPr>
          <w:rFonts w:ascii="Times New Roman" w:cs="Times New Roman" w:eastAsia="Times New Roman" w:hAnsi="Times New Roman"/>
          <w:color w:val="5F6062"/>
          <w:spacing w:val="0"/>
          <w:w w:val="98"/>
          <w:sz w:val="18"/>
          <w:szCs w:val="18"/>
        </w:rPr>
        <w:t>O</w:t>
      </w:r>
      <w:r>
        <w:rPr>
          <w:rFonts w:ascii="Times New Roman" w:cs="Times New Roman" w:eastAsia="Times New Roman" w:hAnsi="Times New Roman"/>
          <w:color w:val="5F6062"/>
          <w:spacing w:val="4"/>
          <w:w w:val="98"/>
          <w:sz w:val="18"/>
          <w:szCs w:val="18"/>
        </w:rPr>
        <w:t>R</w:t>
      </w:r>
      <w:r>
        <w:rPr>
          <w:rFonts w:ascii="Times New Roman" w:cs="Times New Roman" w:eastAsia="Times New Roman" w:hAnsi="Times New Roman"/>
          <w:color w:val="5F6062"/>
          <w:spacing w:val="0"/>
          <w:w w:val="96"/>
          <w:sz w:val="18"/>
          <w:szCs w:val="18"/>
        </w:rPr>
        <w:t>MAN</w:t>
      </w:r>
      <w:r>
        <w:rPr>
          <w:rFonts w:ascii="Times New Roman" w:cs="Times New Roman" w:eastAsia="Times New Roman" w:hAnsi="Times New Roman"/>
          <w:color w:val="5F6062"/>
          <w:spacing w:val="4"/>
          <w:w w:val="96"/>
          <w:sz w:val="18"/>
          <w:szCs w:val="18"/>
        </w:rPr>
        <w:t>C</w:t>
      </w:r>
      <w:r>
        <w:rPr>
          <w:rFonts w:ascii="Times New Roman" w:cs="Times New Roman" w:eastAsia="Times New Roman" w:hAnsi="Times New Roman"/>
          <w:color w:val="5F6062"/>
          <w:spacing w:val="0"/>
          <w:w w:val="96"/>
          <w:sz w:val="18"/>
          <w:szCs w:val="18"/>
        </w:rPr>
        <w:t>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3" w:line="247" w:lineRule="auto"/>
        <w:ind w:right="76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e-ensemble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oped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aluated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accura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collected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Euphrates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Before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applying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into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models,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randomly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partitioned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75%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training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remaining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25%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alidation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[14],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[16],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[73].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reported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able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3.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eral,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indicated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highly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competit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among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models;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acceptable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predictability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mance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adopted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erage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across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six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measures.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graphical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attained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aylor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diagram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boxplots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alidation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phase.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rics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records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RMSE,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MAE,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NSE,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PBIAS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QRF-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GBM_H2O</w:t>
      </w:r>
      <w:r>
        <w:rPr>
          <w:rFonts w:ascii="Times New Roman" w:cs="Times New Roman" w:eastAsia="Times New Roman" w:hAnsi="Times New Roman"/>
          <w:spacing w:val="4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0.9,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0.16,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0.07,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0.87,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0.97,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2" w:line="245" w:lineRule="auto"/>
        <w:ind w:right="76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0-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0.84,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0.19,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0.1,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0.81,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0.96,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0,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ely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able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3).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99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ords,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99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west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RMSE,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MAE,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PBIAS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high-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NSE,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remaining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had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performances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less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accurate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than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GBM_H2O.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10a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boxplot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spacing w:val="-1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established</w:t>
      </w:r>
      <w:r>
        <w:rPr>
          <w:rFonts w:ascii="Times New Roman" w:cs="Times New Roman" w:eastAsia="Times New Roman" w:hAnsi="Times New Roman"/>
          <w:spacing w:val="-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comparison</w:t>
      </w:r>
      <w:r>
        <w:rPr>
          <w:rFonts w:ascii="Times New Roman" w:cs="Times New Roman" w:eastAsia="Times New Roman" w:hAnsi="Times New Roman"/>
          <w:spacing w:val="-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benchmark</w:t>
      </w:r>
      <w:r>
        <w:rPr>
          <w:rFonts w:ascii="Times New Roman" w:cs="Times New Roman" w:eastAsia="Times New Roman" w:hAnsi="Times New Roman"/>
          <w:spacing w:val="-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-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dataset</w:t>
      </w:r>
      <w:r>
        <w:rPr>
          <w:rFonts w:ascii="Times New Roman" w:cs="Times New Roman" w:eastAsia="Times New Roman" w:hAnsi="Times New Roman"/>
          <w:spacing w:val="-1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alidation</w:t>
      </w:r>
      <w:r>
        <w:rPr>
          <w:rFonts w:ascii="Times New Roman" w:cs="Times New Roman" w:eastAsia="Times New Roman" w:hAnsi="Times New Roman"/>
          <w:spacing w:val="-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="120" w:lineRule="exact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1" w:line="140" w:lineRule="exact"/>
        <w:ind w:left="123"/>
      </w:pPr>
      <w:r>
        <w:pict>
          <v:group coordorigin="2181,642" coordsize="255,109" style="position:absolute;margin-left:109.061pt;margin-top:32.1233pt;width:12.738pt;height:5.446pt;mso-position-horizontal-relative:page;mso-position-vertical-relative:paragraph;z-index:-2035">
            <v:shape coordorigin="2181,642" coordsize="255,109" fillcolor="#000000" filled="t" path="m2219,698l2214,697,2212,697,2212,653,2196,657,2196,738,2195,744,2190,748,2185,748,2181,751,2227,751,2227,748,2219,748,2214,745,2212,743,2212,739,2212,701,2218,703,2221,703,2227,703,2229,703,2230,698,2224,698,2219,698xe" stroked="f" style="position:absolute;left:2181;top:642;width:255;height:109">
              <v:path arrowok="t"/>
              <v:fill/>
            </v:shape>
            <v:shape coordorigin="2181,642" coordsize="255,109" fillcolor="#000000" filled="t" path="m2240,703l2248,701,2254,695,2259,690,2262,683,2262,668,2260,662,2257,658,2253,653,2248,650,2243,648,2237,646,2230,645,2181,645,2185,648,2189,648,2194,651,2196,653,2196,657,2212,653,2216,652,2222,651,2226,651,2234,654,2240,659,2243,667,2244,671,2244,682,2242,688,2238,692,2235,696,2230,698,2229,703,2240,703xe" stroked="f" style="position:absolute;left:2181;top:642;width:255;height:109">
              <v:path arrowok="t"/>
              <v:fill/>
            </v:shape>
            <v:shape coordorigin="2181,642" coordsize="255,109" fillcolor="#000000" filled="t" path="m2436,751l2436,748,2431,748,2426,747,2423,742,2423,738,2423,642,2420,642,2394,655,2395,658,2401,655,2407,656,2409,662,2410,667,2410,739,2409,744,2404,748,2401,748,2396,748,2396,751,2436,751xe" stroked="f" style="position:absolute;left:2181;top:642;width:255;height:109">
              <v:path arrowok="t"/>
              <v:fill/>
            </v:shape>
            <v:shape coordorigin="2181,642" coordsize="255,109" fillcolor="#000000" filled="t" path="m2369,726l2367,725,2360,733,2354,739,2349,742,2344,745,2338,747,2323,747,2316,745,2310,741,2303,737,2299,732,2296,725,2293,718,2291,709,2291,688,2293,678,2296,670,2299,663,2304,657,2309,653,2315,650,2321,648,2337,648,2344,650,2350,655,2356,660,2361,668,2364,678,2367,678,2364,642,2361,642,2360,647,2355,650,2350,648,2343,644,2335,642,2317,642,2308,645,2300,650,2292,654,2285,661,2280,670,2275,679,2273,689,2273,713,2277,724,2284,734,2299,747,2319,753,2325,754,2335,754,2343,751,2350,747,2357,743,2364,736,2369,726xe" stroked="f" style="position:absolute;left:2181;top:642;width:255;height:109">
              <v:path arrowok="t"/>
              <v:fill/>
            </v:shape>
            <w10:wrap type="none"/>
          </v:group>
        </w:pict>
      </w:r>
      <w:r>
        <w:pict>
          <v:group coordorigin="2947,642" coordsize="268,111" style="position:absolute;margin-left:147.34pt;margin-top:32.1113pt;width:13.386pt;height:5.567pt;mso-position-horizontal-relative:page;mso-position-vertical-relative:paragraph;z-index:-2034">
            <v:shape coordorigin="2947,642" coordsize="268,111" fillcolor="#000000" filled="t" path="m3135,726l3132,725,3126,733,3120,739,3115,742,3109,745,3103,747,3088,747,3081,745,3075,741,3069,737,3064,732,3061,725,3058,718,3057,709,3057,688,3058,678,3062,670,3065,663,3069,657,3075,653,3081,650,3087,648,3103,648,3110,650,3116,655,3122,660,3126,668,3130,678,3132,678,3130,642,3127,642,3125,647,3120,650,3116,648,3108,644,3101,642,3083,642,3074,645,3066,650,3057,654,3051,661,3046,670,3041,679,3039,689,3039,713,3042,724,3050,734,3065,747,3084,753,3091,754,3100,754,3109,751,3116,747,3123,743,3129,736,3135,726xe" stroked="f" style="position:absolute;left:2947;top:642;width:268;height:111">
              <v:path arrowok="t"/>
              <v:fill/>
            </v:shape>
            <v:shape coordorigin="2947,642" coordsize="268,111" fillcolor="#000000" filled="t" path="m3173,719l3159,734,3144,748,3144,751,3207,751,3215,731,3212,731,3209,735,3203,738,3198,739,3194,739,3161,739,3164,736,3172,728,3185,714,3194,704,3200,695,3204,687,3207,681,3208,676,3208,663,3205,656,3199,651,3194,645,3186,642,3170,642,3163,645,3157,650,3152,655,3149,663,3147,673,3150,673,3152,667,3155,662,3159,659,3164,656,3168,654,3179,654,3184,657,3188,661,3193,665,3195,671,3195,686,3191,696,3183,707,3173,719xe" stroked="f" style="position:absolute;left:2947;top:642;width:268;height:111">
              <v:path arrowok="t"/>
              <v:fill/>
            </v:shape>
            <v:shape coordorigin="2947,642" coordsize="268,111" fillcolor="#000000" filled="t" path="m2951,648l2955,648,2960,651,2961,653,2962,657,2977,653,2981,652,2987,651,2992,651,2999,654,3005,659,3009,667,3010,671,3010,682,3008,688,3004,692,3000,696,2995,698,2995,703,3005,703,3014,701,3019,695,3025,690,3028,683,3028,668,3026,662,3022,658,3019,653,3014,650,3008,648,3003,646,2995,645,2947,645,2947,648,2951,648xe" stroked="f" style="position:absolute;left:2947;top:642;width:268;height:111">
              <v:path arrowok="t"/>
              <v:fill/>
            </v:shape>
            <v:shape coordorigin="2947,642" coordsize="268,111" fillcolor="#000000" filled="t" path="m2985,698l2980,697,2977,697,2977,653,2962,657,2962,738,2960,744,2955,748,2947,748,2947,751,2992,751,2992,748,2984,748,2979,745,2978,743,2977,739,2977,701,2984,703,2987,703,2992,703,2995,703,2995,698,2990,698,2985,698xe" stroked="f" style="position:absolute;left:2947;top:642;width:268;height:111">
              <v:path arrowok="t"/>
              <v:fill/>
            </v:shape>
            <w10:wrap type="none"/>
          </v:group>
        </w:pict>
      </w:r>
      <w:r>
        <w:pict>
          <v:group coordorigin="3610,642" coordsize="261,111" style="position:absolute;margin-left:180.49pt;margin-top:32.1233pt;width:13.053pt;height:5.54pt;mso-position-horizontal-relative:page;mso-position-vertical-relative:paragraph;z-index:-2033">
            <v:shape coordorigin="3610,642" coordsize="261,111" fillcolor="#000000" filled="t" path="m3648,698l3643,697,3640,697,3640,653,3625,657,3625,738,3623,744,3618,748,3610,748,3610,751,3655,751,3655,748,3647,748,3642,745,3641,743,3640,739,3640,701,3647,703,3650,703,3655,703,3658,703,3658,698,3653,698,3648,698xe" stroked="f" style="position:absolute;left:3610;top:642;width:261;height:111">
              <v:path arrowok="t"/>
              <v:fill/>
            </v:shape>
            <v:shape coordorigin="3610,642" coordsize="261,111" fillcolor="#000000" filled="t" path="m3798,726l3795,725,3789,733,3783,739,3778,742,3772,745,3766,747,3751,747,3744,745,3738,741,3732,737,3727,732,3724,725,3721,718,3720,709,3720,688,3721,678,3725,670,3728,663,3732,657,3738,653,3744,650,3750,648,3766,648,3773,650,3779,655,3785,660,3789,668,3793,678,3795,678,3793,642,3790,642,3788,647,3783,650,3779,648,3771,644,3764,642,3746,642,3737,645,3729,650,3720,654,3714,661,3709,670,3704,679,3702,689,3702,713,3705,724,3713,734,3728,747,3747,753,3754,754,3763,754,3772,751,3779,747,3786,743,3792,736,3798,726xe" stroked="f" style="position:absolute;left:3610;top:642;width:261;height:111">
              <v:path arrowok="t"/>
              <v:fill/>
            </v:shape>
            <v:shape coordorigin="3610,642" coordsize="261,111" fillcolor="#000000" filled="t" path="m3824,741l3817,739,3812,741,3810,745,3814,750,3817,752,3822,753,3843,753,3854,749,3862,740,3868,733,3871,725,3871,709,3869,704,3866,699,3862,694,3858,691,3851,688,3861,680,3866,672,3866,659,3864,655,3860,651,3856,645,3849,642,3834,642,3828,644,3823,648,3819,652,3815,658,3812,665,3815,666,3820,658,3827,653,3840,653,3844,655,3851,661,3853,666,3853,675,3850,683,3845,689,3841,691,3837,694,3832,695,3828,696,3831,698,3835,698,3843,701,3850,704,3855,710,3858,717,3859,721,3859,731,3857,736,3853,740,3849,744,3845,746,3839,746,3835,746,3830,744,3824,741xe" stroked="f" style="position:absolute;left:3610;top:642;width:261;height:111">
              <v:path arrowok="t"/>
              <v:fill/>
            </v:shape>
            <v:shape coordorigin="3610,642" coordsize="261,111" fillcolor="#000000" filled="t" path="m3614,648l3618,648,3623,651,3624,653,3625,657,3640,653,3644,652,3650,651,3655,651,3662,654,3668,659,3672,667,3673,671,3673,682,3671,688,3667,692,3663,696,3658,698,3658,703,3668,703,3677,701,3682,695,3688,690,3691,683,3691,668,3689,662,3685,658,3682,653,3677,650,3671,648,3666,646,3658,645,3610,645,3610,648,3614,648xe" stroked="f" style="position:absolute;left:3610;top:642;width:261;height:111">
              <v:path arrowok="t"/>
              <v:fill/>
            </v:shape>
            <w10:wrap type="none"/>
          </v:group>
        </w:pict>
      </w:r>
      <w:r>
        <w:pict>
          <v:group coordorigin="4284,642" coordsize="269,109" style="position:absolute;margin-left:214.211pt;margin-top:32.1233pt;width:13.441pt;height:5.446pt;mso-position-horizontal-relative:page;mso-position-vertical-relative:paragraph;z-index:-2032">
            <v:shape coordorigin="4284,642" coordsize="269,109" fillcolor="#000000" filled="t" path="m4322,698l4317,697,4315,697,4315,653,4299,657,4299,738,4298,744,4293,748,4288,748,4284,751,4330,751,4330,748,4322,748,4317,745,4315,743,4315,739,4315,701,4321,703,4324,703,4330,703,4332,703,4333,698,4327,698,4322,698xe" stroked="f" style="position:absolute;left:4284;top:642;width:269;height:109">
              <v:path arrowok="t"/>
              <v:fill/>
            </v:shape>
            <v:shape coordorigin="4284,642" coordsize="269,109" fillcolor="#000000" filled="t" path="m4343,703l4351,701,4357,695,4362,690,4365,683,4365,668,4363,662,4360,658,4356,653,4351,650,4346,648,4340,646,4333,645,4284,645,4288,648,4292,648,4297,651,4299,653,4299,657,4315,653,4319,652,4325,651,4329,651,4337,654,4343,659,4346,667,4347,671,4347,682,4345,688,4341,692,4338,696,4333,698,4332,703,4343,703xe" stroked="f" style="position:absolute;left:4284;top:642;width:269;height:109">
              <v:path arrowok="t"/>
              <v:fill/>
            </v:shape>
            <v:shape coordorigin="4284,642" coordsize="269,109" fillcolor="#000000" filled="t" path="m4472,726l4470,725,4463,733,4457,739,4452,742,4447,745,4441,747,4426,747,4419,745,4413,741,4406,737,4402,732,4399,725,4396,718,4394,709,4394,688,4396,678,4399,670,4402,663,4407,657,4412,653,4418,650,4424,648,4440,648,4447,650,4453,655,4459,660,4464,668,4467,678,4470,678,4467,642,4464,642,4463,647,4458,650,4453,648,4446,644,4438,642,4420,642,4411,645,4403,650,4395,654,4388,661,4383,670,4378,679,4376,689,4376,713,4380,724,4387,734,4402,747,4422,753,4428,754,4438,754,4446,751,4453,747,4460,743,4467,736,4472,726xe" stroked="f" style="position:absolute;left:4284;top:642;width:269;height:109">
              <v:path arrowok="t"/>
              <v:fill/>
            </v:shape>
            <v:shape coordorigin="4284,642" coordsize="269,109" fillcolor="#000000" filled="t" path="m4481,723l4526,723,4488,712,4526,659,4526,712,4488,712,4526,723,4526,751,4539,751,4539,723,4553,723,4553,712,4539,712,4539,642,4530,642,4481,713,4481,723xe" stroked="f" style="position:absolute;left:4284;top:642;width:269;height:109">
              <v:path arrowok="t"/>
              <v:fill/>
            </v:shape>
            <w10:wrap type="none"/>
          </v:group>
        </w:pict>
      </w:r>
      <w:r>
        <w:pict>
          <v:group coordorigin="5050,645" coordsize="264,111" style="position:absolute;margin-left:252.49pt;margin-top:32.2333pt;width:13.19pt;height:5.54pt;mso-position-horizontal-relative:page;mso-position-vertical-relative:paragraph;z-index:-2031">
            <v:shape coordorigin="5050,645" coordsize="264,111" fillcolor="#000000" filled="t" path="m5275,645l5255,686,5265,686,5273,688,5278,690,5286,693,5291,697,5295,703,5300,709,5302,715,5302,728,5299,733,5295,738,5290,743,5285,745,5275,745,5267,741,5262,738,5258,737,5253,739,5252,745,5256,750,5259,752,5263,753,5276,753,5282,752,5288,749,5293,747,5300,741,5303,737,5306,733,5308,728,5311,724,5312,719,5312,703,5308,695,5301,688,5293,680,5282,674,5268,672,5275,658,5307,658,5314,645,5275,645xe" stroked="f" style="position:absolute;left:5050;top:645;width:264;height:111">
              <v:path arrowok="t"/>
              <v:fill/>
            </v:shape>
            <v:shape coordorigin="5050,645" coordsize="264,111" fillcolor="#000000" filled="t" path="m5054,648l5058,648,5063,651,5064,653,5065,657,5080,653,5084,652,5090,651,5095,651,5102,654,5108,659,5112,667,5113,671,5113,682,5111,688,5107,692,5103,696,5098,698,5098,703,5108,703,5117,701,5122,695,5128,690,5131,683,5131,668,5129,662,5125,658,5122,653,5117,650,5111,648,5106,646,5098,645,5050,645,5050,648,5054,648xe" stroked="f" style="position:absolute;left:5050;top:645;width:264;height:111">
              <v:path arrowok="t"/>
              <v:fill/>
            </v:shape>
            <v:shape coordorigin="5050,645" coordsize="264,111" fillcolor="#000000" filled="t" path="m5088,698l5083,697,5080,697,5080,653,5065,657,5065,738,5063,744,5058,748,5050,748,5050,751,5095,751,5095,748,5087,748,5082,745,5081,743,5080,739,5080,701,5087,703,5090,703,5095,703,5098,703,5098,698,5093,698,5088,698xe" stroked="f" style="position:absolute;left:5050;top:645;width:264;height:111">
              <v:path arrowok="t"/>
              <v:fill/>
            </v:shape>
            <v:shape coordorigin="5050,645" coordsize="264,111" fillcolor="#000000" filled="t" path="m5238,726l5235,725,5229,733,5223,739,5218,742,5212,745,5206,747,5191,747,5184,745,5178,741,5172,737,5167,732,5164,725,5161,718,5160,709,5160,688,5161,678,5165,670,5168,663,5172,657,5178,653,5184,650,5190,648,5206,648,5213,650,5219,655,5225,660,5229,668,5233,678,5235,678,5233,642,5230,642,5228,647,5223,650,5219,648,5211,644,5204,642,5186,642,5177,645,5169,650,5160,654,5154,661,5149,670,5144,679,5142,689,5142,713,5145,724,5153,734,5168,747,5187,753,5194,754,5203,754,5212,751,5219,747,5226,743,5232,736,5238,726xe" stroked="f" style="position:absolute;left:5050;top:645;width:264;height:111">
              <v:path arrowok="t"/>
              <v:fill/>
            </v:shape>
            <w10:wrap type="none"/>
          </v:group>
        </w:pict>
      </w:r>
      <w:r>
        <w:pict>
          <v:group coordorigin="5816,642" coordsize="268,111" style="position:absolute;margin-left:290.79pt;margin-top:32.1113pt;width:13.41pt;height:5.567pt;mso-position-horizontal-relative:page;mso-position-vertical-relative:paragraph;z-index:-2030">
            <v:shape coordorigin="5816,642" coordsize="268,111" fillcolor="#000000" filled="t" path="m6004,726l6001,725,5995,733,5989,739,5984,742,5978,745,5972,747,5957,747,5950,745,5944,741,5938,737,5933,732,5930,725,5927,718,5926,709,5926,688,5927,678,5931,670,5934,663,5938,657,5944,653,5950,650,5956,648,5972,648,5979,650,5985,655,5991,660,5995,668,5999,678,6001,678,5999,642,5996,642,5994,647,5989,650,5985,648,5977,644,5970,642,5952,642,5943,645,5935,650,5926,654,5920,661,5915,670,5910,679,5908,689,5908,713,5911,724,5919,734,5934,747,5953,753,5960,754,5969,754,5978,751,5985,747,5992,743,5998,736,6004,726xe" stroked="f" style="position:absolute;left:5816;top:642;width:268;height:111">
              <v:path arrowok="t"/>
              <v:fill/>
            </v:shape>
            <v:shape coordorigin="5816,642" coordsize="268,111" fillcolor="#000000" filled="t" path="m5820,648l5824,648,5829,651,5830,653,5831,657,5846,653,5850,652,5856,651,5861,651,5868,654,5874,659,5878,667,5879,671,5879,682,5877,688,5873,692,5869,696,5864,698,5864,703,5874,703,5883,701,5888,695,5894,690,5897,683,5897,668,5895,662,5891,658,5888,653,5883,650,5877,648,5872,646,5864,645,5816,645,5816,648,5820,648xe" stroked="f" style="position:absolute;left:5816;top:642;width:268;height:111">
              <v:path arrowok="t"/>
              <v:fill/>
            </v:shape>
            <v:shape coordorigin="5816,642" coordsize="268,111" fillcolor="#000000" filled="t" path="m5854,698l5849,697,5846,697,5846,653,5831,657,5831,738,5829,744,5824,748,5816,748,5816,751,5861,751,5861,748,5853,748,5848,745,5847,743,5846,739,5846,701,5853,703,5856,703,5861,703,5864,703,5864,698,5859,698,5854,698xe" stroked="f" style="position:absolute;left:5816;top:642;width:268;height:111">
              <v:path arrowok="t"/>
              <v:fill/>
            </v:shape>
            <v:shape coordorigin="5816,642" coordsize="268,111" fillcolor="#000000" filled="t" path="m6061,746l6057,749,6052,749,6045,747,6039,741,6036,737,6037,751,6043,753,6061,753,6069,749,6076,740,6081,732,6084,724,6084,706,6081,699,6076,693,6071,687,6064,684,6049,684,6042,687,6034,692,6033,697,6037,695,6043,692,6048,691,6056,691,6061,694,6065,701,6068,707,6070,715,6070,732,6068,738,6065,742,6061,746xe" stroked="f" style="position:absolute;left:5816;top:642;width:268;height:111">
              <v:path arrowok="t"/>
              <v:fill/>
            </v:shape>
            <v:shape coordorigin="5816,642" coordsize="268,111" fillcolor="#000000" filled="t" path="m6034,731l6033,725,6032,720,6032,710,6032,705,6033,697,6034,692,6036,685,6039,678,6041,673,6044,668,6048,663,6052,659,6056,655,6061,652,6065,650,6069,647,6075,646,6082,645,6082,642,6072,642,6066,644,6059,646,6053,648,6046,653,6039,659,6032,666,6026,674,6022,682,6019,691,6017,700,6017,724,6022,736,6032,746,6037,751,6036,737,6034,731xe" stroked="f" style="position:absolute;left:5816;top:642;width:268;height:111">
              <v:path arrowok="t"/>
              <v:fill/>
            </v:shape>
            <w10:wrap type="none"/>
          </v:group>
        </w:pict>
      </w:r>
      <w:r>
        <w:pict>
          <v:group coordorigin="6536,645" coordsize="267,111" style="position:absolute;margin-left:326.79pt;margin-top:32.2333pt;width:13.362pt;height:5.556pt;mso-position-horizontal-relative:page;mso-position-vertical-relative:paragraph;z-index:-2029">
            <v:shape coordorigin="6536,645" coordsize="267,111" fillcolor="#000000" filled="t" path="m6574,698l6569,697,6566,697,6566,653,6551,657,6551,738,6549,744,6544,748,6536,748,6536,751,6581,751,6581,748,6573,748,6568,745,6567,743,6566,739,6566,701,6573,703,6576,703,6581,703,6584,703,6584,698,6579,698,6574,698xe" stroked="f" style="position:absolute;left:6536;top:645;width:267;height:111">
              <v:path arrowok="t"/>
              <v:fill/>
            </v:shape>
            <v:shape coordorigin="6536,645" coordsize="267,111" fillcolor="#000000" filled="t" path="m6724,726l6721,725,6715,733,6709,739,6704,742,6698,745,6692,747,6677,747,6670,745,6664,741,6658,737,6653,732,6650,725,6647,718,6646,709,6646,688,6647,678,6651,670,6654,663,6658,657,6664,653,6670,650,6676,648,6692,648,6699,650,6705,655,6711,660,6715,668,6719,678,6721,678,6719,642,6716,642,6714,647,6709,650,6705,648,6697,644,6690,642,6672,642,6663,645,6655,650,6646,654,6640,661,6635,670,6630,679,6628,689,6628,713,6631,724,6639,734,6654,747,6673,753,6680,754,6689,754,6698,751,6705,747,6712,743,6718,736,6724,726xe" stroked="f" style="position:absolute;left:6536;top:645;width:267;height:111">
              <v:path arrowok="t"/>
              <v:fill/>
            </v:shape>
            <v:shape coordorigin="6536,645" coordsize="267,111" fillcolor="#000000" filled="t" path="m6803,645l6746,645,6736,670,6738,671,6741,666,6744,662,6749,660,6751,658,6755,657,6791,657,6759,753,6768,753,6803,648,6803,645xe" stroked="f" style="position:absolute;left:6536;top:645;width:267;height:111">
              <v:path arrowok="t"/>
              <v:fill/>
            </v:shape>
            <v:shape coordorigin="6536,645" coordsize="267,111" fillcolor="#000000" filled="t" path="m6540,648l6544,648,6549,651,6550,653,6551,657,6566,653,6570,652,6576,651,6581,651,6588,654,6594,659,6598,667,6599,671,6599,682,6597,688,6593,692,6589,696,6584,698,6584,703,6594,703,6603,701,6608,695,6614,690,6617,683,6617,668,6615,662,6611,658,6608,653,6603,650,6597,648,6592,646,6584,645,6536,645,6536,648,6540,648xe" stroked="f" style="position:absolute;left:6536;top:645;width:267;height:111">
              <v:path arrowok="t"/>
              <v:fill/>
            </v:shape>
            <w10:wrap type="none"/>
          </v:group>
        </w:pict>
      </w:r>
      <w:r>
        <w:pict>
          <v:group coordorigin="7256,642" coordsize="263,111" style="position:absolute;margin-left:362.79pt;margin-top:32.1233pt;width:13.139pt;height:5.54pt;mso-position-horizontal-relative:page;mso-position-vertical-relative:paragraph;z-index:-2028">
            <v:shape coordorigin="7256,642" coordsize="263,111" fillcolor="#000000" filled="t" path="m7461,668l7461,672,7462,677,7464,681,7467,685,7472,691,7481,698,7480,678,7476,673,7473,668,7472,662,7472,658,7477,652,7480,649,7485,647,7495,647,7500,649,7506,655,7507,659,7507,669,7505,676,7503,679,7499,683,7497,692,7506,687,7512,682,7514,678,7517,673,7519,669,7519,659,7516,654,7511,649,7505,645,7499,642,7481,642,7474,645,7469,650,7463,655,7461,661,7461,668xe" stroked="f" style="position:absolute;left:7256;top:642;width:263;height:111">
              <v:path arrowok="t"/>
              <v:fill/>
            </v:shape>
            <v:shape coordorigin="7256,642" coordsize="263,111" fillcolor="#000000" filled="t" path="m7460,727l7460,733,7462,738,7466,744,7472,750,7480,753,7499,753,7507,750,7512,745,7518,740,7521,733,7521,720,7519,714,7515,709,7512,705,7506,699,7497,692,7503,717,7507,722,7510,729,7510,737,7505,744,7501,747,7497,749,7485,749,7481,747,7477,743,7473,739,7472,733,7472,721,7473,717,7475,712,7473,703,7467,708,7464,713,7461,717,7460,722,7460,727xe" stroked="f" style="position:absolute;left:7256;top:642;width:263;height:111">
              <v:path arrowok="t"/>
              <v:fill/>
            </v:shape>
            <v:shape coordorigin="7256,642" coordsize="263,111" fillcolor="#000000" filled="t" path="m7260,648l7264,648,7269,651,7270,653,7271,657,7286,653,7290,652,7296,651,7301,651,7308,654,7314,659,7318,667,7319,671,7319,682,7317,688,7313,692,7309,696,7304,698,7304,703,7314,703,7323,701,7328,695,7334,690,7337,683,7337,668,7335,662,7331,658,7328,653,7323,650,7317,648,7312,646,7304,645,7256,645,7256,648,7260,648xe" stroked="f" style="position:absolute;left:7256;top:642;width:263;height:111">
              <v:path arrowok="t"/>
              <v:fill/>
            </v:shape>
            <v:shape coordorigin="7256,642" coordsize="263,111" fillcolor="#000000" filled="t" path="m7294,698l7289,697,7286,697,7286,653,7271,657,7271,738,7269,744,7264,748,7256,748,7256,751,7301,751,7301,748,7293,748,7288,745,7287,743,7286,739,7286,701,7293,703,7296,703,7301,703,7304,703,7304,698,7299,698,7294,698xe" stroked="f" style="position:absolute;left:7256;top:642;width:263;height:111">
              <v:path arrowok="t"/>
              <v:fill/>
            </v:shape>
            <v:shape coordorigin="7256,642" coordsize="263,111" fillcolor="#000000" filled="t" path="m7444,726l7441,725,7435,733,7429,739,7424,742,7418,745,7412,747,7397,747,7390,745,7384,741,7378,737,7373,732,7370,725,7367,718,7366,709,7366,688,7367,678,7371,670,7374,663,7378,657,7384,653,7390,650,7396,648,7412,648,7419,650,7425,655,7431,660,7435,668,7439,678,7441,678,7439,642,7436,642,7434,647,7429,650,7425,648,7417,644,7410,642,7392,642,7383,645,7375,650,7366,654,7360,661,7355,670,7350,679,7348,689,7348,713,7351,724,7359,734,7374,747,7393,753,7400,754,7409,754,7418,751,7425,747,7432,743,7438,736,7444,726xe" stroked="f" style="position:absolute;left:7256;top:642;width:263;height:111">
              <v:path arrowok="t"/>
              <v:fill/>
            </v:shape>
            <v:shape coordorigin="7256,642" coordsize="263,111" fillcolor="#000000" filled="t" path="m7493,689l7480,678,7481,698,7473,703,7475,712,7477,708,7480,704,7484,700,7496,709,7503,717,7497,692,7499,683,7493,689xe" stroked="f" style="position:absolute;left:7256;top:642;width:263;height:111">
              <v:path arrowok="t"/>
              <v:fill/>
            </v:shape>
            <w10:wrap type="none"/>
          </v:group>
        </w:pict>
      </w:r>
      <w:r>
        <w:pict>
          <v:group coordorigin="7887,642" coordsize="267,111" style="position:absolute;margin-left:394.351pt;margin-top:32.1233pt;width:13.374pt;height:5.556pt;mso-position-horizontal-relative:page;mso-position-vertical-relative:paragraph;z-index:-2027">
            <v:shape coordorigin="7887,642" coordsize="267,111" fillcolor="#000000" filled="t" path="m8110,642l8102,647,8103,658,8107,654,8110,650,8114,648,8121,642,8110,642xe" stroked="f" style="position:absolute;left:7887;top:642;width:267;height:111">
              <v:path arrowok="t"/>
              <v:fill/>
            </v:shape>
            <v:shape coordorigin="7887,642" coordsize="267,111" fillcolor="#000000" filled="t" path="m8075,726l8072,725,8066,733,8060,739,8055,742,8050,745,8044,747,8029,747,8022,745,8015,741,8009,737,8005,732,8001,725,7998,718,7997,709,7997,688,7998,678,8002,670,8005,663,8009,657,8015,653,8021,650,8027,648,8043,648,8050,650,8056,655,8062,660,8067,668,8070,678,8072,678,8070,642,8067,642,8066,647,8061,650,8056,648,8048,644,8041,642,8023,642,8014,645,8006,650,7997,654,7991,661,7986,670,7981,679,7979,689,7979,713,7983,724,7990,734,8005,747,8025,753,8031,754,8041,754,8049,751,8056,747,8063,743,8069,736,8075,726xe" stroked="f" style="position:absolute;left:7887;top:642;width:267;height:111">
              <v:path arrowok="t"/>
              <v:fill/>
            </v:shape>
            <v:shape coordorigin="7887,642" coordsize="267,111" fillcolor="#000000" filled="t" path="m8090,698l8095,704,8101,709,8107,712,8121,712,8129,710,8137,704,8135,714,8131,722,8125,730,8120,737,8114,743,8108,746,8103,749,8096,750,8089,750,8089,753,8104,753,8113,751,8122,745,8132,738,8140,730,8146,720,8152,709,8155,698,8155,673,8151,662,8143,653,8137,646,8129,642,8121,642,8114,648,8123,648,8130,652,8133,655,8135,660,8137,666,8139,672,8140,677,8140,686,8139,692,8138,699,8133,702,8129,703,8123,705,8116,705,8112,703,8108,698,8104,692,8101,684,8101,664,8103,658,8102,647,8095,656,8090,663,8087,671,8087,690,8090,698xe" stroked="f" style="position:absolute;left:7887;top:642;width:267;height:111">
              <v:path arrowok="t"/>
              <v:fill/>
            </v:shape>
            <v:shape coordorigin="7887,642" coordsize="267,111" fillcolor="#000000" filled="t" path="m7925,698l7920,697,7917,697,7917,653,7902,657,7902,738,7901,744,7896,748,7891,748,7887,751,7933,751,7933,748,7925,748,7920,745,7918,743,7917,739,7917,701,7924,703,7927,703,7933,703,7935,703,7936,698,7930,698,7925,698xe" stroked="f" style="position:absolute;left:7887;top:642;width:267;height:111">
              <v:path arrowok="t"/>
              <v:fill/>
            </v:shape>
            <v:shape coordorigin="7887,642" coordsize="267,111" fillcolor="#000000" filled="t" path="m7946,703l7954,701,7960,695,7965,690,7968,683,7968,668,7966,662,7962,658,7959,653,7954,650,7949,648,7943,646,7936,645,7887,645,7891,648,7895,648,7900,651,7902,653,7902,657,7917,653,7922,652,7928,651,7932,651,7939,654,7946,659,7949,667,7950,671,7950,682,7948,688,7944,692,7940,696,7936,698,7935,703,7946,703xe" stroked="f" style="position:absolute;left:7887;top:642;width:267;height:111">
              <v:path arrowok="t"/>
              <v:fill/>
            </v:shape>
            <w10:wrap type="none"/>
          </v:group>
        </w:pict>
      </w:r>
      <w:r>
        <w:pict>
          <v:group coordorigin="8478,1897" coordsize="348,111" style="position:absolute;margin-left:423.901pt;margin-top:94.8621pt;width:17.396pt;height:5.54pt;mso-position-horizontal-relative:page;mso-position-vertical-relative:page;z-index:-2026">
            <v:shape coordorigin="8478,1897" coordsize="348,111" fillcolor="#000000" filled="t" path="m8772,1946l8773,1937,8775,1928,8776,1918,8778,1912,8782,1907,8788,1902,8795,1902,8799,1905,8802,1908,8805,1912,8807,1918,8809,1926,8811,1936,8811,1965,8809,1977,8807,1986,8805,1992,8803,1997,8797,2002,8791,2003,8785,2003,8781,1999,8781,2008,8796,2008,8801,2006,8807,2002,8812,1998,8817,1992,8821,1983,8824,1975,8826,1964,8826,1952,8823,1930,8816,1912,8807,1901,8800,1897,8787,1897,8782,1899,8777,1902,8771,1907,8766,1913,8763,1922,8759,1931,8757,1941,8757,1968,8760,1980,8766,1990,8772,2002,8774,1982,8772,1970,8772,1946xe" stroked="f" style="position:absolute;left:8478;top:1897;width:348;height:111">
              <v:path arrowok="t"/>
              <v:fill/>
            </v:shape>
            <v:shape coordorigin="8478,1897" coordsize="348,111" fillcolor="#000000" filled="t" path="m8516,1953l8511,1952,8508,1952,8508,1907,8493,1912,8493,1993,8492,1999,8487,2003,8482,2003,8478,2006,8524,2006,8524,2003,8516,2003,8511,2000,8509,1998,8508,1994,8508,1956,8515,1957,8518,1958,8524,1958,8526,1958,8527,1953,8521,1953,8516,1953xe" stroked="f" style="position:absolute;left:8478;top:1897;width:348;height:111">
              <v:path arrowok="t"/>
              <v:fill/>
            </v:shape>
            <v:shape coordorigin="8478,1897" coordsize="348,111" fillcolor="#000000" filled="t" path="m8537,1958l8545,1956,8551,1950,8556,1945,8559,1938,8559,1923,8557,1917,8553,1912,8550,1908,8545,1904,8540,1902,8534,1900,8527,1899,8478,1899,8482,1902,8486,1902,8491,1906,8493,1907,8493,1912,8508,1907,8512,1906,8519,1906,8523,1906,8530,1909,8537,1914,8540,1922,8541,1926,8541,1937,8539,1943,8535,1947,8531,1951,8527,1953,8526,1958,8537,1958xe" stroked="f" style="position:absolute;left:8478;top:1897;width:348;height:111">
              <v:path arrowok="t"/>
              <v:fill/>
            </v:shape>
            <v:shape coordorigin="8478,1897" coordsize="348,111" fillcolor="#000000" filled="t" path="m8781,2008l8781,1999,8778,1991,8774,1982,8772,2002,8781,2008xe" stroked="f" style="position:absolute;left:8478;top:1897;width:348;height:111">
              <v:path arrowok="t"/>
              <v:fill/>
            </v:shape>
            <v:shape coordorigin="8478,1897" coordsize="348,111" fillcolor="#000000" filled="t" path="m8733,2006l8733,2003,8728,2003,8723,2002,8720,1997,8719,1993,8719,1897,8717,1897,8691,1910,8692,1912,8698,1910,8704,1911,8706,1917,8706,1922,8706,1994,8706,1999,8701,2002,8698,2003,8693,2003,8693,2006,8733,2006xe" stroked="f" style="position:absolute;left:8478;top:1897;width:348;height:111">
              <v:path arrowok="t"/>
              <v:fill/>
            </v:shape>
            <v:shape coordorigin="8478,1897" coordsize="348,111" fillcolor="#000000" filled="t" path="m8666,1981l8663,1979,8657,1988,8651,1994,8646,1997,8641,2000,8635,2001,8620,2001,8613,2000,8606,1996,8600,1992,8596,1987,8592,1980,8589,1972,8588,1964,8588,1943,8589,1933,8593,1925,8596,1917,8600,1912,8606,1908,8612,1904,8618,1903,8634,1903,8641,1905,8647,1910,8653,1915,8658,1922,8661,1933,8663,1933,8661,1897,8658,1897,8657,1901,8652,1904,8647,1903,8639,1899,8632,1897,8614,1897,8605,1899,8597,1904,8588,1909,8582,1916,8577,1925,8572,1934,8570,1944,8570,1968,8574,1979,8581,1989,8596,2002,8616,2008,8622,2008,8632,2008,8640,2006,8647,2002,8654,1997,8660,1990,8666,1981xe" stroked="f" style="position:absolute;left:8478;top:1897;width:348;height:111">
              <v:path arrowok="t"/>
              <v:fill/>
            </v:shape>
            <w10:wrap type="none"/>
          </v:group>
        </w:pict>
      </w:r>
      <w:r>
        <w:pict>
          <v:group coordorigin="9124,1897" coordsize="334,111" style="position:absolute;margin-left:456.181pt;margin-top:94.8501pt;width:16.701pt;height:5.567pt;mso-position-horizontal-relative:page;mso-position-vertical-relative:page;z-index:-2025">
            <v:shape coordorigin="9124,1897" coordsize="334,111" fillcolor="#000000" filled="t" path="m9311,1981l9309,1979,9303,1988,9297,1994,9292,1997,9286,2000,9280,2001,9265,2001,9258,2000,9252,1996,9246,1992,9241,1987,9238,1980,9235,1972,9233,1964,9233,1943,9235,1933,9238,1925,9242,1917,9246,1912,9252,1908,9258,1904,9264,1903,9279,1903,9287,1905,9293,1910,9299,1915,9303,1922,9307,1933,9309,1933,9307,1897,9304,1897,9302,1901,9297,1904,9292,1903,9285,1899,9277,1897,9260,1897,9251,1899,9242,1904,9234,1909,9227,1916,9223,1925,9218,1934,9216,1944,9216,1968,9219,1979,9226,1989,9241,2002,9261,2008,9267,2008,9277,2008,9286,2006,9293,2002,9300,1997,9306,1990,9311,1981xe" stroked="f" style="position:absolute;left:9124;top:1897;width:334;height:111">
              <v:path arrowok="t"/>
              <v:fill/>
            </v:shape>
            <v:shape coordorigin="9124,1897" coordsize="334,111" fillcolor="#000000" filled="t" path="m9161,1953l9157,1952,9154,1952,9154,1907,9139,1912,9139,1993,9137,1999,9132,2003,9128,2003,9124,2006,9169,2006,9169,2003,9161,2003,9156,2000,9155,1998,9154,1994,9154,1956,9161,1957,9164,1958,9169,1958,9172,1958,9172,1953,9167,1953,9161,1953xe" stroked="f" style="position:absolute;left:9124;top:1897;width:334;height:111">
              <v:path arrowok="t"/>
              <v:fill/>
            </v:shape>
            <v:shape coordorigin="9124,1897" coordsize="334,111" fillcolor="#000000" filled="t" path="m9182,1958l9190,1956,9196,1950,9202,1945,9205,1938,9205,1923,9203,1917,9199,1912,9195,1908,9191,1904,9185,1902,9180,1900,9172,1899,9124,1899,9128,1902,9132,1902,9137,1906,9138,1907,9139,1912,9154,1907,9158,1906,9164,1906,9169,1906,9176,1909,9182,1914,9186,1922,9187,1926,9187,1937,9185,1943,9181,1947,9177,1951,9172,1953,9172,1958,9182,1958xe" stroked="f" style="position:absolute;left:9124;top:1897;width:334;height:111">
              <v:path arrowok="t"/>
              <v:fill/>
            </v:shape>
            <v:shape coordorigin="9124,1897" coordsize="334,111" fillcolor="#000000" filled="t" path="m9458,2006l9458,2003,9453,2003,9448,2002,9444,1997,9444,1993,9444,1897,9442,1897,9416,1910,9417,1912,9423,1910,9428,1911,9431,1917,9431,1922,9431,1994,9430,1999,9426,2002,9423,2003,9418,2003,9418,2006,9458,2006xe" stroked="f" style="position:absolute;left:9124;top:1897;width:334;height:111">
              <v:path arrowok="t"/>
              <v:fill/>
            </v:shape>
            <v:shape coordorigin="9124,1897" coordsize="334,111" fillcolor="#000000" filled="t" path="m9378,2006l9378,2003,9374,2003,9369,2002,9365,1997,9365,1993,9365,1897,9362,1897,9336,1910,9338,1912,9344,1910,9349,1911,9352,1917,9352,1922,9352,1994,9351,1999,9347,2002,9343,2003,9338,2003,9338,2006,9378,2006xe" stroked="f" style="position:absolute;left:9124;top:1897;width:334;height:111">
              <v:path arrowok="t"/>
              <v:fill/>
            </v:shape>
            <w10:wrap type="none"/>
          </v:group>
        </w:pict>
      </w:r>
      <w:r>
        <w:pict>
          <v:group coordorigin="2179,894" coordsize="270,111" style="position:absolute;margin-left:108.933pt;margin-top:44.7237pt;width:13.489pt;height:5.543pt;mso-position-horizontal-relative:page;mso-position-vertical-relative:paragraph;z-index:-2024">
            <v:shape coordorigin="2179,894" coordsize="270,111" fillcolor="#000000" filled="t" path="m2269,997l2270,1001,2275,1005,2280,1005,2285,1001,2286,997,2285,992,2280,988,2275,988,2271,990,2269,997xe" stroked="f" style="position:absolute;left:2179;top:894;width:270;height:111">
              <v:path arrowok="t"/>
              <v:fill/>
            </v:shape>
            <v:shape coordorigin="2179,894" coordsize="270,111" fillcolor="#000000" filled="t" path="m2420,941l2408,930,2408,950,2400,955,2402,964,2404,960,2408,956,2412,952,2423,961,2431,969,2424,944,2427,935,2420,941xe" stroked="f" style="position:absolute;left:2179;top:894;width:270;height:111">
              <v:path arrowok="t"/>
              <v:fill/>
            </v:shape>
            <v:shape coordorigin="2179,894" coordsize="270,111" fillcolor="#000000" filled="t" path="m2388,920l2388,924,2389,929,2392,933,2394,937,2400,943,2408,950,2408,930,2403,925,2400,920,2400,914,2400,910,2405,904,2408,901,2412,899,2423,899,2427,901,2433,907,2435,911,2435,921,2432,928,2431,931,2427,935,2424,944,2433,939,2439,934,2442,930,2445,925,2446,921,2446,911,2443,906,2438,901,2433,897,2426,894,2409,894,2402,897,2396,902,2391,907,2388,913,2388,920xe" stroked="f" style="position:absolute;left:2179;top:894;width:270;height:111">
              <v:path arrowok="t"/>
              <v:fill/>
            </v:shape>
            <v:shape coordorigin="2179,894" coordsize="270,111" fillcolor="#000000" filled="t" path="m2387,979l2387,985,2389,990,2394,996,2399,1002,2407,1005,2427,1005,2434,1002,2440,997,2446,992,2448,985,2448,972,2446,966,2442,961,2439,957,2433,951,2424,944,2431,969,2434,974,2437,981,2437,989,2432,996,2429,999,2424,1001,2413,1001,2408,999,2405,995,2401,991,2399,985,2399,973,2400,969,2402,964,2400,955,2395,960,2392,965,2389,969,2387,974,2387,979xe" stroked="f" style="position:absolute;left:2179;top:894;width:270;height:111">
              <v:path arrowok="t"/>
              <v:fill/>
            </v:shape>
            <v:shape coordorigin="2179,894" coordsize="270,111" fillcolor="#000000" filled="t" path="m2179,975l2224,975,2186,964,2224,911,2224,964,2186,964,2224,975,2224,1003,2237,1003,2237,975,2251,975,2251,964,2237,964,2237,894,2228,894,2179,965,2179,975xe" stroked="f" style="position:absolute;left:2179;top:894;width:270;height:111">
              <v:path arrowok="t"/>
              <v:fill/>
            </v:shape>
            <v:shape coordorigin="2179,894" coordsize="270,111" fillcolor="#000000" filled="t" path="m2328,971l2314,986,2299,1000,2299,1003,2362,1003,2370,983,2367,983,2364,987,2358,990,2354,991,2350,991,2316,991,2319,988,2328,980,2341,966,2349,956,2356,947,2359,939,2362,933,2363,928,2363,915,2360,908,2354,903,2349,897,2341,894,2325,894,2318,897,2313,902,2307,907,2304,915,2302,925,2305,925,2307,919,2310,914,2315,911,2319,908,2323,906,2334,906,2339,909,2344,913,2348,917,2350,923,2350,938,2346,948,2338,959,2328,971xe" stroked="f" style="position:absolute;left:2179;top:894;width:270;height:111">
              <v:path arrowok="t"/>
              <v:fill/>
            </v:shape>
            <w10:wrap type="none"/>
          </v:group>
        </w:pict>
      </w:r>
      <w:r>
        <w:pict>
          <v:group coordorigin="2961,952" coordsize="256,111" style="position:absolute;margin-left:148.029pt;margin-top:47.6027pt;width:12.779pt;height:5.544pt;mso-position-horizontal-relative:page;mso-position-vertical-relative:paragraph;z-index:-2023">
            <v:shape coordorigin="2961,952" coordsize="256,111" fillcolor="#000000" filled="t" path="m3035,1054l3035,1059,3041,1063,3046,1063,3051,1059,3052,1054,3051,1050,3046,1045,3041,1045,3037,1048,3035,1054xe" stroked="f" style="position:absolute;left:2961;top:952;width:256;height:111">
              <v:path arrowok="t"/>
              <v:fill/>
            </v:shape>
            <v:shape coordorigin="2961,952" coordsize="256,111" fillcolor="#000000" filled="t" path="m3003,1061l3003,1058,2998,1058,2993,1057,2989,1052,2989,1048,2989,952,2987,952,2961,965,2962,967,2968,965,2973,966,2976,972,2976,977,2976,1048,2975,1053,2971,1057,2968,1058,2962,1058,2962,1061,3003,1061xe" stroked="f" style="position:absolute;left:2961;top:952;width:256;height:111">
              <v:path arrowok="t"/>
              <v:fill/>
            </v:shape>
            <v:shape coordorigin="2961,952" coordsize="256,111" fillcolor="#000000" filled="t" path="m3216,954l3159,954,3149,979,3151,980,3154,975,3157,972,3162,969,3164,968,3168,967,3204,967,3172,1063,3181,1063,3216,957,3216,954xe" stroked="f" style="position:absolute;left:2961;top:952;width:256;height:111">
              <v:path arrowok="t"/>
              <v:fill/>
            </v:shape>
            <v:shape coordorigin="2961,952" coordsize="256,111" fillcolor="#000000" filled="t" path="m3071,1007l3076,1013,3081,1019,3088,1022,3102,1022,3109,1019,3117,1014,3115,1023,3111,1032,3106,1039,3101,1047,3095,1052,3089,1055,3083,1058,3077,1060,3070,1060,3070,1063,3084,1063,3094,1060,3102,1055,3112,1048,3121,1039,3126,1029,3132,1019,3135,1008,3135,983,3131,972,3124,963,3117,956,3110,952,3101,952,3095,957,3103,957,3110,962,3113,965,3116,970,3118,975,3119,981,3120,987,3120,996,3120,1001,3119,1008,3113,1012,3110,1013,3104,1015,3096,1015,3092,1013,3089,1008,3084,1002,3082,993,3082,974,3084,968,3082,956,3076,965,3071,973,3068,981,3068,1000,3071,1007xe" stroked="f" style="position:absolute;left:2961;top:952;width:256;height:111">
              <v:path arrowok="t"/>
              <v:fill/>
            </v:shape>
            <v:shape coordorigin="2961,952" coordsize="256,111" fillcolor="#000000" filled="t" path="m3091,952l3082,956,3084,968,3087,963,3091,959,3095,957,3101,952,3091,952xe" stroked="f" style="position:absolute;left:2961;top:952;width:256;height:111">
              <v:path arrowok="t"/>
              <v:fill/>
            </v:shape>
            <w10:wrap type="none"/>
          </v:group>
        </w:pict>
      </w:r>
      <w:r>
        <w:pict>
          <v:group coordorigin="3624,952" coordsize="243,111" style="position:absolute;margin-left:181.179pt;margin-top:47.6027pt;width:12.155pt;height:5.544pt;mso-position-horizontal-relative:page;mso-position-vertical-relative:paragraph;z-index:-2022">
            <v:shape coordorigin="3624,952" coordsize="243,111" fillcolor="#000000" filled="t" path="m3666,1061l3666,1058,3661,1058,3656,1057,3652,1052,3652,1048,3652,952,3650,952,3624,965,3625,967,3631,965,3636,966,3639,972,3639,977,3639,1048,3638,1053,3634,1057,3631,1058,3625,1058,3625,1061,3666,1061xe" stroked="f" style="position:absolute;left:3624;top:952;width:243;height:111">
              <v:path arrowok="t"/>
              <v:fill/>
            </v:shape>
            <v:shape coordorigin="3624,952" coordsize="243,111" fillcolor="#000000" filled="t" path="m3867,1061l3867,1058,3862,1058,3857,1057,3854,1052,3853,1048,3853,952,3851,952,3825,965,3826,967,3832,965,3838,966,3840,972,3840,977,3840,1048,3839,1053,3835,1057,3832,1058,3827,1058,3827,1061,3867,1061xe" stroked="f" style="position:absolute;left:3624;top:952;width:243;height:111">
              <v:path arrowok="t"/>
              <v:fill/>
            </v:shape>
            <v:shape coordorigin="3624,952" coordsize="243,111" fillcolor="#000000" filled="t" path="m3733,1050l3731,1054,3735,1060,3738,1062,3742,1063,3764,1063,3775,1058,3783,1049,3789,1043,3792,1035,3792,1019,3790,1013,3787,1009,3783,1004,3778,1000,3772,998,3781,989,3786,981,3786,969,3785,965,3781,960,3777,955,3770,952,3755,952,3749,954,3744,958,3740,962,3736,967,3733,975,3735,976,3741,967,3748,963,3761,963,3765,964,3772,971,3773,975,3773,985,3770,992,3766,999,3761,1001,3757,1004,3753,1005,3749,1006,3751,1008,3756,1008,3760,1009,3767,1012,3773,1016,3777,1023,3779,1027,3780,1031,3780,1041,3778,1045,3774,1050,3770,1054,3765,1056,3760,1056,3756,1055,3751,1054,3744,1050,3741,1049,3737,1048,3733,1050xe" stroked="f" style="position:absolute;left:3624;top:952;width:243;height:111">
              <v:path arrowok="t"/>
              <v:fill/>
            </v:shape>
            <v:shape coordorigin="3624,952" coordsize="243,111" fillcolor="#000000" filled="t" path="m3698,1054l3698,1059,3704,1063,3709,1063,3714,1059,3715,1054,3714,1050,3709,1045,3704,1045,3700,1048,3698,1054xe" stroked="f" style="position:absolute;left:3624;top:952;width:243;height:111">
              <v:path arrowok="t"/>
              <v:fill/>
            </v:shape>
            <w10:wrap type="none"/>
          </v:group>
        </w:pict>
      </w:r>
      <w:r>
        <w:pict>
          <v:group coordorigin="4285,952" coordsize="269,111" style="position:absolute;margin-left:214.248pt;margin-top:47.6027pt;width:13.442pt;height:5.544pt;mso-position-horizontal-relative:page;mso-position-vertical-relative:paragraph;z-index:-2021">
            <v:shape coordorigin="4285,952" coordsize="269,111" fillcolor="#000000" filled="t" path="m4408,1007l4413,1013,4419,1019,4425,1022,4439,1022,4447,1019,4455,1014,4453,1023,4449,1032,4443,1039,4438,1047,4432,1052,4426,1055,4421,1058,4414,1060,4407,1060,4407,1063,4422,1063,4431,1060,4439,1055,4450,1048,4458,1039,4464,1029,4470,1019,4472,1008,4472,983,4469,972,4461,963,4455,956,4447,952,4439,952,4432,957,4441,957,4448,962,4451,965,4453,970,4455,975,4457,981,4458,987,4458,996,4457,1001,4456,1008,4451,1012,4447,1013,4441,1015,4434,1015,4430,1013,4426,1008,4422,1002,4419,993,4419,974,4421,968,4420,956,4413,965,4408,973,4405,981,4405,1000,4408,1007xe" stroked="f" style="position:absolute;left:4285;top:952;width:269;height:111">
              <v:path arrowok="t"/>
              <v:fill/>
            </v:shape>
            <v:shape coordorigin="4285,952" coordsize="269,111" fillcolor="#000000" filled="t" path="m4300,1001l4301,992,4302,983,4304,973,4306,966,4310,962,4316,957,4323,957,4327,960,4330,962,4333,967,4335,973,4337,981,4338,991,4338,1019,4337,1032,4335,1041,4333,1047,4331,1051,4325,1056,4319,1058,4313,1058,4309,1054,4309,1063,4324,1063,4329,1061,4335,1057,4340,1053,4345,1047,4348,1038,4352,1029,4354,1019,4354,1006,4351,985,4344,967,4342,965,4335,956,4328,952,4315,952,4310,954,4305,957,4299,961,4294,968,4290,977,4287,986,4285,996,4285,1022,4288,1035,4294,1045,4300,1057,4302,1037,4300,1025,4300,1001xe" stroked="f" style="position:absolute;left:4285;top:952;width:269;height:111">
              <v:path arrowok="t"/>
              <v:fill/>
            </v:shape>
            <v:shape coordorigin="4285,952" coordsize="269,111" fillcolor="#000000" filled="t" path="m4309,1063l4309,1054,4306,1046,4302,1037,4300,1057,4309,1063xe" stroked="f" style="position:absolute;left:4285;top:952;width:269;height:111">
              <v:path arrowok="t"/>
              <v:fill/>
            </v:shape>
            <v:shape coordorigin="4285,952" coordsize="269,111" fillcolor="#000000" filled="t" path="m4428,952l4420,956,4421,968,4425,963,4428,959,4432,957,4439,952,4428,952xe" stroked="f" style="position:absolute;left:4285;top:952;width:269;height:111">
              <v:path arrowok="t"/>
              <v:fill/>
            </v:shape>
            <v:shape coordorigin="4285,952" coordsize="269,111" fillcolor="#000000" filled="t" path="m4372,1054l4373,1059,4378,1063,4383,1063,4388,1059,4389,1054,4388,1050,4383,1045,4378,1045,4374,1048,4372,1054xe" stroked="f" style="position:absolute;left:4285;top:952;width:269;height:111">
              <v:path arrowok="t"/>
              <v:fill/>
            </v:shape>
            <v:shape coordorigin="4285,952" coordsize="269,111" fillcolor="#000000" filled="t" path="m4510,952l4501,956,4502,968,4506,963,4509,959,4513,957,4520,952,4510,952xe" stroked="f" style="position:absolute;left:4285;top:952;width:269;height:111">
              <v:path arrowok="t"/>
              <v:fill/>
            </v:shape>
            <v:shape coordorigin="4285,952" coordsize="269,111" fillcolor="#000000" filled="t" path="m4489,1007l4495,1013,4500,1019,4506,1022,4521,1022,4528,1019,4536,1014,4534,1023,4530,1032,4525,1039,4519,1047,4514,1052,4508,1055,4502,1058,4496,1060,4489,1060,4489,1063,4503,1063,4512,1060,4521,1055,4531,1048,4539,1039,4545,1029,4551,1019,4554,1008,4554,983,4550,972,4542,963,4536,956,4529,952,4520,952,4513,957,4522,957,4529,962,4532,965,4535,970,4536,975,4538,981,4539,987,4539,996,4538,1001,4537,1008,4532,1012,4529,1013,4523,1015,4515,1015,4511,1013,4508,1008,4503,1002,4501,993,4501,974,4502,968,4501,956,4495,965,4489,973,4487,981,4487,1000,4489,1007xe" stroked="f" style="position:absolute;left:4285;top:952;width:269;height:111">
              <v:path arrowok="t"/>
              <v:fill/>
            </v:shape>
            <w10:wrap type="none"/>
          </v:group>
        </w:pict>
      </w:r>
      <w:r>
        <w:pict>
          <v:group coordorigin="5051,952" coordsize="262,111" style="position:absolute;margin-left:252.528pt;margin-top:47.6027pt;width:13.12pt;height:5.544pt;mso-position-horizontal-relative:page;mso-position-vertical-relative:paragraph;z-index:-2020">
            <v:shape coordorigin="5051,952" coordsize="262,111" fillcolor="#000000" filled="t" path="m5216,1056l5212,1058,5207,1058,5200,1057,5194,1051,5191,1046,5191,1060,5198,1063,5216,1063,5224,1058,5231,1049,5236,1042,5239,1034,5239,1016,5236,1008,5231,1002,5225,996,5219,994,5204,994,5197,996,5189,1001,5188,1007,5192,1004,5198,1002,5202,1000,5211,1000,5216,1004,5219,1010,5223,1017,5225,1024,5225,1041,5223,1047,5219,1052,5216,1056xe" stroked="f" style="position:absolute;left:5051;top:952;width:262;height:111">
              <v:path arrowok="t"/>
              <v:fill/>
            </v:shape>
            <v:shape coordorigin="5051,952" coordsize="262,111" fillcolor="#000000" filled="t" path="m5189,1041l5187,1035,5186,1029,5186,1020,5187,1014,5188,1007,5189,1001,5191,994,5193,988,5196,983,5199,978,5202,973,5207,969,5211,964,5215,961,5220,959,5224,957,5230,956,5237,955,5237,952,5226,952,5220,953,5214,956,5207,958,5201,962,5194,969,5186,976,5181,983,5177,992,5173,1000,5171,1009,5171,1034,5176,1046,5186,1055,5191,1060,5191,1046,5189,1041xe" stroked="f" style="position:absolute;left:5051;top:952;width:262;height:111">
              <v:path arrowok="t"/>
              <v:fill/>
            </v:shape>
            <v:shape coordorigin="5051,952" coordsize="262,111" fillcolor="#000000" filled="t" path="m5137,1054l5138,1059,5144,1063,5149,1063,5154,1059,5155,1054,5154,1050,5149,1045,5144,1045,5140,1048,5137,1054xe" stroked="f" style="position:absolute;left:5051;top:952;width:262;height:111">
              <v:path arrowok="t"/>
              <v:fill/>
            </v:shape>
            <v:shape coordorigin="5051,952" coordsize="262,111" fillcolor="#000000" filled="t" path="m5259,1048l5254,1050,5252,1056,5259,1062,5264,1063,5285,1063,5297,1058,5304,1049,5310,1043,5313,1035,5313,1019,5311,1013,5308,1009,5305,1004,5300,1000,5293,998,5303,989,5308,981,5308,969,5306,965,5303,960,5298,955,5291,952,5276,952,5270,954,5266,958,5261,962,5257,967,5254,975,5257,976,5262,967,5269,963,5282,963,5286,964,5293,971,5295,975,5295,985,5292,992,5287,999,5283,1001,5279,1004,5274,1005,5270,1006,5273,1008,5277,1008,5285,1010,5292,1014,5297,1020,5300,1027,5301,1031,5301,1041,5299,1045,5295,1050,5291,1054,5287,1056,5281,1056,5277,1055,5272,1054,5266,1050,5263,1049,5259,1048xe" stroked="f" style="position:absolute;left:5051;top:952;width:262;height:111">
              <v:path arrowok="t"/>
              <v:fill/>
            </v:shape>
            <v:shape coordorigin="5051,952" coordsize="262,111" fillcolor="#000000" filled="t" path="m5066,1001l5067,992,5068,983,5069,973,5072,966,5076,962,5082,957,5088,957,5093,960,5096,962,5098,967,5100,973,5103,981,5104,991,5104,1019,5103,1032,5100,1041,5099,1047,5097,1051,5090,1056,5085,1058,5079,1058,5074,1054,5074,1063,5090,1063,5095,1061,5100,1057,5106,1053,5111,1047,5114,1038,5118,1029,5119,1019,5119,1006,5117,985,5109,967,5107,965,5101,956,5093,952,5080,952,5075,954,5071,957,5065,961,5060,968,5056,977,5052,986,5051,996,5051,1022,5053,1035,5059,1045,5066,1057,5068,1037,5066,1025,5066,1001xe" stroked="f" style="position:absolute;left:5051;top:952;width:262;height:111">
              <v:path arrowok="t"/>
              <v:fill/>
            </v:shape>
            <v:shape coordorigin="5051,952" coordsize="262,111" fillcolor="#000000" filled="t" path="m5074,1063l5074,1054,5071,1046,5068,1037,5066,1057,5074,1063xe" stroked="f" style="position:absolute;left:5051;top:952;width:262;height:111">
              <v:path arrowok="t"/>
              <v:fill/>
            </v:shape>
            <w10:wrap type="none"/>
          </v:group>
        </w:pict>
      </w:r>
      <w:r>
        <w:pict>
          <v:group coordorigin="5817,952" coordsize="269,111" style="position:absolute;margin-left:290.827pt;margin-top:47.6027pt;width:13.431pt;height:5.544pt;mso-position-horizontal-relative:page;mso-position-vertical-relative:paragraph;z-index:-2019">
            <v:shape coordorigin="5817,952" coordsize="269,111" fillcolor="#000000" filled="t" path="m5832,1001l5833,992,5834,983,5835,973,5838,966,5842,962,5848,957,5854,957,5859,960,5862,962,5864,967,5866,973,5869,981,5870,991,5870,1019,5869,1032,5866,1041,5865,1047,5863,1051,5856,1056,5851,1058,5845,1058,5840,1054,5840,1063,5856,1063,5861,1061,5866,1057,5872,1053,5877,1047,5880,1038,5884,1029,5885,1019,5885,1006,5883,985,5875,967,5867,956,5859,952,5846,952,5841,954,5837,957,5831,961,5826,968,5822,977,5818,986,5817,996,5817,1022,5819,1035,5825,1045,5832,1057,5834,1037,5832,1025,5832,1001xe" stroked="f" style="position:absolute;left:5817;top:952;width:269;height:111">
              <v:path arrowok="t"/>
              <v:fill/>
            </v:shape>
            <v:shape coordorigin="5817,952" coordsize="269,111" fillcolor="#000000" filled="t" path="m5840,1063l5840,1054,5837,1046,5834,1037,5832,1057,5840,1063xe" stroked="f" style="position:absolute;left:5817;top:952;width:269;height:111">
              <v:path arrowok="t"/>
              <v:fill/>
            </v:shape>
            <v:shape coordorigin="5817,952" coordsize="269,111" fillcolor="#000000" filled="t" path="m5904,1054l5904,1059,5910,1063,5915,1063,5920,1059,5921,1054,5920,1050,5915,1045,5910,1045,5906,1048,5904,1054xe" stroked="f" style="position:absolute;left:5817;top:952;width:269;height:111">
              <v:path arrowok="t"/>
              <v:fill/>
            </v:shape>
            <v:shape coordorigin="5817,952" coordsize="269,111" fillcolor="#000000" filled="t" path="m5933,1033l5978,1033,5941,1021,5978,969,5978,1021,5941,1021,5978,1033,5978,1061,5991,1061,5991,1033,6005,1033,6005,1021,5991,1021,5991,952,5982,952,5933,1023,5933,1033xe" stroked="f" style="position:absolute;left:5817;top:952;width:269;height:111">
              <v:path arrowok="t"/>
              <v:fill/>
            </v:shape>
            <v:shape coordorigin="5817,952" coordsize="269,111" fillcolor="#000000" filled="t" path="m6085,954l6028,954,6018,979,6020,980,6023,975,6026,972,6031,969,6033,968,6037,967,6073,967,6041,1063,6050,1063,6085,957,6085,954xe" stroked="f" style="position:absolute;left:5817;top:952;width:269;height:111">
              <v:path arrowok="t"/>
              <v:fill/>
            </v:shape>
            <w10:wrap type="none"/>
          </v:group>
        </w:pict>
      </w:r>
      <w:r>
        <w:pict>
          <v:group coordorigin="6537,952" coordsize="262,111" style="position:absolute;margin-left:326.827pt;margin-top:47.6027pt;width:13.12pt;height:5.544pt;mso-position-horizontal-relative:page;mso-position-vertical-relative:paragraph;z-index:-2018">
            <v:shape coordorigin="6537,952" coordsize="262,111" fillcolor="#000000" filled="t" path="m6745,1048l6740,1050,6738,1056,6745,1062,6750,1063,6771,1063,6783,1058,6790,1049,6796,1043,6799,1035,6799,1019,6797,1013,6794,1009,6791,1004,6786,1000,6779,998,6789,989,6794,981,6794,969,6792,965,6789,960,6784,955,6777,952,6762,952,6756,954,6752,958,6747,962,6743,967,6740,975,6743,976,6748,967,6755,963,6768,963,6772,964,6779,971,6781,975,6781,985,6778,992,6773,999,6769,1001,6765,1004,6760,1005,6756,1006,6759,1008,6763,1008,6771,1010,6778,1014,6783,1020,6786,1027,6787,1031,6787,1041,6785,1045,6781,1050,6777,1054,6773,1056,6767,1056,6763,1055,6758,1054,6752,1050,6749,1049,6745,1048xe" stroked="f" style="position:absolute;left:6537;top:952;width:262;height:111">
              <v:path arrowok="t"/>
              <v:fill/>
            </v:shape>
            <v:shape coordorigin="6537,952" coordsize="262,111" fillcolor="#000000" filled="t" path="m6552,1001l6553,992,6554,983,6555,973,6558,966,6562,962,6568,957,6574,957,6579,960,6582,962,6584,967,6586,973,6589,981,6590,991,6590,1019,6589,1032,6586,1041,6585,1047,6583,1051,6576,1056,6571,1058,6565,1058,6560,1054,6560,1063,6576,1063,6581,1061,6586,1057,6592,1053,6597,1047,6600,1038,6604,1029,6605,1019,6605,1006,6603,985,6595,967,6587,956,6579,952,6566,952,6561,954,6557,957,6551,961,6546,968,6542,977,6538,986,6537,996,6537,1022,6539,1035,6545,1045,6552,1057,6554,1037,6552,1025,6552,1001xe" stroked="f" style="position:absolute;left:6537;top:952;width:262;height:111">
              <v:path arrowok="t"/>
              <v:fill/>
            </v:shape>
            <v:shape coordorigin="6537,952" coordsize="262,111" fillcolor="#000000" filled="t" path="m6560,1063l6560,1054,6557,1046,6554,1037,6552,1057,6560,1063xe" stroked="f" style="position:absolute;left:6537;top:952;width:262;height:111">
              <v:path arrowok="t"/>
              <v:fill/>
            </v:shape>
            <v:shape coordorigin="6537,952" coordsize="262,111" fillcolor="#000000" filled="t" path="m6624,1054l6624,1059,6630,1063,6635,1063,6640,1059,6641,1054,6640,1050,6635,1045,6630,1045,6626,1048,6624,1054xe" stroked="f" style="position:absolute;left:6537;top:952;width:262;height:111">
              <v:path arrowok="t"/>
              <v:fill/>
            </v:shape>
            <v:shape coordorigin="6537,952" coordsize="262,111" fillcolor="#000000" filled="t" path="m6653,1033l6698,1033,6661,1021,6698,969,6698,1021,6661,1021,6698,1033,6698,1061,6711,1061,6711,1033,6725,1033,6725,1021,6711,1021,6711,952,6702,952,6653,1023,6653,1033xe" stroked="f" style="position:absolute;left:6537;top:952;width:262;height:111">
              <v:path arrowok="t"/>
              <v:fill/>
            </v:shape>
            <w10:wrap type="none"/>
          </v:group>
        </w:pict>
      </w:r>
      <w:r>
        <w:pict>
          <v:group coordorigin="7257,952" coordsize="270,111" style="position:absolute;margin-left:362.827pt;margin-top:47.6027pt;width:13.478pt;height:5.544pt;mso-position-horizontal-relative:page;mso-position-vertical-relative:paragraph;z-index:-2017">
            <v:shape coordorigin="7257,952" coordsize="270,111" fillcolor="#000000" filled="t" path="m7477,1041l7475,1035,7474,1029,7474,1020,7474,1014,7475,1007,7476,1001,7478,994,7481,988,7484,983,7486,978,7490,973,7494,969,7498,964,7503,961,7507,959,7511,957,7517,956,7524,955,7524,952,7514,952,7508,953,7501,956,7495,958,7488,962,7481,969,7474,976,7468,983,7465,992,7461,1000,7459,1009,7459,1034,7464,1046,7474,1055,7479,1060,7478,1046,7477,1041xe" stroked="f" style="position:absolute;left:7257;top:952;width:270;height:111">
              <v:path arrowok="t"/>
              <v:fill/>
            </v:shape>
            <v:shape coordorigin="7257,952" coordsize="270,111" fillcolor="#000000" filled="t" path="m7383,1048l7379,1050,7377,1056,7384,1062,7388,1063,7410,1063,7421,1058,7429,1049,7435,1043,7438,1035,7438,1019,7436,1013,7433,1009,7429,1004,7424,1000,7418,998,7427,989,7432,981,7432,969,7431,965,7427,960,7423,955,7416,952,7401,952,7395,954,7390,958,7386,962,7382,967,7379,975,7381,976,7387,967,7394,963,7407,963,7411,964,7418,971,7419,975,7419,985,7416,992,7412,999,7407,1001,7403,1004,7399,1005,7395,1006,7397,1008,7402,1008,7406,1009,7413,1012,7419,1016,7423,1023,7425,1027,7426,1031,7426,1041,7424,1045,7420,1050,7416,1054,7411,1056,7406,1056,7402,1055,7397,1054,7390,1050,7387,1049,7383,1048xe" stroked="f" style="position:absolute;left:7257;top:952;width:270;height:111">
              <v:path arrowok="t"/>
              <v:fill/>
            </v:shape>
            <v:shape coordorigin="7257,952" coordsize="270,111" fillcolor="#000000" filled="t" path="m7344,1054l7344,1059,7350,1063,7355,1063,7360,1059,7361,1054,7360,1050,7355,1045,7350,1045,7346,1048,7344,1054xe" stroked="f" style="position:absolute;left:7257;top:952;width:270;height:111">
              <v:path arrowok="t"/>
              <v:fill/>
            </v:shape>
            <v:shape coordorigin="7257,952" coordsize="270,111" fillcolor="#000000" filled="t" path="m7272,1001l7273,992,7274,983,7275,973,7278,966,7282,962,7288,957,7294,957,7299,960,7302,962,7304,967,7306,973,7309,981,7310,991,7310,1019,7309,1032,7306,1041,7305,1047,7303,1051,7296,1056,7291,1058,7285,1058,7280,1054,7280,1063,7296,1063,7301,1061,7306,1057,7312,1053,7317,1047,7320,1038,7324,1029,7325,1019,7325,1006,7323,985,7315,967,7307,956,7299,952,7286,952,7281,954,7277,957,7271,961,7266,968,7262,977,7258,986,7257,996,7257,1022,7259,1035,7265,1045,7272,1057,7274,1037,7272,1025,7272,1001xe" stroked="f" style="position:absolute;left:7257;top:952;width:270;height:111">
              <v:path arrowok="t"/>
              <v:fill/>
            </v:shape>
            <v:shape coordorigin="7257,952" coordsize="270,111" fillcolor="#000000" filled="t" path="m7280,1063l7280,1054,7277,1046,7274,1037,7272,1057,7280,1063xe" stroked="f" style="position:absolute;left:7257;top:952;width:270;height:111">
              <v:path arrowok="t"/>
              <v:fill/>
            </v:shape>
            <v:shape coordorigin="7257,952" coordsize="270,111" fillcolor="#000000" filled="t" path="m7503,1056l7499,1058,7495,1058,7487,1057,7481,1051,7478,1046,7479,1060,7485,1063,7503,1063,7512,1058,7518,1049,7523,1042,7526,1034,7526,1016,7523,1008,7518,1002,7513,996,7506,994,7492,994,7484,996,7476,1001,7475,1007,7480,1004,7485,1002,7490,1000,7498,1000,7503,1004,7507,1010,7510,1017,7512,1024,7512,1041,7510,1047,7507,1052,7503,1056xe" stroked="f" style="position:absolute;left:7257;top:952;width:270;height:111">
              <v:path arrowok="t"/>
              <v:fill/>
            </v:shape>
            <w10:wrap type="none"/>
          </v:group>
        </w:pict>
      </w:r>
      <w:r>
        <w:pict>
          <v:group coordorigin="7888,952" coordsize="265,111" style="position:absolute;margin-left:394.388pt;margin-top:47.6027pt;width:13.257pt;height:5.544pt;mso-position-horizontal-relative:page;mso-position-vertical-relative:paragraph;z-index:-2016">
            <v:shape coordorigin="7888,952" coordsize="265,111" fillcolor="#000000" filled="t" path="m8034,1029l8020,1044,8005,1058,8005,1061,8068,1061,8075,1040,8073,1040,8070,1044,8064,1048,8059,1049,8055,1049,8022,1049,8025,1046,8033,1037,8046,1023,8055,1014,8061,1005,8065,996,8068,991,8069,985,8069,972,8066,966,8060,960,8054,955,8047,952,8031,952,8024,955,8018,960,8013,965,8010,972,8008,982,8011,982,8013,976,8016,972,8020,969,8025,966,8029,964,8040,964,8045,966,8049,971,8053,975,8056,980,8056,996,8052,1006,8044,1017,8034,1029xe" stroked="f" style="position:absolute;left:7888;top:952;width:265;height:111">
              <v:path arrowok="t"/>
              <v:fill/>
            </v:shape>
            <v:shape coordorigin="7888,952" coordsize="265,111" fillcolor="#000000" filled="t" path="m8115,954l8094,996,8104,996,8112,997,8118,1000,8125,1003,8131,1007,8135,1013,8139,1018,8141,1024,8141,1037,8139,1043,8134,1048,8129,1052,8124,1055,8114,1055,8106,1050,8102,1048,8097,1047,8093,1048,8091,1055,8095,1059,8098,1062,8103,1063,8115,1063,8122,1061,8128,1058,8132,1056,8139,1050,8143,1047,8145,1043,8148,1038,8150,1033,8151,1028,8151,1013,8148,1004,8141,997,8133,989,8122,984,8108,982,8115,968,8147,968,8153,954,8115,954xe" stroked="f" style="position:absolute;left:7888;top:952;width:265;height:111">
              <v:path arrowok="t"/>
              <v:fill/>
            </v:shape>
            <v:shape coordorigin="7888,952" coordsize="265,111" fillcolor="#000000" filled="t" path="m7975,1054l7976,1059,7981,1063,7986,1063,7991,1059,7992,1054,7991,1050,7986,1045,7981,1045,7977,1048,7975,1054xe" stroked="f" style="position:absolute;left:7888;top:952;width:265;height:111">
              <v:path arrowok="t"/>
              <v:fill/>
            </v:shape>
            <v:shape coordorigin="7888,952" coordsize="265,111" fillcolor="#000000" filled="t" path="m7903,1001l7904,992,7905,983,7907,973,7909,966,7913,962,7919,957,7925,957,7930,960,7933,962,7936,967,7937,973,7940,981,7941,991,7941,1019,7940,1032,7938,1041,7936,1047,7934,1051,7928,1056,7922,1058,7916,1058,7912,1054,7912,1063,7927,1063,7932,1061,7938,1057,7943,1053,7948,1047,7951,1038,7955,1029,7957,1019,7957,1006,7954,985,7946,967,7944,965,7938,956,7931,952,7917,952,7913,954,7908,957,7902,961,7897,968,7893,977,7890,986,7888,996,7888,1022,7891,1035,7896,1045,7903,1057,7905,1037,7903,1025,7903,1001xe" stroked="f" style="position:absolute;left:7888;top:952;width:265;height:111">
              <v:path arrowok="t"/>
              <v:fill/>
            </v:shape>
            <v:shape coordorigin="7888,952" coordsize="265,111" fillcolor="#000000" filled="t" path="m7912,1063l7912,1054,7909,1046,7905,1037,7903,1057,7912,1063xe" stroked="f" style="position:absolute;left:7888;top:952;width:265;height:111">
              <v:path arrowok="t"/>
              <v:fill/>
            </v:shape>
            <w10:wrap type="none"/>
          </v:group>
        </w:pict>
      </w:r>
      <w:r>
        <w:pict>
          <v:group coordorigin="8517,952" coordsize="265,111" style="position:absolute;margin-left:425.857pt;margin-top:47.6027pt;width:13.258pt;height:5.544pt;mso-position-horizontal-relative:page;mso-position-vertical-relative:paragraph;z-index:-2015">
            <v:shape coordorigin="8517,952" coordsize="265,111" fillcolor="#000000" filled="t" path="m8744,954l8724,996,8734,996,8741,997,8747,1000,8754,1003,8760,1007,8764,1013,8768,1018,8770,1024,8770,1037,8768,1043,8763,1048,8759,1052,8753,1055,8743,1055,8735,1050,8731,1048,8727,1047,8722,1048,8720,1055,8725,1059,8727,1062,8732,1063,8745,1063,8751,1061,8757,1058,8761,1056,8769,1050,8772,1047,8775,1043,8777,1038,8779,1033,8781,1028,8781,1013,8777,1004,8770,997,8762,989,8751,984,8737,982,8744,968,8776,968,8782,954,8744,954xe" stroked="f" style="position:absolute;left:8517;top:952;width:265;height:111">
              <v:path arrowok="t"/>
              <v:fill/>
            </v:shape>
            <v:shape coordorigin="8517,952" coordsize="265,111" fillcolor="#000000" filled="t" path="m8692,1061l8692,1058,8687,1058,8682,1057,8679,1052,8678,1048,8678,952,8676,952,8650,965,8651,967,8657,965,8663,966,8665,972,8666,977,8666,1048,8665,1053,8660,1057,8657,1058,8652,1058,8652,1061,8692,1061xe" stroked="f" style="position:absolute;left:8517;top:952;width:265;height:111">
              <v:path arrowok="t"/>
              <v:fill/>
            </v:shape>
            <v:shape coordorigin="8517,952" coordsize="265,111" fillcolor="#000000" filled="t" path="m8604,1054l8605,1059,8610,1063,8615,1063,8621,1059,8622,1054,8621,1050,8615,1045,8610,1045,8607,1048,8604,1054xe" stroked="f" style="position:absolute;left:8517;top:952;width:265;height:111">
              <v:path arrowok="t"/>
              <v:fill/>
            </v:shape>
            <v:shape coordorigin="8517,952" coordsize="265,111" fillcolor="#000000" filled="t" path="m8533,1001l8533,992,8535,983,8536,973,8539,966,8542,962,8548,957,8555,957,8560,960,8563,962,8565,967,8567,973,8569,981,8571,991,8571,1019,8569,1032,8567,1041,8565,1047,8563,1051,8557,1056,8551,1058,8545,1058,8541,1054,8541,1063,8556,1063,8562,1061,8567,1057,8573,1053,8577,1047,8581,1038,8584,1029,8586,1019,8586,1006,8583,985,8576,967,8574,965,8567,956,8560,952,8547,952,8542,954,8537,957,8531,961,8526,968,8523,977,8519,986,8517,996,8517,1022,8520,1035,8526,1045,8532,1057,8534,1037,8533,1025,8533,1001xe" stroked="f" style="position:absolute;left:8517;top:952;width:265;height:111">
              <v:path arrowok="t"/>
              <v:fill/>
            </v:shape>
            <v:shape coordorigin="8517,952" coordsize="265,111" fillcolor="#000000" filled="t" path="m8541,1063l8541,1054,8538,1046,8534,1037,8532,1057,8541,1063xe" stroked="f" style="position:absolute;left:8517;top:952;width:265;height:111">
              <v:path arrowok="t"/>
              <v:fill/>
            </v:shape>
            <w10:wrap type="none"/>
          </v:group>
        </w:pict>
      </w:r>
      <w:r>
        <w:pict>
          <v:group coordorigin="9163,2207" coordsize="269,111" style="position:absolute;margin-left:458.138pt;margin-top:110.341pt;width:13.442pt;height:5.544pt;mso-position-horizontal-relative:page;mso-position-vertical-relative:page;z-index:-2014">
            <v:shape coordorigin="9163,2207" coordsize="269,111" fillcolor="#000000" filled="t" path="m9250,2309l9251,2313,9256,2318,9261,2318,9266,2313,9267,2309,9266,2305,9261,2300,9256,2300,9252,2303,9250,2309xe" stroked="f" style="position:absolute;left:9163;top:2207;width:269;height:111">
              <v:path arrowok="t"/>
              <v:fill/>
            </v:shape>
            <v:shape coordorigin="9163,2207" coordsize="269,111" fillcolor="#000000" filled="t" path="m9298,2256l9299,2247,9300,2237,9301,2228,9304,2221,9308,2217,9314,2212,9320,2212,9325,2215,9328,2217,9330,2221,9332,2227,9335,2236,9336,2246,9336,2274,9335,2287,9332,2296,9331,2302,9329,2306,9322,2311,9317,2312,9311,2312,9306,2309,9306,2317,9322,2317,9327,2315,9332,2312,9338,2308,9343,2301,9346,2293,9350,2284,9351,2274,9351,2261,9349,2239,9341,2222,9339,2219,9333,2211,9325,2207,9312,2207,9307,2209,9303,2212,9297,2216,9292,2223,9288,2232,9284,2240,9283,2251,9283,2277,9285,2289,9291,2299,9298,2311,9300,2291,9298,2280,9298,2256xe" stroked="f" style="position:absolute;left:9163;top:2207;width:269;height:111">
              <v:path arrowok="t"/>
              <v:fill/>
            </v:shape>
            <v:shape coordorigin="9163,2207" coordsize="269,111" fillcolor="#000000" filled="t" path="m9367,2262l9372,2268,9378,2274,9384,2277,9398,2277,9406,2274,9414,2269,9412,2278,9408,2286,9403,2294,9397,2302,9391,2307,9386,2310,9380,2313,9373,2315,9367,2315,9367,2318,9381,2318,9390,2315,9399,2309,9409,2303,9417,2294,9423,2284,9429,2274,9432,2263,9432,2238,9428,2227,9420,2218,9414,2210,9406,2207,9398,2207,9391,2212,9400,2212,9407,2217,9410,2220,9412,2224,9414,2230,9416,2236,9417,2242,9417,2251,9416,2256,9415,2263,9410,2267,9407,2268,9400,2270,9393,2270,9389,2267,9385,2263,9381,2257,9378,2248,9378,2229,9380,2222,9379,2211,9372,2220,9367,2227,9364,2236,9364,2255,9367,2262xe" stroked="f" style="position:absolute;left:9163;top:2207;width:269;height:111">
              <v:path arrowok="t"/>
              <v:fill/>
            </v:shape>
            <v:shape coordorigin="9163,2207" coordsize="269,111" fillcolor="#000000" filled="t" path="m9178,2256l9179,2247,9180,2237,9182,2228,9184,2221,9188,2217,9194,2212,9200,2212,9205,2215,9208,2217,9211,2221,9212,2227,9215,2236,9216,2246,9216,2274,9215,2287,9213,2296,9211,2302,9209,2306,9203,2311,9197,2312,9191,2312,9187,2309,9187,2317,9202,2317,9207,2315,9213,2312,9218,2308,9223,2301,9226,2293,9230,2284,9232,2274,9232,2261,9229,2239,9221,2222,9219,2219,9213,2211,9206,2207,9192,2207,9188,2209,9183,2212,9177,2216,9172,2223,9168,2232,9165,2240,9163,2251,9163,2277,9166,2289,9171,2299,9178,2311,9180,2291,9178,2280,9178,2256xe" stroked="f" style="position:absolute;left:9163;top:2207;width:269;height:111">
              <v:path arrowok="t"/>
              <v:fill/>
            </v:shape>
            <v:shape coordorigin="9163,2207" coordsize="269,111" fillcolor="#000000" filled="t" path="m9187,2317l9187,2309,9184,2301,9180,2291,9178,2311,9187,2317xe" stroked="f" style="position:absolute;left:9163;top:2207;width:269;height:111">
              <v:path arrowok="t"/>
              <v:fill/>
            </v:shape>
            <v:shape coordorigin="9163,2207" coordsize="269,111" fillcolor="#000000" filled="t" path="m9387,2207l9379,2211,9380,2222,9384,2218,9387,2214,9391,2212,9398,2207,9387,2207xe" stroked="f" style="position:absolute;left:9163;top:2207;width:269;height:111">
              <v:path arrowok="t"/>
              <v:fill/>
            </v:shape>
            <v:shape coordorigin="9163,2207" coordsize="269,111" fillcolor="#000000" filled="t" path="m9306,2317l9306,2309,9303,2301,9300,2291,9298,2311,9306,2317xe" stroked="f" style="position:absolute;left:9163;top:2207;width:269;height:111">
              <v:path arrowok="t"/>
              <v:fill/>
            </v:shape>
            <w10:wrap type="none"/>
          </v:group>
        </w:pict>
      </w:r>
      <w:r>
        <w:pict>
          <v:group coordorigin="3971,1913" coordsize="49,101" style="position:absolute;margin-left:198.568pt;margin-top:95.6356pt;width:2.431pt;height:5.026pt;mso-position-horizontal-relative:page;mso-position-vertical-relative:paragraph;z-index:-2013">
            <v:shape coordorigin="3971,1913" coordsize="49,101" fillcolor="#000000" filled="t" path="m3981,1947l3981,1994,3981,1999,3983,2004,3988,2009,3995,2013,4009,2013,4016,2008,4020,1998,4018,1997,4015,2002,4008,2004,4003,2000,4003,1996,4003,1947,4020,1947,4020,1939,4003,1939,4003,1913,4000,1913,3997,1919,3993,1925,3988,1930,3983,1935,3978,1940,3971,1944,3971,1947,3981,1947xe" stroked="f" style="position:absolute;left:3971;top:1913;width:49;height:101">
              <v:path arrowok="t"/>
              <v:fill/>
            </v:shape>
            <w10:wrap type="none"/>
          </v:group>
        </w:pict>
      </w:r>
      <w:r>
        <w:pict>
          <v:group coordorigin="3633,1897" coordsize="188,128" style="position:absolute;margin-left:181.644pt;margin-top:94.8276pt;width:9.379pt;height:6.393pt;mso-position-horizontal-relative:page;mso-position-vertical-relative:paragraph;z-index:-2012">
            <v:shape coordorigin="3643,1907" coordsize="39,106" fillcolor="#000000" filled="t" path="m3673,2002l3673,1907,3643,1907,3649,1910,3652,1917,3652,2002,3650,2007,3643,2009,3643,2012,3682,2012,3676,2008,3673,2002xe" stroked="f" style="position:absolute;left:3643;top:1907;width:39;height:106">
              <v:path arrowok="t"/>
              <v:fill/>
            </v:shape>
            <v:shape coordorigin="3732,1907" coordsize="79,108" fillcolor="#000000" filled="t" path="m3741,1922l3741,2014,3743,2014,3755,2006,3761,2011,3762,1993,3762,1954,3766,1949,3771,1946,3775,1946,3781,1948,3783,1951,3786,1955,3787,1962,3787,1985,3787,1993,3785,1998,3784,2002,3782,2014,3788,2013,3793,2009,3798,2006,3803,2001,3806,1994,3809,1988,3810,1981,3810,1966,3809,1959,3807,1954,3804,1949,3801,1945,3796,1942,3792,1939,3787,1937,3775,1937,3768,1940,3762,1947,3762,1907,3732,1907,3736,1910,3740,1915,3741,1922xe" stroked="f" style="position:absolute;left:3732;top:1907;width:79;height:108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TABLE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2.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Eigen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values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principal</w:t>
      </w:r>
      <w:r>
        <w:rPr>
          <w:rFonts w:ascii="Times New Roman" w:cs="Times New Roman" w:eastAsia="Times New Roman" w:hAnsi="Times New Roman"/>
          <w:color w:val="000000"/>
          <w:spacing w:val="-10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components</w:t>
      </w:r>
      <w:r>
        <w:rPr>
          <w:rFonts w:ascii="Times New Roman" w:cs="Times New Roman" w:eastAsia="Times New Roman" w:hAnsi="Times New Roman"/>
          <w:color w:val="000000"/>
          <w:spacing w:val="14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wa</w:t>
      </w:r>
      <w:r>
        <w:rPr>
          <w:rFonts w:ascii="Times New Roman" w:cs="Times New Roman" w:eastAsia="Times New Roman" w:hAnsi="Times New Roman"/>
          <w:color w:val="000000"/>
          <w:spacing w:val="-3"/>
          <w:w w:val="117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er</w:t>
      </w:r>
      <w:r>
        <w:rPr>
          <w:rFonts w:ascii="Times New Roman" w:cs="Times New Roman" w:eastAsia="Times New Roman" w:hAnsi="Times New Roman"/>
          <w:color w:val="000000"/>
          <w:spacing w:val="8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quality</w:t>
      </w:r>
      <w:r>
        <w:rPr>
          <w:rFonts w:ascii="Times New Roman" w:cs="Times New Roman" w:eastAsia="Times New Roman" w:hAnsi="Times New Roman"/>
          <w:color w:val="000000"/>
          <w:spacing w:val="-8"/>
          <w:w w:val="117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parame</w:t>
      </w:r>
      <w:r>
        <w:rPr>
          <w:rFonts w:ascii="Times New Roman" w:cs="Times New Roman" w:eastAsia="Times New Roman" w:hAnsi="Times New Roman"/>
          <w:color w:val="000000"/>
          <w:spacing w:val="-3"/>
          <w:w w:val="121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7"/>
          <w:sz w:val="14"/>
          <w:szCs w:val="14"/>
        </w:rPr>
        <w:t>ers.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4"/>
          <w:szCs w:val="24"/>
        </w:rPr>
        <w:jc w:val="left"/>
        <w:spacing w:before="16" w:line="240" w:lineRule="exact"/>
      </w:pPr>
      <w:r>
        <w:rPr>
          <w:sz w:val="24"/>
          <w:szCs w:val="24"/>
        </w:rPr>
      </w:r>
    </w:p>
    <w:tbl>
      <w:tblPr>
        <w:tblW w:type="auto" w:w="0"/>
        <w:tblLook w:val="01E0"/>
        <w:jc w:val="left"/>
        <w:tblInd w:type="dxa" w:w="1294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314"/>
        </w:trPr>
        <w:tc>
          <w:tcPr>
            <w:tcW w:type="dxa" w:w="828"/>
            <w:tcBorders>
              <w:top w:color="000000" w:space="0" w:sz="8" w:val="single"/>
              <w:left w:color="000000" w:space="0" w:sz="5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701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629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811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541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8" w:val="single"/>
            </w:tcBorders>
          </w:tcPr>
          <w:p/>
        </w:tc>
        <w:tc>
          <w:tcPr>
            <w:tcW w:type="dxa" w:w="569"/>
            <w:tcBorders>
              <w:top w:color="000000" w:space="0" w:sz="8" w:val="single"/>
              <w:left w:color="000000" w:space="0" w:sz="8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7"/>
        </w:trPr>
        <w:tc>
          <w:tcPr>
            <w:tcW w:type="dxa" w:w="828"/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701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629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811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541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720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/>
        </w:tc>
        <w:tc>
          <w:tcPr>
            <w:tcW w:type="dxa" w:w="569"/>
            <w:tcBorders>
              <w:top w:color="000000" w:space="0" w:sz="5" w:val="single"/>
              <w:left w:color="000000" w:space="0" w:sz="8" w:val="single"/>
              <w:bottom w:color="000000" w:space="0" w:sz="8" w:val="single"/>
              <w:right w:color="000000" w:space="0" w:sz="5" w:val="single"/>
            </w:tcBorders>
          </w:tcPr>
          <w:p/>
        </w:tc>
      </w:tr>
    </w:tbl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left"/>
        <w:spacing w:before="41" w:line="140" w:lineRule="exact"/>
        <w:ind w:left="123"/>
      </w:pPr>
      <w:r>
        <w:pict>
          <v:group coordorigin="7527,516" coordsize="679,110" style="position:absolute;margin-left:376.344pt;margin-top:25.7875pt;width:33.955pt;height:5.518pt;mso-position-horizontal-relative:page;mso-position-vertical-relative:paragraph;z-index:-2011">
            <v:shape coordorigin="7527,516" coordsize="679,110" fillcolor="#000000" filled="t" path="m7956,559l7956,606,7957,611,7958,616,7963,621,7970,625,7984,625,7991,620,7995,610,7993,608,7990,613,7983,616,7979,612,7978,608,7978,559,7995,559,7995,551,7978,551,7978,524,7976,524,7972,531,7968,536,7963,541,7959,547,7953,551,7947,556,7947,559,7956,559xe" stroked="f" style="position:absolute;left:7527;top:516;width:679;height:110">
              <v:path arrowok="t"/>
              <v:fill/>
            </v:shape>
            <v:shape coordorigin="7527,516" coordsize="679,110" fillcolor="#000000" filled="t" path="m8008,525l8008,531,8012,536,8017,540,8023,540,8029,536,8032,531,8032,525,8029,519,8023,516,8017,516,8012,519,8008,525xe" stroked="f" style="position:absolute;left:7527;top:516;width:679;height:110">
              <v:path arrowok="t"/>
              <v:fill/>
            </v:shape>
            <v:shape coordorigin="7527,516" coordsize="679,110" fillcolor="#000000" filled="t" path="m8031,614l8031,551,8000,551,8006,555,8009,561,8009,614,8008,618,8000,621,8000,624,8040,624,8034,620,8031,614xe" stroked="f" style="position:absolute;left:7527;top:516;width:679;height:110">
              <v:path arrowok="t"/>
              <v:fill/>
            </v:shape>
            <v:shape coordorigin="7527,516" coordsize="679,110" fillcolor="#000000" filled="t" path="m8091,611l8089,617,8084,621,8079,621,8073,616,8072,609,8071,605,8071,626,8093,626,8091,611xe" stroked="f" style="position:absolute;left:7527;top:516;width:679;height:110">
              <v:path arrowok="t"/>
              <v:fill/>
            </v:shape>
            <v:shape coordorigin="7527,516" coordsize="679,110" fillcolor="#000000" filled="t" path="m8071,626l8071,605,8070,599,8070,583,8071,575,8071,569,8072,563,8075,557,8079,554,8084,554,8087,556,8092,563,8093,567,8093,573,8093,596,8092,606,8091,611,8093,626,8102,622,8108,613,8113,607,8116,598,8116,580,8114,574,8112,568,8109,562,8105,557,8099,554,8094,551,8088,549,8071,549,8063,553,8057,561,8051,568,8048,577,8048,598,8051,607,8056,615,8062,622,8071,626xe" stroked="f" style="position:absolute;left:7527;top:516;width:679;height:110">
              <v:path arrowok="t"/>
              <v:fill/>
            </v:shape>
            <v:shape coordorigin="7527,516" coordsize="679,110" fillcolor="#000000" filled="t" path="m8169,621l8169,624,8206,624,8201,620,8198,614,8198,571,8198,566,8196,559,8191,553,8184,549,8179,549,8171,550,8164,553,8161,556,8157,560,8157,551,8127,551,8133,555,8135,561,8135,614,8134,618,8127,621,8127,624,8164,624,8160,620,8157,613,8157,569,8161,563,8165,559,8169,559,8176,564,8176,570,8176,613,8175,618,8169,621xe" stroked="f" style="position:absolute;left:7527;top:516;width:679;height:110">
              <v:path arrowok="t"/>
              <v:fill/>
            </v:shape>
            <v:shape coordorigin="7527,516" coordsize="679,110" fillcolor="#000000" filled="t" path="m7566,551l7527,551,7531,555,7534,558,7536,563,7539,570,7564,626,7567,626,7592,569,7595,562,7597,558,7601,554,7604,551,7580,551,7585,555,7588,560,7588,562,7587,567,7584,574,7574,598,7562,570,7560,565,7559,559,7561,555,7566,554,7566,551xe" stroked="f" style="position:absolute;left:7527;top:516;width:679;height:110">
              <v:path arrowok="t"/>
              <v:fill/>
            </v:shape>
            <v:shape coordorigin="7527,516" coordsize="679,110" fillcolor="#000000" filled="t" path="m7613,611l7613,615,7617,621,7623,625,7627,625,7634,601,7637,595,7640,591,7651,578,7635,585,7625,591,7620,596,7615,600,7613,605,7613,611xe" stroked="f" style="position:absolute;left:7527;top:516;width:679;height:110">
              <v:path arrowok="t"/>
              <v:fill/>
            </v:shape>
            <v:shape coordorigin="7527,516" coordsize="679,110" fillcolor="#000000" filled="t" path="m7673,578l7673,570,7672,565,7670,559,7668,556,7664,553,7660,550,7654,549,7642,549,7636,550,7631,552,7626,553,7621,556,7616,563,7614,570,7615,575,7620,579,7626,580,7631,579,7636,573,7636,569,7633,564,7631,560,7635,556,7641,555,7647,556,7651,562,7651,565,7651,578,7640,591,7645,587,7651,583,7651,607,7645,612,7642,612,7638,611,7634,606,7634,601,7627,625,7634,625,7642,621,7651,613,7653,620,7655,622,7661,625,7665,625,7672,624,7677,621,7683,614,7677,615,7673,612,7673,606,7673,578xe" stroked="f" style="position:absolute;left:7527;top:516;width:679;height:110">
              <v:path arrowok="t"/>
              <v:fill/>
            </v:shape>
            <v:shape coordorigin="7527,516" coordsize="679,110" fillcolor="#000000" filled="t" path="m7719,614l7719,518,7689,518,7695,522,7698,528,7698,614,7696,618,7689,621,7689,624,7728,624,7722,620,7719,614xe" stroked="f" style="position:absolute;left:7527;top:516;width:679;height:110">
              <v:path arrowok="t"/>
              <v:fill/>
            </v:shape>
            <v:shape coordorigin="7527,516" coordsize="679,110" fillcolor="#000000" filled="t" path="m7764,614l7764,551,7733,551,7739,555,7742,561,7742,614,7741,618,7733,621,7733,624,7773,624,7767,620,7764,614xe" stroked="f" style="position:absolute;left:7527;top:516;width:679;height:110">
              <v:path arrowok="t"/>
              <v:fill/>
            </v:shape>
            <v:shape coordorigin="7527,516" coordsize="679,110" fillcolor="#000000" filled="t" path="m7741,525l7741,531,7745,536,7750,540,7756,540,7762,536,7765,531,7765,525,7762,519,7756,516,7750,516,7745,519,7741,525xe" stroked="f" style="position:absolute;left:7527;top:516;width:679;height:110">
              <v:path arrowok="t"/>
              <v:fill/>
            </v:shape>
            <v:shape coordorigin="7527,516" coordsize="679,110" fillcolor="#000000" filled="t" path="m7829,626l7860,620,7855,617,7851,612,7851,608,7851,518,7819,518,7824,522,7828,526,7829,530,7829,558,7823,552,7818,550,7811,549,7807,563,7810,558,7815,557,7821,557,7825,560,7829,568,7829,606,7825,613,7821,617,7816,617,7811,615,7807,610,7806,606,7804,601,7800,626,7809,626,7816,625,7822,622,7825,619,7829,615,7829,626xe" stroked="f" style="position:absolute;left:7527;top:516;width:679;height:110">
              <v:path arrowok="t"/>
              <v:fill/>
            </v:shape>
            <v:shape coordorigin="7527,516" coordsize="679,110" fillcolor="#000000" filled="t" path="m7782,574l7781,581,7781,599,7783,607,7787,614,7793,622,7800,626,7804,601,7804,594,7804,577,7804,571,7806,567,7807,563,7811,549,7806,549,7801,550,7796,554,7791,557,7788,562,7785,568,7782,574xe" stroked="f" style="position:absolute;left:7527;top:516;width:679;height:110">
              <v:path arrowok="t"/>
              <v:fill/>
            </v:shape>
            <v:shape coordorigin="7527,516" coordsize="679,110" fillcolor="#000000" filled="t" path="m7871,611l7871,615,7875,621,7881,625,7885,625,7892,601,7895,595,7898,591,7909,578,7893,585,7883,591,7878,596,7873,600,7871,605,7871,611xe" stroked="f" style="position:absolute;left:7527;top:516;width:679;height:110">
              <v:path arrowok="t"/>
              <v:fill/>
            </v:shape>
            <v:shape coordorigin="7527,516" coordsize="679,110" fillcolor="#000000" filled="t" path="m7931,578l7931,570,7931,565,7929,559,7926,556,7922,553,7918,550,7913,549,7900,549,7895,550,7889,552,7884,553,7880,556,7874,563,7872,570,7873,575,7878,579,7884,580,7889,579,7894,573,7894,569,7891,564,7889,560,7893,556,7899,555,7905,556,7909,562,7909,565,7909,578,7898,591,7903,587,7909,583,7909,607,7903,612,7900,612,7896,611,7892,606,7892,601,7885,625,7892,625,7900,621,7909,613,7911,620,7914,622,7919,625,7923,625,7930,624,7936,621,7941,614,7936,615,7931,612,7931,606,7931,578xe" stroked="f" style="position:absolute;left:7527;top:516;width:679;height:110">
              <v:path arrowok="t"/>
              <v:fill/>
            </v:shape>
            <w10:wrap type="none"/>
          </v:group>
        </w:pict>
      </w:r>
      <w:r>
        <w:pict>
          <v:group coordorigin="2812,828" coordsize="114,106" style="position:absolute;margin-left:140.618pt;margin-top:41.3934pt;width:5.685pt;height:5.283pt;mso-position-horizontal-relative:page;mso-position-vertical-relative:paragraph;z-index:-2010">
            <v:shape coordorigin="2812,828" coordsize="114,106" fillcolor="#000000" filled="t" path="m2893,934l2926,934,2921,930,2915,924,2912,919,2886,884,2883,867,2879,874,2872,878,2869,879,2863,880,2859,885,2893,934xe" stroked="f" style="position:absolute;left:2812;top:828;width:114;height:106">
              <v:path arrowok="t"/>
              <v:fill/>
            </v:shape>
            <v:shape coordorigin="2812,828" coordsize="114,106" fillcolor="#000000" filled="t" path="m2861,828l2812,828,2812,831,2817,831,2822,832,2827,837,2827,841,2827,921,2826,926,2821,930,2817,931,2812,931,2812,934,2866,934,2866,931,2862,931,2857,929,2852,924,2852,921,2852,885,2859,885,2863,880,2852,880,2852,834,2868,834,2875,835,2882,843,2884,849,2884,863,2883,867,2886,884,2893,882,2898,880,2901,876,2907,871,2910,865,2910,851,2908,845,2904,840,2900,836,2895,832,2889,831,2884,829,2874,828,2861,828xe" stroked="f" style="position:absolute;left:2812;top:828;width:114;height:106">
              <v:path arrowok="t"/>
              <v:fill/>
            </v:shape>
            <w10:wrap type="none"/>
          </v:group>
        </w:pict>
      </w:r>
      <w:r>
        <w:pict>
          <v:group coordorigin="3252,825" coordsize="3728,111" style="position:absolute;margin-left:162.578pt;margin-top:41.2714pt;width:186.408pt;height:5.529pt;mso-position-horizontal-relative:page;mso-position-vertical-relative:paragraph;z-index:-2009">
            <v:shape coordorigin="3252,825" coordsize="3728,111" fillcolor="#000000" filled="t" path="m4733,896l4733,936,4738,932,4739,931,4743,930,4750,931,4754,933,4761,935,4767,936,4781,936,4789,933,4796,926,4803,920,4807,913,4807,897,4805,891,4800,885,4796,880,4788,874,4775,868,4766,864,4761,861,4755,856,4751,852,4749,845,4751,838,4757,833,4761,831,4774,831,4780,834,4786,839,4792,845,4795,852,4797,861,4800,861,4799,825,4797,825,4795,831,4790,833,4784,830,4778,827,4772,826,4765,825,4756,825,4748,828,4742,834,4736,840,4733,847,4733,861,4734,865,4736,869,4738,873,4741,877,4746,881,4750,884,4757,888,4766,893,4773,896,4778,899,4783,903,4787,907,4789,912,4789,919,4784,926,4780,929,4776,931,4762,931,4755,928,4749,922,4742,916,4738,907,4735,896,4733,896xe" stroked="f" style="position:absolute;left:3252;top:825;width:3728;height:111">
              <v:path arrowok="t"/>
              <v:fill/>
            </v:shape>
            <v:shape coordorigin="3252,825" coordsize="3728,111" fillcolor="#000000" filled="t" path="m4831,915l4831,921,4830,925,4825,930,4820,931,4816,934,4908,934,4912,900,4910,900,4907,909,4903,916,4897,921,4891,925,4883,928,4867,928,4862,927,4857,923,4857,918,4857,883,4862,883,4868,885,4873,889,4877,896,4878,901,4879,907,4882,907,4882,852,4879,852,4878,860,4876,866,4873,871,4870,875,4865,877,4857,877,4857,834,4876,834,4881,834,4884,835,4889,837,4896,843,4898,846,4900,851,4902,859,4905,859,4905,828,4816,828,4823,831,4828,833,4831,837,4831,841,4831,915xe" stroked="f" style="position:absolute;left:3252;top:825;width:3728;height:111">
              <v:path arrowok="t"/>
              <v:fill/>
            </v:shape>
            <v:shape coordorigin="3252,825" coordsize="3728,111" fillcolor="#000000" filled="t" path="m5404,936l5435,930,5430,926,5426,922,5426,917,5426,828,5393,828,5399,831,5403,836,5404,840,5404,868,5398,862,5392,859,5386,858,5381,872,5385,868,5390,866,5395,866,5400,870,5404,877,5404,916,5400,923,5395,926,5391,926,5386,925,5382,920,5380,915,5379,911,5375,936,5384,936,5391,935,5397,932,5400,929,5404,924,5404,936xe" stroked="f" style="position:absolute;left:3252;top:825;width:3728;height:111">
              <v:path arrowok="t"/>
              <v:fill/>
            </v:shape>
            <v:shape coordorigin="3252,825" coordsize="3728,111" fillcolor="#000000" filled="t" path="m5357,884l5356,891,5356,908,5358,916,5362,923,5368,932,5375,936,5379,911,5378,904,5378,887,5379,880,5380,876,5381,872,5386,858,5380,858,5375,860,5371,863,5366,866,5362,871,5360,877,5357,884xe" stroked="f" style="position:absolute;left:3252;top:825;width:3728;height:111">
              <v:path arrowok="t"/>
              <v:fill/>
            </v:shape>
            <v:shape coordorigin="3252,825" coordsize="3728,111" fillcolor="#000000" filled="t" path="m5871,880l5861,880,5861,834,5836,841,5836,921,5835,926,5830,930,5826,931,5822,931,5822,934,5875,934,5875,931,5870,931,5865,929,5861,924,5861,921,5861,886,5873,886,5881,885,5883,870,5876,878,5871,880xe" stroked="f" style="position:absolute;left:3252;top:825;width:3728;height:111">
              <v:path arrowok="t"/>
              <v:fill/>
            </v:shape>
            <v:shape coordorigin="3252,825" coordsize="3728,111" fillcolor="#000000" filled="t" path="m5971,875l5965,875,5958,875,5958,834,5933,841,5933,915,5961,927,5958,922,5958,881,5966,881,5972,882,5971,875xe" stroked="f" style="position:absolute;left:3252;top:825;width:3728;height:111">
              <v:path arrowok="t"/>
              <v:fill/>
            </v:shape>
            <v:shape coordorigin="3252,825" coordsize="3728,111" fillcolor="#000000" filled="t" path="m6080,934l6077,931,6071,930,6066,926,6065,921,6065,841,6066,836,6071,831,6077,831,6080,828,6025,828,6031,831,6036,832,6040,837,6040,841,6040,921,6039,925,6034,930,6029,931,6025,934,6080,934xe" stroked="f" style="position:absolute;left:3252;top:825;width:3728;height:111">
              <v:path arrowok="t"/>
              <v:fill/>
            </v:shape>
            <v:shape coordorigin="3252,825" coordsize="3728,111" fillcolor="#000000" filled="t" path="m6158,922l6157,929,6153,931,6149,931,6146,934,6198,934,6192,929,6188,926,6185,921,6181,912,6148,898,6116,898,6113,903,6150,903,6156,917,6158,922xe" stroked="f" style="position:absolute;left:3252;top:825;width:3728;height:111">
              <v:path arrowok="t"/>
              <v:fill/>
            </v:shape>
            <v:shape coordorigin="3252,825" coordsize="3728,111" fillcolor="#000000" filled="t" path="m6107,917l6109,914,6113,903,6116,898,6132,861,6148,898,6181,912,6143,826,6142,826,6104,910,6100,918,6097,923,6092,928,6085,931,6085,934,6120,934,6120,931,6115,930,6110,929,6107,922,6107,917xe" stroked="f" style="position:absolute;left:3252;top:825;width:3728;height:111">
              <v:path arrowok="t"/>
              <v:fill/>
            </v:shape>
            <v:shape coordorigin="3252,825" coordsize="3728,111" fillcolor="#000000" filled="t" path="m6915,828l6866,828,6866,831,6871,831,6876,832,6880,837,6881,841,6881,921,6880,926,6874,930,6871,931,6866,931,6866,934,6920,934,6920,931,6915,931,6910,929,6906,924,6905,921,6905,885,6912,885,6917,880,6905,880,6905,834,6922,834,6928,835,6936,843,6938,849,6938,863,6937,867,6940,884,6946,882,6951,880,6955,876,6960,871,6963,865,6963,851,6961,845,6958,840,6954,836,6949,832,6943,831,6937,829,6928,828,6915,828xe" stroked="f" style="position:absolute;left:3252;top:825;width:3728;height:111">
              <v:path arrowok="t"/>
              <v:fill/>
            </v:shape>
            <v:shape coordorigin="3252,825" coordsize="3728,111" fillcolor="#000000" filled="t" path="m6946,934l6980,934,6974,930,6969,924,6965,919,6940,884,6937,867,6933,874,6926,878,6923,879,6917,880,6912,885,6946,934xe" stroked="f" style="position:absolute;left:3252;top:825;width:3728;height:111">
              <v:path arrowok="t"/>
              <v:fill/>
            </v:shape>
            <v:shape coordorigin="3252,825" coordsize="3728,111" fillcolor="#000000" filled="t" path="m6208,896l6208,936,6213,932,6214,931,6219,930,6225,931,6229,933,6236,935,6242,936,6256,936,6265,933,6272,926,6278,920,6282,913,6282,897,6280,891,6275,885,6271,880,6263,874,6250,868,6242,864,6236,861,6230,856,6226,852,6225,845,6226,838,6232,833,6237,831,6249,831,6255,834,6261,839,6267,845,6271,852,6272,861,6275,861,6274,825,6272,825,6271,831,6265,833,6259,830,6253,827,6247,826,6240,825,6231,825,6223,828,6217,834,6211,840,6208,847,6208,861,6209,865,6211,869,6213,873,6217,877,6221,881,6225,884,6232,888,6242,893,6249,896,6253,899,6259,903,6262,907,6264,912,6264,919,6259,926,6255,929,6251,931,6237,931,6230,928,6224,922,6217,916,6213,907,6211,896,6208,896xe" stroked="f" style="position:absolute;left:3252;top:825;width:3728;height:111">
              <v:path arrowok="t"/>
              <v:fill/>
            </v:shape>
            <v:shape coordorigin="3252,825" coordsize="3728,111" fillcolor="#000000" filled="t" path="m5923,831l5928,832,5933,837,5933,841,5958,834,5965,834,5971,834,5978,838,5982,843,5985,850,5985,859,5982,866,5978,871,5971,875,5972,882,5976,884,5980,885,5985,892,5987,896,5989,900,5989,910,5986,917,5981,923,5974,927,5970,928,5966,928,5961,927,5933,915,5933,921,5932,926,5927,930,5923,931,5919,931,5919,934,5987,934,5999,930,6006,924,6013,919,6016,912,6016,897,6013,891,6007,886,6003,883,5996,880,5986,877,5995,875,6002,872,6006,868,6009,864,6011,860,6011,850,6010,845,6007,841,6004,836,6000,833,5995,831,5990,829,5981,828,5919,828,5919,831,5923,831xe" stroked="f" style="position:absolute;left:3252;top:825;width:3728;height:111">
              <v:path arrowok="t"/>
              <v:fill/>
            </v:shape>
            <v:shape coordorigin="3252,825" coordsize="3728,111" fillcolor="#000000" filled="t" path="m5826,831l5831,832,5836,837,5836,841,5861,834,5871,834,5876,836,5883,843,5884,849,5884,865,5883,870,5881,885,5886,884,5894,882,5900,879,5904,874,5908,869,5910,863,5910,848,5907,841,5900,836,5894,831,5883,828,5822,828,5822,831,5826,831xe" stroked="f" style="position:absolute;left:3252;top:825;width:3728;height:111">
              <v:path arrowok="t"/>
              <v:fill/>
            </v:shape>
            <v:shape coordorigin="3252,825" coordsize="3728,111" fillcolor="#000000" filled="t" path="m3301,828l3252,828,3252,831,3256,831,3261,832,3266,837,3266,841,3266,921,3265,926,3260,930,3256,931,3252,931,3252,934,3306,934,3306,931,3301,931,3296,929,3291,924,3291,921,3291,885,3298,885,3303,880,3291,880,3291,834,3308,834,3314,835,3321,843,3323,849,3323,863,3322,867,3325,884,3332,882,3337,880,3340,876,3346,871,3349,865,3349,851,3347,845,3343,840,3339,836,3335,832,3329,831,3323,829,3313,828,3301,828xe" stroked="f" style="position:absolute;left:3252;top:825;width:3728;height:111">
              <v:path arrowok="t"/>
              <v:fill/>
            </v:shape>
            <v:shape coordorigin="3252,825" coordsize="3728,111" fillcolor="#000000" filled="t" path="m3403,934l3403,931,3399,931,3393,928,3388,922,3388,917,3388,838,3429,934,3431,934,3471,837,3471,921,3471,925,3466,930,3460,931,3457,934,3512,934,3505,931,3501,929,3497,924,3497,921,3497,841,3498,836,3503,831,3508,831,3512,828,3469,828,3440,898,3410,828,3367,828,3374,831,3378,832,3382,837,3382,840,3382,917,3381,923,3378,928,3373,930,3368,931,3367,934,3403,934xe" stroked="f" style="position:absolute;left:3252;top:825;width:3728;height:111">
              <v:path arrowok="t"/>
              <v:fill/>
            </v:shape>
            <v:shape coordorigin="3252,825" coordsize="3728,111" fillcolor="#000000" filled="t" path="m3332,934l3365,934,3360,930,3354,924,3351,919,3325,884,3322,867,3318,874,3312,878,3308,879,3303,880,3298,885,3332,934xe" stroked="f" style="position:absolute;left:3252;top:825;width:3728;height:111">
              <v:path arrowok="t"/>
              <v:fill/>
            </v:shape>
            <v:shape coordorigin="3252,825" coordsize="3728,111" fillcolor="#000000" filled="t" path="m3523,896l3523,936,3528,932,3530,931,3534,930,3540,931,3545,933,3551,935,3557,936,3571,936,3580,933,3587,926,3594,920,3597,913,3597,897,3595,891,3591,885,3587,880,3578,874,3566,868,3557,864,3551,861,3546,856,3542,852,3540,845,3542,838,3548,833,3552,831,3564,831,3570,834,3576,839,3582,845,3586,852,3587,861,3591,861,3590,825,3587,825,3586,831,3581,833,3575,830,3568,827,3563,826,3556,825,3546,825,3539,828,3532,834,3526,840,3523,847,3523,861,3524,865,3527,869,3529,873,3532,877,3536,881,3540,884,3547,888,3557,893,3564,896,3569,899,3574,903,3577,907,3579,912,3579,919,3574,926,3571,929,3566,931,3553,931,3546,928,3539,922,3533,916,3528,907,3526,896,3523,896xe" stroked="f" style="position:absolute;left:3252;top:825;width:3728;height:111">
              <v:path arrowok="t"/>
              <v:fill/>
            </v:shape>
            <v:shape coordorigin="3252,825" coordsize="3728,111" fillcolor="#000000" filled="t" path="m3987,934l3987,931,3983,931,3977,928,3972,922,3972,917,3972,838,4013,934,4015,934,4055,837,4055,921,4055,925,4050,930,4044,931,4041,934,4096,934,4089,931,4085,929,4081,924,4081,921,4081,841,4082,836,4087,831,4092,831,4096,828,4053,828,4024,898,3994,828,3951,828,3957,831,3962,832,3966,837,3966,840,3966,917,3965,923,3962,928,3957,930,3952,931,3951,934,3987,934xe" stroked="f" style="position:absolute;left:3252;top:825;width:3728;height:111">
              <v:path arrowok="t"/>
              <v:fill/>
            </v:shape>
            <v:shape coordorigin="3252,825" coordsize="3728,111" fillcolor="#000000" filled="t" path="m3622,915l3622,921,3621,925,3616,930,3610,931,3607,934,3698,934,3703,900,3700,900,3698,909,3693,916,3687,921,3681,925,3673,928,3657,928,3652,927,3648,923,3647,918,3647,883,3652,883,3659,885,3664,889,3668,896,3669,901,3670,907,3673,907,3673,852,3670,852,3669,860,3667,866,3664,871,3661,875,3656,877,3647,877,3647,834,3666,834,3672,834,3675,835,3680,837,3686,843,3689,846,3691,851,3692,859,3695,859,3695,828,3607,828,3614,831,3619,833,3621,837,3622,841,3622,915xe" stroked="f" style="position:absolute;left:3252;top:825;width:3728;height:111">
              <v:path arrowok="t"/>
              <v:fill/>
            </v:shape>
            <v:shape coordorigin="3252,825" coordsize="3728,111" fillcolor="#000000" filled="t" path="m4173,922l4172,929,4167,931,4163,931,4161,934,4212,934,4207,929,4202,926,4199,921,4196,912,4163,898,4131,898,4128,903,4165,903,4171,917,4173,922xe" stroked="f" style="position:absolute;left:3252;top:825;width:3728;height:111">
              <v:path arrowok="t"/>
              <v:fill/>
            </v:shape>
            <v:shape coordorigin="3252,825" coordsize="3728,111" fillcolor="#000000" filled="t" path="m4122,917l4123,914,4128,903,4131,898,4147,861,4163,898,4196,912,4158,826,4156,826,4118,910,4115,918,4112,923,4107,928,4100,931,4100,934,4135,934,4135,931,4130,930,4125,929,4121,922,4122,917xe" stroked="f" style="position:absolute;left:3252;top:825;width:3728;height:111">
              <v:path arrowok="t"/>
              <v:fill/>
            </v:shape>
            <v:shape coordorigin="3252,825" coordsize="3728,111" fillcolor="#000000" filled="t" path="m4649,934l4643,931,4637,927,4634,925,4632,921,4632,848,4704,936,4707,936,4707,843,4708,837,4711,833,4716,831,4720,831,4720,828,4685,828,4685,831,4691,831,4696,832,4700,837,4701,842,4701,893,4649,828,4611,828,4617,831,4622,835,4627,841,4627,921,4623,927,4621,929,4617,931,4611,931,4611,934,4649,934xe" stroked="f" style="position:absolute;left:3252;top:825;width:3728;height:111">
              <v:path arrowok="t"/>
              <v:fill/>
            </v:shape>
            <v:shape coordorigin="3252,825" coordsize="3728,111" fillcolor="#000000" filled="t" path="m4232,915l4232,921,4231,925,4226,930,4221,931,4217,934,4309,934,4314,900,4311,900,4308,909,4304,916,4298,921,4292,925,4284,928,4268,928,4263,927,4258,923,4258,918,4258,883,4263,883,4269,885,4274,889,4278,896,4280,901,4280,907,4283,907,4283,852,4280,852,4279,860,4277,866,4274,871,4271,875,4267,877,4258,877,4258,834,4277,834,4282,834,4285,835,4290,837,4297,843,4299,846,4301,851,4303,859,4306,859,4306,828,4217,828,4224,831,4229,833,4232,837,4232,841,4232,915xe" stroked="f" style="position:absolute;left:3252;top:825;width:3728;height:111">
              <v:path arrowok="t"/>
              <v:fill/>
            </v:shape>
            <w10:wrap type="none"/>
          </v:group>
        </w:pict>
      </w:r>
      <w:r>
        <w:pict>
          <v:shape style="position:absolute;margin-left:367.938pt;margin-top:40.7714pt;width:141.117pt;height:6.529pt;mso-position-horizontal-relative:page;mso-position-vertical-relative:paragraph;z-index:-2008" type="#_x0000_t75">
            <v:imagedata o:title="" r:id="rId26"/>
          </v:shape>
        </w:pict>
      </w:r>
      <w:r>
        <w:pict>
          <v:group coordorigin="1738,1153" coordsize="372,108" style="position:absolute;margin-left:86.9126pt;margin-top:57.6531pt;width:18.586pt;height:5.408pt;mso-position-horizontal-relative:page;mso-position-vertical-relative:paragraph;z-index:-2007">
            <v:shape coordorigin="1738,1153" coordsize="372,108" fillcolor="#000000" filled="t" path="m2002,1259l2002,1256,1997,1256,1991,1253,1987,1247,1986,1243,1986,1163,2027,1259,2029,1259,2070,1162,2070,1246,2069,1250,2064,1255,2058,1256,2055,1259,2110,1259,2104,1256,2099,1254,2095,1249,2095,1246,2095,1166,2096,1161,2101,1156,2107,1156,2110,1153,2067,1153,2038,1223,2009,1153,1965,1153,1972,1156,1976,1157,1980,1162,1980,1166,1980,1243,1979,1248,1977,1253,1971,1256,1967,1256,1965,1259,2002,1259xe" stroked="f" style="position:absolute;left:1738;top:1153;width:372;height:108">
              <v:path arrowok="t"/>
              <v:fill/>
            </v:shape>
            <v:shape coordorigin="1738,1153" coordsize="372,108" fillcolor="#000000" filled="t" path="m1864,1156l1869,1157,1873,1162,1873,1166,1898,1159,1906,1159,1911,1160,1918,1163,1922,1168,1925,1175,1925,1184,1922,1191,1918,1196,1912,1207,1916,1209,1923,1213,1928,1221,1929,1226,1929,1235,1926,1242,1921,1248,1914,1252,1911,1253,1906,1253,1902,1252,1873,1240,1873,1246,1872,1251,1867,1255,1864,1256,1859,1256,1859,1259,1927,1259,1939,1256,1947,1249,1953,1244,1956,1238,1956,1222,1953,1216,1948,1211,1943,1208,1936,1205,1926,1203,1936,1200,1942,1197,1946,1193,1950,1189,1951,1185,1951,1175,1950,1170,1947,1166,1944,1162,1940,1158,1935,1156,1930,1154,1922,1153,1859,1153,1859,1156,1864,1156xe" stroked="f" style="position:absolute;left:1738;top:1153;width:372;height:108">
              <v:path arrowok="t"/>
              <v:fill/>
            </v:shape>
            <v:shape coordorigin="1738,1153" coordsize="372,108" fillcolor="#000000" filled="t" path="m1740,1224l1744,1231,1747,1237,1751,1242,1756,1246,1761,1251,1767,1254,1773,1257,1780,1260,1788,1261,1806,1261,1814,1260,1821,1259,1828,1257,1835,1255,1842,1252,1842,1230,1842,1224,1845,1220,1850,1218,1854,1214,1803,1214,1808,1217,1816,1222,1817,1226,1817,1252,1811,1254,1806,1255,1801,1255,1793,1255,1787,1254,1782,1250,1776,1246,1772,1241,1770,1233,1768,1225,1766,1217,1766,1198,1767,1190,1770,1182,1772,1174,1776,1168,1781,1163,1786,1159,1793,1157,1809,1157,1816,1159,1823,1165,1830,1170,1836,1178,1839,1188,1842,1188,1842,1151,1839,1151,1837,1156,1836,1157,1832,1158,1828,1157,1822,1155,1817,1153,1811,1152,1807,1151,1802,1151,1797,1151,1776,1154,1759,1163,1755,1167,1743,1184,1738,1203,1738,1216,1740,1224xe" stroked="f" style="position:absolute;left:1738;top:1153;width:372;height:108">
              <v:path arrowok="t"/>
              <v:fill/>
            </v:shape>
            <v:shape coordorigin="1738,1153" coordsize="372,108" fillcolor="#000000" filled="t" path="m1911,1200l1905,1201,1898,1201,1898,1159,1873,1166,1873,1240,1902,1252,1898,1247,1898,1207,1906,1207,1912,1207,1918,1196,1911,1200xe" stroked="f" style="position:absolute;left:1738;top:1153;width:372;height:108">
              <v:path arrowok="t"/>
              <v:fill/>
            </v:shape>
            <w10:wrap type="none"/>
          </v:group>
        </w:pict>
      </w:r>
      <w:r>
        <w:pict>
          <v:group coordorigin="2759,1147" coordsize="7204,110" style="position:absolute;margin-left:137.939pt;margin-top:57.3634pt;width:360.208pt;height:5.502pt;mso-position-horizontal-relative:page;mso-position-vertical-relative:paragraph;z-index:-2006">
            <v:shape coordorigin="2759,1147" coordsize="7204,110" fillcolor="#000000" filled="t" path="m6001,1196l6002,1187,6003,1177,6004,1168,6007,1161,6011,1157,6016,1152,6023,1152,6028,1155,6031,1157,6033,1162,6035,1168,6037,1176,6039,1186,6039,1214,6037,1227,6035,1236,6034,1242,6031,1246,6025,1251,6019,1252,6014,1252,6009,1248,6009,1257,6024,1257,6030,1255,6035,1251,6041,1247,6045,1241,6049,1233,6052,1224,6054,1214,6054,1201,6051,1179,6044,1162,6042,1160,6035,1151,6028,1147,6015,1147,6010,1149,6006,1152,5999,1157,5995,1163,5991,1172,5987,1180,5986,1191,5986,1217,5988,1229,5994,1239,6001,1251,6003,1231,6001,1219,6001,1196xe" stroked="f" style="position:absolute;left:2759;top:1147;width:7204;height:110">
              <v:path arrowok="t"/>
              <v:fill/>
            </v:shape>
            <v:shape coordorigin="2759,1147" coordsize="7204,110" fillcolor="#000000" filled="t" path="m5384,1202l5389,1208,5395,1214,5401,1217,5415,1217,5422,1214,5431,1209,5428,1218,5425,1226,5419,1234,5414,1241,5408,1247,5402,1250,5396,1253,5390,1254,5383,1254,5383,1257,5398,1257,5407,1255,5415,1249,5426,1242,5434,1234,5439,1224,5445,1214,5448,1203,5448,1178,5444,1167,5437,1158,5430,1151,5423,1147,5414,1147,5408,1152,5417,1152,5423,1157,5426,1160,5429,1165,5431,1170,5432,1176,5433,1182,5433,1191,5433,1196,5432,1203,5426,1207,5423,1208,5417,1210,5410,1210,5406,1207,5402,1203,5398,1197,5395,1188,5395,1169,5397,1163,5396,1152,5389,1160,5384,1168,5381,1176,5381,1195,5384,1202xe" stroked="f" style="position:absolute;left:2759;top:1147;width:7204;height:110">
              <v:path arrowok="t"/>
              <v:fill/>
            </v:shape>
            <v:shape coordorigin="2759,1147" coordsize="7204,110" fillcolor="#000000" filled="t" path="m4834,1202l4840,1208,4845,1214,4851,1217,4865,1217,4873,1214,4881,1209,4879,1218,4875,1226,4870,1234,4864,1241,4859,1247,4853,1250,4847,1253,4841,1254,4834,1254,4834,1257,4848,1257,4857,1255,4866,1249,4876,1242,4884,1234,4890,1224,4895,1214,4898,1203,4898,1178,4895,1167,4887,1158,4881,1151,4873,1147,4865,1147,4858,1152,4867,1152,4874,1157,4877,1160,4879,1165,4881,1170,4883,1176,4884,1182,4884,1191,4883,1196,4882,1203,4877,1207,4874,1208,4867,1210,4860,1210,4856,1207,4853,1203,4848,1197,4846,1188,4846,1169,4847,1163,4846,1152,4840,1160,4834,1168,4832,1176,4832,1195,4834,1202xe" stroked="f" style="position:absolute;left:2759;top:1147;width:7204;height:110">
              <v:path arrowok="t"/>
              <v:fill/>
            </v:shape>
            <v:shape coordorigin="2759,1147" coordsize="7204,110" fillcolor="#000000" filled="t" path="m5276,1196l5277,1187,5278,1177,5279,1168,5282,1161,5286,1157,5292,1152,5298,1152,5303,1155,5306,1157,5308,1162,5310,1168,5313,1176,5314,1186,5314,1214,5313,1227,5310,1236,5309,1242,5306,1246,5300,1251,5295,1252,5289,1252,5294,1257,5300,1257,5305,1255,5310,1251,5316,1247,5320,1241,5324,1233,5327,1224,5329,1214,5329,1201,5327,1179,5319,1162,5311,1151,5303,1147,5290,1147,5285,1149,5281,1152,5275,1157,5270,1163,5266,1172,5263,1180,5261,1191,5261,1217,5264,1229,5269,1239,5276,1251,5278,1231,5276,1219,5276,1196xe" stroked="f" style="position:absolute;left:2759;top:1147;width:7204;height:110">
              <v:path arrowok="t"/>
              <v:fill/>
            </v:shape>
            <v:shape coordorigin="2759,1147" coordsize="7204,110" fillcolor="#000000" filled="t" path="m4646,1196l4647,1187,4648,1177,4649,1168,4652,1161,4656,1157,4662,1152,4668,1152,4673,1155,4676,1157,4678,1162,4680,1168,4683,1176,4684,1186,4684,1214,4683,1227,4680,1236,4679,1242,4676,1246,4670,1251,4665,1252,4659,1252,4664,1257,4670,1257,4675,1255,4680,1251,4686,1247,4690,1241,4694,1233,4697,1224,4699,1214,4699,1201,4697,1179,4689,1162,4687,1160,4681,1151,4673,1147,4660,1147,4655,1149,4651,1152,4645,1157,4640,1163,4636,1172,4633,1180,4631,1191,4631,1217,4634,1229,4639,1239,4646,1251,4648,1231,4646,1219,4646,1196xe" stroked="f" style="position:absolute;left:2759;top:1147;width:7204;height:110">
              <v:path arrowok="t"/>
              <v:fill/>
            </v:shape>
            <v:shape coordorigin="2759,1147" coordsize="7204,110" fillcolor="#000000" filled="t" path="m4016,1196l4017,1187,4018,1177,4019,1168,4022,1161,4026,1157,4032,1152,4038,1152,4043,1155,4046,1157,4048,1162,4050,1168,4053,1176,4054,1186,4054,1214,4053,1227,4050,1236,4049,1242,4046,1246,4040,1251,4035,1252,4029,1252,4024,1248,4024,1257,4040,1257,4045,1255,4050,1251,4056,1247,4060,1241,4064,1233,4067,1224,4069,1214,4069,1201,4067,1179,4059,1162,4057,1160,4051,1151,4043,1147,4030,1147,4025,1149,4021,1152,4015,1157,4010,1163,4006,1172,4003,1180,4001,1191,4001,1217,4004,1229,4009,1239,4016,1251,4018,1231,4016,1219,4016,1196xe" stroked="f" style="position:absolute;left:2759;top:1147;width:7204;height:110">
              <v:path arrowok="t"/>
              <v:fill/>
            </v:shape>
            <v:shape coordorigin="2759,1147" coordsize="7204,110" fillcolor="#000000" filled="t" path="m3361,1196l3362,1187,3363,1177,3364,1168,3367,1161,3371,1157,3376,1152,3383,1152,3388,1155,3391,1157,3393,1162,3395,1168,3397,1176,3399,1186,3399,1214,3397,1227,3395,1236,3393,1242,3391,1246,3385,1251,3379,1252,3374,1252,3369,1248,3369,1257,3384,1257,3390,1255,3395,1251,3401,1247,3405,1241,3409,1233,3412,1224,3414,1214,3414,1201,3411,1179,3404,1162,3395,1151,3388,1147,3375,1147,3370,1149,3366,1152,3359,1157,3355,1163,3351,1172,3347,1180,3346,1191,3346,1217,3348,1229,3354,1239,3361,1251,3363,1231,3361,1219,3361,1196xe" stroked="f" style="position:absolute;left:2759;top:1147;width:7204;height:110">
              <v:path arrowok="t"/>
              <v:fill/>
            </v:shape>
            <v:shape coordorigin="2759,1147" coordsize="7204,110" fillcolor="#000000" filled="t" path="m2774,1196l2775,1187,2776,1177,2777,1168,2780,1161,2784,1157,2790,1152,2796,1152,2801,1155,2804,1157,2806,1162,2808,1168,2811,1176,2812,1186,2812,1214,2811,1227,2808,1236,2807,1242,2804,1246,2798,1251,2793,1252,2787,1252,2782,1248,2782,1257,2798,1257,2803,1255,2808,1251,2814,1247,2818,1241,2822,1233,2825,1224,2827,1214,2827,1201,2825,1179,2817,1162,2809,1151,2801,1147,2788,1147,2783,1149,2779,1152,2773,1157,2768,1163,2764,1172,2761,1180,2759,1191,2759,1217,2762,1229,2767,1239,2774,1251,2776,1231,2774,1219,2774,1196xe" stroked="f" style="position:absolute;left:2759;top:1147;width:7204;height:110">
              <v:path arrowok="t"/>
              <v:fill/>
            </v:shape>
            <v:shape coordorigin="2759,1147" coordsize="7204,110" fillcolor="#000000" filled="t" path="m2782,1257l2782,1248,2779,1240,2776,1231,2774,1251,2782,1257xe" stroked="f" style="position:absolute;left:2759;top:1147;width:7204;height:110">
              <v:path arrowok="t"/>
              <v:fill/>
            </v:shape>
            <v:shape coordorigin="2759,1147" coordsize="7204,110" fillcolor="#000000" filled="t" path="m2845,1249l2846,1253,2851,1257,2856,1257,2861,1253,2862,1249,2861,1244,2856,1240,2851,1240,2847,1242,2845,1249xe" stroked="f" style="position:absolute;left:2759;top:1147;width:7204;height:110">
              <v:path arrowok="t"/>
              <v:fill/>
            </v:shape>
            <v:shape coordorigin="2759,1147" coordsize="7204,110" fillcolor="#000000" filled="t" path="m2946,1149l2889,1149,2879,1174,2881,1175,2884,1170,2887,1167,2892,1164,2894,1163,2898,1162,2933,1162,2902,1257,2910,1257,2946,1152,2946,1149xe" stroked="f" style="position:absolute;left:2759;top:1147;width:7204;height:110">
              <v:path arrowok="t"/>
              <v:fill/>
            </v:shape>
            <v:shape coordorigin="2759,1147" coordsize="7204,110" fillcolor="#000000" filled="t" path="m3369,1257l3369,1248,3366,1240,3363,1231,3361,1251,3369,1257xe" stroked="f" style="position:absolute;left:2759;top:1147;width:7204;height:110">
              <v:path arrowok="t"/>
              <v:fill/>
            </v:shape>
            <v:shape coordorigin="2759,1147" coordsize="7204,110" fillcolor="#000000" filled="t" path="m2996,1194l2983,1183,2984,1202,2976,1207,2978,1217,2980,1212,2983,1208,2988,1205,2999,1214,3006,1221,3000,1197,3002,1188,2996,1194xe" stroked="f" style="position:absolute;left:2759;top:1147;width:7204;height:110">
              <v:path arrowok="t"/>
              <v:fill/>
            </v:shape>
            <v:shape coordorigin="2759,1147" coordsize="7204,110" fillcolor="#000000" filled="t" path="m2964,1172l2964,1177,2965,1181,2968,1185,2970,1190,2976,1195,2984,1202,2983,1183,2979,1178,2976,1173,2976,1167,2976,1163,2981,1156,2984,1153,2988,1152,2999,1152,3003,1153,3009,1160,3011,1164,3011,1173,3008,1180,3006,1184,3002,1188,3000,1197,3009,1191,3015,1186,3017,1182,3020,1178,3022,1174,3022,1164,3019,1159,3014,1154,3009,1150,3002,1147,2985,1147,2977,1150,2972,1155,2967,1160,2964,1166,2964,1172xe" stroked="f" style="position:absolute;left:2759;top:1147;width:7204;height:110">
              <v:path arrowok="t"/>
              <v:fill/>
            </v:shape>
            <v:shape coordorigin="2759,1147" coordsize="7204,110" fillcolor="#000000" filled="t" path="m2963,1231l2963,1237,2965,1243,2970,1248,2975,1254,2983,1257,3002,1257,3010,1254,3016,1249,3021,1244,3024,1237,3024,1224,3022,1219,3018,1213,3015,1209,3009,1204,3000,1197,3006,1221,3010,1226,3013,1233,3013,1241,3008,1248,3005,1251,3000,1253,2989,1253,2984,1251,2980,1247,2977,1243,2975,1237,2975,1226,2976,1221,2978,1217,2976,1207,2971,1213,2968,1217,2965,1222,2963,1226,2963,1231xe" stroked="f" style="position:absolute;left:2759;top:1147;width:7204;height:110">
              <v:path arrowok="t"/>
              <v:fill/>
            </v:shape>
            <v:shape coordorigin="2759,1147" coordsize="7204,110" fillcolor="#000000" filled="t" path="m3492,1224l3478,1238,3463,1252,3463,1255,3526,1255,3533,1235,3530,1235,3527,1239,3521,1242,3517,1243,3480,1243,3483,1240,3491,1232,3504,1218,3513,1208,3519,1199,3523,1191,3525,1186,3527,1180,3527,1168,3524,1161,3518,1156,3512,1150,3505,1147,3488,1147,3482,1150,3476,1155,3471,1160,3468,1167,3466,1177,3469,1177,3471,1171,3474,1167,3478,1164,3482,1161,3487,1159,3498,1159,3503,1161,3507,1166,3511,1170,3513,1175,3513,1191,3509,1201,3502,1211,3492,1224xe" stroked="f" style="position:absolute;left:2759;top:1147;width:7204;height:110">
              <v:path arrowok="t"/>
              <v:fill/>
            </v:shape>
            <v:shape coordorigin="2759,1147" coordsize="7204,110" fillcolor="#000000" filled="t" path="m4024,1257l4024,1248,4021,1240,4018,1231,4016,1251,4024,1257xe" stroked="f" style="position:absolute;left:2759;top:1147;width:7204;height:110">
              <v:path arrowok="t"/>
              <v:fill/>
            </v:shape>
            <v:shape coordorigin="2759,1147" coordsize="7204,110" fillcolor="#000000" filled="t" path="m3591,1250l3587,1253,3583,1253,3576,1251,3569,1246,3566,1241,3567,1255,3573,1257,3591,1257,3599,1253,3606,1244,3611,1236,3614,1228,3614,1210,3611,1203,3606,1197,3601,1191,3594,1188,3580,1188,3572,1191,3565,1196,3563,1202,3568,1199,3573,1196,3578,1195,3586,1195,3591,1198,3595,1205,3598,1211,3600,1219,3600,1236,3598,1242,3595,1246,3591,1250xe" stroked="f" style="position:absolute;left:2759;top:1147;width:7204;height:110">
              <v:path arrowok="t"/>
              <v:fill/>
            </v:shape>
            <v:shape coordorigin="2759,1147" coordsize="7204,110" fillcolor="#000000" filled="t" path="m3565,1235l3563,1229,3562,1224,3562,1214,3562,1209,3563,1202,3565,1196,3566,1189,3569,1183,3572,1178,3574,1173,3578,1168,3582,1164,3586,1159,3591,1156,3595,1154,3599,1152,3605,1151,3612,1150,3612,1147,3602,1147,3596,1148,3589,1151,3583,1153,3576,1157,3569,1164,3562,1171,3557,1178,3553,1187,3549,1195,3547,1204,3547,1228,3552,1241,3562,1250,3567,1255,3566,1241,3565,1235xe" stroked="f" style="position:absolute;left:2759;top:1147;width:7204;height:110">
              <v:path arrowok="t"/>
              <v:fill/>
            </v:shape>
            <v:shape coordorigin="2759,1147" coordsize="7204,110" fillcolor="#000000" filled="t" path="m3431,1249l3432,1253,3438,1257,3443,1257,3448,1253,3449,1249,3448,1244,3443,1240,3438,1240,3434,1242,3431,1249xe" stroked="f" style="position:absolute;left:2759;top:1147;width:7204;height:110">
              <v:path arrowok="t"/>
              <v:fill/>
            </v:shape>
            <v:shape coordorigin="2759,1147" coordsize="7204,110" fillcolor="#000000" filled="t" path="m4147,1224l4133,1238,4118,1252,4118,1255,4181,1255,4188,1235,4185,1235,4182,1239,4177,1242,4172,1243,4135,1243,4138,1240,4146,1232,4159,1218,4168,1208,4174,1199,4178,1191,4180,1186,4182,1180,4182,1168,4179,1161,4173,1156,4167,1150,4160,1147,4144,1147,4137,1150,4131,1155,4126,1160,4123,1167,4121,1177,4124,1177,4126,1171,4129,1167,4134,1164,4138,1161,4142,1159,4153,1159,4158,1161,4162,1166,4166,1170,4168,1175,4168,1191,4165,1201,4157,1211,4147,1224xe" stroked="f" style="position:absolute;left:2759;top:1147;width:7204;height:110">
              <v:path arrowok="t"/>
              <v:fill/>
            </v:shape>
            <v:shape coordorigin="2759,1147" coordsize="7204,110" fillcolor="#000000" filled="t" path="m4654,1248l4651,1240,4648,1231,4646,1251,4654,1257,4664,1257,4659,1252,4654,1248xe" stroked="f" style="position:absolute;left:2759;top:1147;width:7204;height:110">
              <v:path arrowok="t"/>
              <v:fill/>
            </v:shape>
            <v:shape coordorigin="2759,1147" coordsize="7204,110" fillcolor="#000000" filled="t" path="m4256,1255l4256,1252,4251,1252,4246,1251,4243,1246,4242,1242,4242,1147,4240,1147,4214,1160,4215,1162,4221,1160,4227,1161,4229,1167,4230,1172,4230,1243,4229,1248,4224,1252,4221,1252,4216,1252,4216,1255,4256,1255xe" stroked="f" style="position:absolute;left:2759;top:1147;width:7204;height:110">
              <v:path arrowok="t"/>
              <v:fill/>
            </v:shape>
            <v:shape coordorigin="2759,1147" coordsize="7204,110" fillcolor="#000000" filled="t" path="m4087,1249l4088,1253,4093,1257,4098,1257,4103,1253,4104,1249,4103,1244,4098,1240,4093,1240,4089,1242,4087,1249xe" stroked="f" style="position:absolute;left:2759;top:1147;width:7204;height:110">
              <v:path arrowok="t"/>
              <v:fill/>
            </v:shape>
            <v:shape coordorigin="2759,1147" coordsize="7204,110" fillcolor="#000000" filled="t" path="m5284,1248l5281,1240,5278,1231,5276,1251,5284,1257,5294,1257,5289,1252,5284,1248xe" stroked="f" style="position:absolute;left:2759;top:1147;width:7204;height:110">
              <v:path arrowok="t"/>
              <v:fill/>
            </v:shape>
            <v:shape coordorigin="2759,1147" coordsize="7204,110" fillcolor="#000000" filled="t" path="m4854,1147l4846,1152,4847,1163,4851,1159,4854,1154,4858,1152,4865,1147,4854,1147xe" stroked="f" style="position:absolute;left:2759;top:1147;width:7204;height:110">
              <v:path arrowok="t"/>
              <v:fill/>
            </v:shape>
            <v:shape coordorigin="2759,1147" coordsize="7204,110" fillcolor="#000000" filled="t" path="m4796,1250l4792,1253,4787,1253,4780,1251,4774,1246,4771,1241,4772,1255,4778,1257,4796,1257,4804,1253,4811,1244,4816,1236,4819,1228,4819,1210,4816,1203,4811,1197,4805,1191,4799,1188,4784,1188,4777,1191,4769,1196,4768,1202,4772,1199,4778,1196,4782,1195,4791,1195,4796,1198,4799,1205,4803,1211,4805,1219,4805,1236,4803,1242,4799,1246,4796,1250xe" stroked="f" style="position:absolute;left:2759;top:1147;width:7204;height:110">
              <v:path arrowok="t"/>
              <v:fill/>
            </v:shape>
            <v:shape coordorigin="2759,1147" coordsize="7204,110" fillcolor="#000000" filled="t" path="m4769,1235l4768,1229,4767,1224,4767,1214,4767,1209,4768,1202,4769,1196,4771,1189,4774,1183,4776,1178,4779,1173,4783,1168,4787,1164,4791,1159,4795,1156,4800,1154,4804,1152,4810,1151,4817,1150,4817,1147,4806,1147,4800,1148,4794,1151,4788,1153,4781,1157,4774,1164,4767,1171,4761,1178,4758,1187,4754,1195,4752,1204,4752,1228,4757,1241,4767,1250,4772,1255,4771,1241,4769,1235xe" stroked="f" style="position:absolute;left:2759;top:1147;width:7204;height:110">
              <v:path arrowok="t"/>
              <v:fill/>
            </v:shape>
            <v:shape coordorigin="2759,1147" coordsize="7204,110" fillcolor="#000000" filled="t" path="m4717,1249l4718,1253,4723,1257,4728,1257,4733,1253,4734,1249,4733,1244,4728,1240,4723,1240,4719,1242,4717,1249xe" stroked="f" style="position:absolute;left:2759;top:1147;width:7204;height:110">
              <v:path arrowok="t"/>
              <v:fill/>
            </v:shape>
            <v:shape coordorigin="2759,1147" coordsize="7204,110" fillcolor="#000000" filled="t" path="m5404,1147l5396,1152,5397,1163,5400,1159,5404,1154,5408,1152,5414,1147,5404,1147xe" stroked="f" style="position:absolute;left:2759;top:1147;width:7204;height:110">
              <v:path arrowok="t"/>
              <v:fill/>
            </v:shape>
            <v:shape coordorigin="2759,1147" coordsize="7204,110" fillcolor="#000000" filled="t" path="m5347,1249l5348,1253,5353,1257,5358,1257,5363,1253,5364,1249,5363,1244,5358,1240,5353,1240,5349,1242,5347,1249xe" stroked="f" style="position:absolute;left:2759;top:1147;width:7204;height:110">
              <v:path arrowok="t"/>
              <v:fill/>
            </v:shape>
            <v:shape coordorigin="2759,1147" coordsize="7204,110" fillcolor="#000000" filled="t" path="m6009,1257l6009,1248,6006,1240,6003,1231,6001,1251,6009,1257xe" stroked="f" style="position:absolute;left:2759;top:1147;width:7204;height:110">
              <v:path arrowok="t"/>
              <v:fill/>
            </v:shape>
            <v:shape coordorigin="2759,1147" coordsize="7204,110" fillcolor="#000000" filled="t" path="m5475,1245l5468,1243,5464,1245,5462,1251,5468,1256,5473,1257,5495,1257,5506,1253,5513,1244,5519,1237,5522,1229,5522,1214,5520,1208,5517,1203,5514,1199,5509,1195,5502,1193,5512,1184,5517,1176,5517,1164,5515,1160,5512,1156,5507,1150,5501,1147,5485,1147,5480,1149,5475,1153,5470,1157,5467,1162,5464,1170,5466,1171,5471,1162,5478,1158,5491,1158,5495,1160,5502,1166,5504,1170,5504,1180,5501,1187,5496,1193,5492,1196,5488,1198,5484,1200,5480,1200,5482,1203,5486,1203,5494,1205,5501,1209,5506,1215,5510,1221,5510,1225,5510,1235,5508,1240,5505,1244,5501,1248,5496,1250,5491,1250,5486,1250,5481,1248,5475,1245xe" stroked="f" style="position:absolute;left:2759;top:1147;width:7204;height:110">
              <v:path arrowok="t"/>
              <v:fill/>
            </v:shape>
            <v:shape coordorigin="2759,1147" coordsize="7204,110" fillcolor="#000000" filled="t" path="m5933,1213l5933,1225,5974,1225,5974,1213,5933,1213xe" stroked="f" style="position:absolute;left:2759;top:1147;width:7204;height:110">
              <v:path arrowok="t"/>
              <v:fill/>
            </v:shape>
            <v:shape coordorigin="2759,1147" coordsize="7204,110" fillcolor="#000000" filled="t" path="m6132,1224l6118,1238,6103,1252,6103,1255,6166,1255,6173,1235,6170,1235,6167,1239,6161,1242,6157,1243,6120,1243,6123,1240,6131,1232,6144,1218,6153,1208,6159,1199,6163,1191,6165,1186,6167,1180,6167,1168,6164,1161,6158,1156,6152,1150,6145,1147,6128,1147,6122,1150,6116,1155,6111,1160,6108,1167,6106,1177,6109,1177,6111,1171,6114,1167,6118,1164,6122,1161,6127,1159,6138,1159,6143,1161,6147,1166,6151,1170,6153,1175,6153,1191,6149,1201,6142,1211,6132,1224xe" stroked="f" style="position:absolute;left:2759;top:1147;width:7204;height:110">
              <v:path arrowok="t"/>
              <v:fill/>
            </v:shape>
            <v:shape coordorigin="2759,1147" coordsize="7204,110" fillcolor="#000000" filled="t" path="m6835,1257l6835,1248,6832,1240,6828,1231,6826,1251,6835,1257xe" stroked="f" style="position:absolute;left:2759;top:1147;width:7204;height:110">
              <v:path arrowok="t"/>
              <v:fill/>
            </v:shape>
            <v:shape coordorigin="2759,1147" coordsize="7204,110" fillcolor="#000000" filled="t" path="m6072,1249l6072,1253,6078,1257,6083,1257,6088,1253,6089,1249,6088,1244,6083,1240,6078,1240,6074,1242,6072,1249xe" stroked="f" style="position:absolute;left:2759;top:1147;width:7204;height:110">
              <v:path arrowok="t"/>
              <v:fill/>
            </v:shape>
            <v:shape coordorigin="2759,1147" coordsize="7204,110" fillcolor="#000000" filled="t" path="m6897,1249l6898,1253,6903,1257,6908,1257,6914,1253,6914,1249,6914,1244,6908,1240,6903,1240,6900,1242,6897,1249xe" stroked="f" style="position:absolute;left:2759;top:1147;width:7204;height:110">
              <v:path arrowok="t"/>
              <v:fill/>
            </v:shape>
            <v:shape coordorigin="2759,1147" coordsize="7204,110" fillcolor="#000000" filled="t" path="m6998,1149l6941,1149,6931,1174,6934,1175,6936,1170,6940,1167,6944,1164,6947,1163,6951,1162,6986,1162,6954,1257,6963,1257,6998,1152,6998,1149xe" stroked="f" style="position:absolute;left:2759;top:1147;width:7204;height:110">
              <v:path arrowok="t"/>
              <v:fill/>
            </v:shape>
            <v:shape coordorigin="2759,1147" coordsize="7204,110" fillcolor="#000000" filled="t" path="m7486,1257l7486,1248,7483,1240,7480,1231,7478,1251,7486,1257xe" stroked="f" style="position:absolute;left:2759;top:1147;width:7204;height:110">
              <v:path arrowok="t"/>
              <v:fill/>
            </v:shape>
            <v:shape coordorigin="2759,1147" coordsize="7204,110" fillcolor="#000000" filled="t" path="m7019,1243l7014,1245,7012,1251,7019,1256,7024,1257,7045,1257,7056,1253,7064,1244,7069,1237,7072,1229,7072,1214,7071,1208,7067,1203,7064,1199,7059,1195,7053,1193,7062,1184,7067,1176,7067,1164,7065,1160,7062,1156,7057,1150,7051,1147,7036,1147,7030,1149,7025,1153,7021,1157,7017,1162,7014,1170,7016,1171,7022,1162,7029,1158,7042,1158,7046,1160,7053,1166,7054,1170,7054,1180,7051,1187,7047,1193,7042,1196,7038,1198,7034,1200,7030,1200,7033,1203,7037,1203,7044,1205,7051,1209,7057,1215,7060,1221,7061,1225,7061,1235,7059,1240,7055,1244,7051,1248,7046,1250,7041,1250,7037,1250,7032,1248,7025,1245,7023,1244,7019,1243xe" stroked="f" style="position:absolute;left:2759;top:1147;width:7204;height:110">
              <v:path arrowok="t"/>
              <v:fill/>
            </v:shape>
            <v:shape coordorigin="2759,1147" coordsize="7204,110" fillcolor="#000000" filled="t" path="m7609,1224l7595,1238,7580,1252,7580,1255,7643,1255,7650,1235,7647,1235,7644,1239,7639,1242,7634,1243,7597,1243,7600,1240,7608,1232,7621,1218,7630,1208,7636,1199,7640,1191,7642,1186,7644,1180,7644,1168,7641,1161,7635,1156,7629,1150,7622,1147,7606,1147,7599,1150,7594,1155,7588,1160,7585,1167,7583,1177,7586,1177,7588,1171,7591,1167,7596,1164,7600,1161,7604,1159,7615,1159,7620,1161,7624,1166,7628,1170,7630,1175,7630,1191,7627,1201,7619,1211,7609,1224xe" stroked="f" style="position:absolute;left:2759;top:1147;width:7204;height:110">
              <v:path arrowok="t"/>
              <v:fill/>
            </v:shape>
            <v:shape coordorigin="2759,1147" coordsize="7204,110" fillcolor="#000000" filled="t" path="m8161,1257l8161,1248,8158,1240,8154,1231,8152,1251,8161,1257xe" stroked="f" style="position:absolute;left:2759;top:1147;width:7204;height:110">
              <v:path arrowok="t"/>
              <v:fill/>
            </v:shape>
            <v:shape coordorigin="2759,1147" coordsize="7204,110" fillcolor="#000000" filled="t" path="m7708,1250l7704,1253,7700,1253,7693,1251,7686,1246,7684,1241,7684,1255,7690,1257,7708,1257,7717,1253,7723,1244,7728,1236,7731,1228,7731,1210,7728,1203,7723,1197,7718,1191,7712,1188,7697,1188,7689,1191,7682,1196,7680,1202,7685,1199,7690,1196,7695,1195,7703,1195,7708,1198,7712,1205,7715,1211,7717,1219,7717,1236,7715,1242,7712,1246,7708,1250xe" stroked="f" style="position:absolute;left:2759;top:1147;width:7204;height:110">
              <v:path arrowok="t"/>
              <v:fill/>
            </v:shape>
            <v:shape coordorigin="2759,1147" coordsize="7204,110" fillcolor="#000000" filled="t" path="m7682,1235l7680,1229,7679,1224,7679,1214,7680,1209,7680,1202,7682,1196,7684,1189,7686,1183,7689,1178,7692,1173,7695,1168,7699,1164,7704,1159,7708,1156,7712,1154,7717,1152,7722,1151,7729,1150,7729,1147,7719,1147,7713,1148,7706,1151,7700,1153,7693,1157,7686,1164,7679,1171,7674,1178,7670,1187,7666,1195,7664,1204,7664,1228,7669,1241,7679,1250,7684,1255,7684,1241,7682,1235xe" stroked="f" style="position:absolute;left:2759;top:1147;width:7204;height:110">
              <v:path arrowok="t"/>
              <v:fill/>
            </v:shape>
            <v:shape coordorigin="2759,1147" coordsize="7204,110" fillcolor="#000000" filled="t" path="m7549,1249l7550,1253,7555,1257,7560,1257,7565,1253,7566,1249,7565,1244,7560,1240,7555,1240,7551,1242,7549,1249xe" stroked="f" style="position:absolute;left:2759;top:1147;width:7204;height:110">
              <v:path arrowok="t"/>
              <v:fill/>
            </v:shape>
            <v:shape coordorigin="2759,1147" coordsize="7204,110" fillcolor="#000000" filled="t" path="m8284,1224l8269,1238,8255,1252,8255,1255,8317,1255,8325,1235,8322,1235,8319,1239,8313,1242,8309,1243,8271,1243,8275,1240,8283,1232,8296,1218,8304,1208,8311,1199,8314,1191,8317,1186,8318,1180,8318,1168,8315,1161,8310,1156,8304,1150,8297,1147,8280,1147,8273,1150,8268,1155,8263,1160,8259,1167,8258,1177,8261,1177,8263,1171,8266,1167,8270,1164,8274,1161,8279,1159,8290,1159,8295,1161,8299,1166,8303,1170,8305,1175,8305,1191,8301,1201,8294,1211,8284,1224xe" stroked="f" style="position:absolute;left:2759;top:1147;width:7204;height:110">
              <v:path arrowok="t"/>
              <v:fill/>
            </v:shape>
            <v:shape coordorigin="2759,1147" coordsize="7204,110" fillcolor="#000000" filled="t" path="m8704,1248l8701,1240,8698,1231,8696,1251,8704,1257,8714,1257,8709,1252,8704,1248xe" stroked="f" style="position:absolute;left:2759;top:1147;width:7204;height:110">
              <v:path arrowok="t"/>
              <v:fill/>
            </v:shape>
            <v:shape coordorigin="2759,1147" coordsize="7204,110" fillcolor="#000000" filled="t" path="m8223,1249l8224,1253,8229,1257,8234,1257,8240,1253,8240,1249,8240,1244,8234,1240,8229,1240,8226,1242,8223,1249xe" stroked="f" style="position:absolute;left:2759;top:1147;width:7204;height:110">
              <v:path arrowok="t"/>
              <v:fill/>
            </v:shape>
            <v:shape coordorigin="2759,1147" coordsize="7204,110" fillcolor="#000000" filled="t" path="m9241,1257l9241,1248,9238,1240,9234,1231,9232,1251,9241,1257xe" stroked="f" style="position:absolute;left:2759;top:1147;width:7204;height:110">
              <v:path arrowok="t"/>
              <v:fill/>
            </v:shape>
            <v:shape coordorigin="2759,1147" coordsize="7204,110" fillcolor="#000000" filled="t" path="m8936,1255l8936,1252,8931,1252,8926,1251,8923,1246,8922,1242,8922,1147,8920,1147,8894,1160,8895,1162,8901,1160,8907,1161,8909,1167,8910,1172,8910,1243,8909,1248,8904,1252,8901,1252,8896,1252,8896,1255,8936,1255xe" stroked="f" style="position:absolute;left:2759;top:1147;width:7204;height:110">
              <v:path arrowok="t"/>
              <v:fill/>
            </v:shape>
            <v:shape coordorigin="2759,1147" coordsize="7204,110" fillcolor="#000000" filled="t" path="m8846,1250l8842,1253,8837,1253,8830,1251,8824,1246,8821,1241,8822,1255,8828,1257,8846,1257,8854,1253,8861,1244,8866,1236,8869,1228,8869,1210,8866,1203,8861,1197,8855,1191,8849,1188,8834,1188,8827,1191,8819,1196,8818,1202,8823,1199,8828,1196,8832,1195,8841,1195,8846,1198,8849,1205,8853,1211,8855,1219,8855,1236,8853,1242,8849,1246,8846,1250xe" stroked="f" style="position:absolute;left:2759;top:1147;width:7204;height:110">
              <v:path arrowok="t"/>
              <v:fill/>
            </v:shape>
            <v:shape coordorigin="2759,1147" coordsize="7204,110" fillcolor="#000000" filled="t" path="m8819,1235l8818,1229,8817,1224,8817,1214,8817,1209,8818,1202,8819,1196,8821,1189,8824,1183,8826,1178,8829,1173,8833,1168,8837,1164,8841,1159,8845,1156,8850,1154,8854,1152,8860,1151,8867,1150,8867,1147,8856,1147,8850,1148,8844,1151,8838,1153,8831,1157,8824,1164,8817,1171,8811,1178,8808,1187,8804,1195,8802,1204,8802,1228,8807,1241,8817,1250,8822,1255,8821,1241,8819,1235xe" stroked="f" style="position:absolute;left:2759;top:1147;width:7204;height:110">
              <v:path arrowok="t"/>
              <v:fill/>
            </v:shape>
            <v:shape coordorigin="2759,1147" coordsize="7204,110" fillcolor="#000000" filled="t" path="m8767,1249l8768,1253,8773,1257,8778,1257,8783,1253,8784,1249,8783,1244,8778,1240,8773,1240,8769,1242,8767,1249xe" stroked="f" style="position:absolute;left:2759;top:1147;width:7204;height:110">
              <v:path arrowok="t"/>
              <v:fill/>
            </v:shape>
            <v:shape coordorigin="2759,1147" coordsize="7204,110" fillcolor="#000000" filled="t" path="m9963,1255l9963,1252,9958,1252,9953,1251,9950,1246,9950,1242,9950,1147,9947,1147,9921,1160,9923,1162,9929,1160,9934,1161,9936,1167,9937,1172,9937,1243,9936,1248,9931,1252,9928,1252,9923,1252,9923,1255,9963,1255xe" stroked="f" style="position:absolute;left:2759;top:1147;width:7204;height:110">
              <v:path arrowok="t"/>
              <v:fill/>
            </v:shape>
            <v:shape coordorigin="2759,1147" coordsize="7204,110" fillcolor="#000000" filled="t" path="m9472,1255l9472,1252,9467,1252,9463,1251,9459,1246,9459,1242,9459,1147,9456,1147,9431,1160,9432,1162,9438,1160,9443,1161,9446,1167,9446,1172,9446,1243,9445,1248,9441,1252,9437,1252,9432,1252,9432,1255,9472,1255xe" stroked="f" style="position:absolute;left:2759;top:1147;width:7204;height:110">
              <v:path arrowok="t"/>
              <v:fill/>
            </v:shape>
            <v:shape coordorigin="2759,1147" coordsize="7204,110" fillcolor="#000000" filled="t" path="m9360,1147l9352,1152,9353,1163,9357,1159,9360,1154,9364,1152,9371,1147,9360,1147xe" stroked="f" style="position:absolute;left:2759;top:1147;width:7204;height:110">
              <v:path arrowok="t"/>
              <v:fill/>
            </v:shape>
            <v:shape coordorigin="2759,1147" coordsize="7204,110" fillcolor="#000000" filled="t" path="m9303,1249l9304,1253,9309,1257,9314,1257,9320,1253,9320,1249,9320,1244,9314,1240,9309,1240,9306,1242,9303,1249xe" stroked="f" style="position:absolute;left:2759;top:1147;width:7204;height:110">
              <v:path arrowok="t"/>
              <v:fill/>
            </v:shape>
            <v:shape coordorigin="2759,1147" coordsize="7204,110" fillcolor="#000000" filled="t" path="m9340,1202l9346,1208,9351,1214,9357,1217,9371,1217,9379,1214,9387,1209,9385,1218,9381,1226,9376,1234,9370,1241,9365,1247,9359,1250,9353,1253,9347,1254,9340,1254,9340,1257,9354,1257,9363,1255,9372,1249,9382,1242,9390,1234,9396,1224,9401,1214,9404,1203,9404,1178,9401,1167,9393,1158,9387,1151,9379,1147,9371,1147,9364,1152,9369,1152,9377,1154,9383,1160,9385,1165,9387,1170,9389,1176,9390,1182,9390,1191,9389,1196,9388,1203,9383,1207,9380,1208,9373,1210,9366,1210,9362,1207,9359,1203,9354,1197,9352,1188,9352,1169,9353,1163,9352,1152,9346,1160,9340,1168,9338,1176,9338,1195,9340,1202xe" stroked="f" style="position:absolute;left:2759;top:1147;width:7204;height:110">
              <v:path arrowok="t"/>
              <v:fill/>
            </v:shape>
            <v:shape coordorigin="2759,1147" coordsize="7204,110" fillcolor="#000000" filled="t" path="m9232,1196l9233,1187,9234,1177,9236,1168,9238,1161,9242,1157,9248,1152,9255,1152,9259,1155,9262,1157,9265,1162,9267,1168,9269,1176,9270,1186,9270,1214,9269,1227,9267,1236,9265,1242,9263,1246,9257,1251,9251,1252,9245,1252,9241,1248,9241,1257,9256,1257,9261,1255,9267,1251,9272,1247,9277,1241,9280,1233,9284,1224,9286,1214,9286,1201,9283,1179,9275,1162,9273,1160,9267,1151,9260,1147,9247,1147,9242,1149,9237,1152,9231,1157,9226,1163,9223,1172,9219,1180,9217,1191,9217,1217,9220,1229,9226,1239,9232,1251,9234,1231,9232,1219,9232,1196xe" stroked="f" style="position:absolute;left:2759;top:1147;width:7204;height:110">
              <v:path arrowok="t"/>
              <v:fill/>
            </v:shape>
            <v:shape coordorigin="2759,1147" coordsize="7204,110" fillcolor="#000000" filled="t" path="m8696,1196l8697,1187,8698,1177,8699,1168,8702,1161,8706,1157,8712,1152,8718,1152,8723,1155,8726,1157,8728,1162,8730,1168,8733,1176,8734,1186,8734,1214,8733,1227,8730,1236,8729,1242,8726,1246,8720,1251,8715,1252,8709,1252,8714,1257,8720,1257,8725,1255,8730,1251,8736,1247,8740,1241,8744,1233,8747,1224,8749,1214,8749,1201,8747,1179,8739,1162,8737,1160,8731,1151,8723,1147,8710,1147,8705,1149,8701,1152,8695,1157,8690,1163,8686,1172,8683,1180,8681,1191,8681,1217,8684,1229,8689,1239,8696,1251,8698,1231,8696,1219,8696,1196xe" stroked="f" style="position:absolute;left:2759;top:1147;width:7204;height:110">
              <v:path arrowok="t"/>
              <v:fill/>
            </v:shape>
            <v:shape coordorigin="2759,1147" coordsize="7204,110" fillcolor="#000000" filled="t" path="m8152,1196l8153,1187,8154,1177,8156,1168,8158,1161,8162,1157,8168,1152,8175,1152,8179,1155,8182,1157,8185,1162,8187,1168,8189,1176,8190,1186,8190,1214,8189,1227,8187,1236,8185,1242,8183,1246,8177,1251,8171,1252,8165,1252,8161,1248,8161,1257,8176,1257,8181,1255,8187,1251,8192,1247,8197,1241,8200,1233,8204,1224,8206,1214,8206,1201,8203,1179,8195,1162,8193,1160,8187,1151,8180,1147,8167,1147,8162,1149,8157,1152,8151,1157,8146,1163,8143,1172,8139,1180,8137,1191,8137,1217,8140,1229,8146,1239,8152,1251,8154,1231,8152,1219,8152,1196xe" stroked="f" style="position:absolute;left:2759;top:1147;width:7204;height:110">
              <v:path arrowok="t"/>
              <v:fill/>
            </v:shape>
            <v:shape coordorigin="2759,1147" coordsize="7204,110" fillcolor="#000000" filled="t" path="m7478,1196l7479,1187,7480,1177,7481,1168,7484,1161,7488,1157,7494,1152,7500,1152,7505,1155,7508,1157,7510,1162,7512,1168,7515,1176,7516,1186,7516,1214,7515,1227,7512,1236,7511,1242,7508,1246,7502,1251,7497,1252,7491,1252,7486,1248,7486,1257,7502,1257,7507,1255,7512,1251,7518,1247,7522,1241,7526,1233,7529,1224,7531,1214,7531,1201,7529,1179,7521,1162,7513,1151,7505,1147,7492,1147,7487,1149,7483,1152,7477,1157,7472,1163,7468,1172,7465,1180,7463,1191,7463,1217,7466,1229,7471,1239,7478,1251,7480,1231,7478,1219,7478,1196xe" stroked="f" style="position:absolute;left:2759;top:1147;width:7204;height:110">
              <v:path arrowok="t"/>
              <v:fill/>
            </v:shape>
            <v:shape coordorigin="2759,1147" coordsize="7204,110" fillcolor="#000000" filled="t" path="m6826,1196l6827,1187,6828,1177,6830,1168,6832,1161,6836,1157,6842,1152,6849,1152,6853,1155,6856,1157,6859,1162,6861,1168,6863,1176,6864,1186,6864,1214,6863,1227,6861,1236,6859,1242,6857,1246,6851,1251,6845,1252,6839,1252,6835,1248,6835,1257,6850,1257,6855,1255,6861,1251,6866,1247,6871,1241,6874,1233,6878,1224,6880,1214,6880,1201,6877,1179,6869,1162,6861,1151,6854,1147,6841,1147,6836,1149,6831,1152,6825,1157,6820,1163,6817,1172,6813,1180,6811,1191,6811,1217,6814,1229,6820,1239,6826,1251,6828,1231,6826,1219,6826,1196xe" stroked="f" style="position:absolute;left:2759;top:1147;width:7204;height:110">
              <v:path arrowok="t"/>
              <v:fill/>
            </v:shape>
            <w10:wrap type="none"/>
          </v:group>
        </w:pict>
      </w:r>
      <w:r>
        <w:pict>
          <v:group coordorigin="1533,1460" coordsize="778,143" style="position:absolute;margin-left:76.6533pt;margin-top:73.0076pt;width:38.904pt;height:7.131pt;mso-position-horizontal-relative:page;mso-position-vertical-relative:paragraph;z-index:-2005">
            <v:shape coordorigin="1533,1460" coordsize="778,143" fillcolor="#000000" filled="t" path="m1535,1534l1539,1541,1541,1547,1545,1552,1550,1556,1555,1560,1561,1564,1568,1567,1575,1569,1583,1571,1601,1571,1608,1570,1616,1569,1623,1567,1630,1565,1637,1562,1637,1540,1637,1533,1639,1529,1645,1527,1649,1524,1598,1524,1603,1527,1611,1532,1611,1536,1611,1562,1606,1564,1600,1565,1595,1565,1588,1565,1582,1563,1576,1560,1571,1556,1567,1550,1565,1543,1562,1535,1561,1526,1561,1508,1562,1500,1564,1492,1567,1484,1570,1477,1576,1473,1581,1469,1587,1466,1604,1466,1611,1469,1618,1474,1625,1480,1630,1487,1634,1497,1637,1497,1637,1460,1634,1460,1632,1465,1630,1466,1626,1468,1622,1467,1617,1465,1612,1463,1606,1461,1602,1461,1597,1460,1592,1460,1571,1463,1554,1473,1550,1477,1538,1493,1533,1513,1533,1526,1535,1534xe" stroked="f" style="position:absolute;left:1533;top:1460;width:778;height:143">
              <v:path arrowok="t"/>
              <v:fill/>
            </v:shape>
            <v:shape coordorigin="1533,1460" coordsize="778,143" fillcolor="#000000" filled="t" path="m1706,1509l1700,1510,1693,1510,1693,1469,1668,1475,1668,1550,1696,1562,1693,1557,1693,1516,1701,1516,1707,1517,1713,1506,1706,1509xe" stroked="f" style="position:absolute;left:1533;top:1460;width:778;height:143">
              <v:path arrowok="t"/>
              <v:fill/>
            </v:shape>
            <v:shape coordorigin="1533,1460" coordsize="778,143" fillcolor="#000000" filled="t" path="m1796,1568l1796,1565,1792,1565,1786,1563,1781,1557,1781,1552,1781,1473,1822,1568,1824,1568,1864,1472,1864,1556,1864,1560,1859,1565,1853,1565,1850,1568,1905,1568,1898,1565,1894,1564,1890,1559,1890,1556,1890,1475,1891,1471,1896,1466,1901,1466,1905,1463,1862,1463,1833,1532,1803,1463,1760,1463,1767,1466,1771,1467,1775,1472,1775,1475,1775,1552,1774,1558,1771,1562,1766,1565,1761,1565,1760,1568,1796,1568xe" stroked="f" style="position:absolute;left:1533;top:1460;width:778;height:143">
              <v:path arrowok="t"/>
              <v:fill/>
            </v:shape>
            <v:shape coordorigin="1533,1460" coordsize="778,143" fillcolor="#000000" filled="t" path="m2070,1481l2070,1511,2032,1511,2032,1475,2033,1471,2038,1466,2044,1466,2047,1463,1992,1463,1998,1466,2003,1467,2007,1472,2007,1475,2007,1556,2006,1560,2001,1565,1996,1565,1992,1568,2047,1568,2041,1565,2037,1564,2033,1559,2032,1556,2032,1518,2070,1518,2070,1556,2069,1560,2064,1565,2058,1565,2055,1568,2110,1568,2104,1565,2099,1564,2095,1559,2095,1556,2095,1475,2096,1471,2101,1466,2106,1466,2110,1463,2055,1463,2061,1466,2065,1467,2069,1472,2070,1475,2070,1481xe" stroked="f" style="position:absolute;left:1533;top:1460;width:778;height:143">
              <v:path arrowok="t"/>
              <v:fill/>
            </v:shape>
            <v:shape coordorigin="1533,1460" coordsize="778,143" fillcolor="#000000" filled="t" path="m1907,1593l1907,1603,1990,1603,1990,1593,1907,1593xe" stroked="f" style="position:absolute;left:1533;top:1460;width:778;height:143">
              <v:path arrowok="t"/>
              <v:fill/>
            </v:shape>
            <v:shape coordorigin="1533,1460" coordsize="778,143" fillcolor="#000000" filled="t" path="m2294,1557l2299,1550,2307,1540,2311,1529,2311,1515,2308,1495,2297,1478,2279,1465,2259,1461,2254,1461,2234,1464,2217,1474,2203,1493,2199,1513,2199,1529,2203,1541,2211,1551,2226,1564,2246,1570,2237,1556,2230,1540,2227,1517,2227,1501,2229,1489,2233,1481,2238,1471,2246,1466,2261,1466,2265,1468,2269,1470,2273,1473,2277,1478,2279,1485,2282,1492,2283,1503,2283,1528,2282,1538,2279,1545,2277,1552,2273,1558,2269,1561,2265,1564,2260,1565,2255,1571,2277,1567,2294,1557xe" stroked="f" style="position:absolute;left:1533;top:1460;width:778;height:143">
              <v:path arrowok="t"/>
              <v:fill/>
            </v:shape>
            <v:shape coordorigin="1533,1460" coordsize="778,143" fillcolor="#000000" filled="t" path="m2260,1565l2247,1565,2241,1562,2237,1556,2246,1570,2255,1571,2260,1565xe" stroked="f" style="position:absolute;left:1533;top:1460;width:778;height:143">
              <v:path arrowok="t"/>
              <v:fill/>
            </v:shape>
            <v:shape coordorigin="1533,1460" coordsize="778,143" fillcolor="#000000" filled="t" path="m2121,1491l2125,1483,2132,1479,2144,1479,2149,1481,2155,1488,2157,1492,2157,1505,2155,1513,2151,1521,2144,1532,2131,1548,2116,1567,2116,1568,2178,1568,2184,1538,2180,1541,2177,1545,2173,1547,2168,1548,2139,1548,2157,1530,2169,1515,2174,1508,2177,1501,2179,1494,2179,1483,2178,1479,2176,1474,2173,1470,2170,1467,2165,1464,2161,1462,2156,1460,2143,1460,2137,1463,2131,1468,2125,1472,2121,1480,2118,1490,2121,1491xe" stroked="f" style="position:absolute;left:1533;top:1460;width:778;height:143">
              <v:path arrowok="t"/>
              <v:fill/>
            </v:shape>
            <v:shape coordorigin="1533,1460" coordsize="778,143" fillcolor="#000000" filled="t" path="m1658,1466l1663,1467,1668,1472,1668,1475,1693,1469,1700,1469,1706,1469,1713,1472,1717,1478,1720,1484,1720,1494,1717,1501,1713,1506,1707,1517,1711,1519,1718,1523,1722,1531,1724,1535,1724,1544,1721,1552,1716,1558,1709,1562,1705,1563,1701,1563,1696,1562,1668,1550,1668,1555,1667,1561,1662,1565,1658,1565,1654,1565,1654,1568,1722,1568,1734,1565,1741,1559,1748,1554,1751,1547,1751,1532,1748,1526,1742,1521,1738,1517,1731,1515,1721,1512,1731,1510,1737,1507,1741,1503,1744,1499,1746,1494,1746,1484,1745,1480,1742,1476,1739,1471,1735,1468,1730,1466,1725,1464,1716,1463,1654,1463,1654,1466,1658,1466xe" stroked="f" style="position:absolute;left:1533;top:1460;width:778;height:143">
              <v:path arrowok="t"/>
              <v:fill/>
            </v:shape>
            <w10:wrap type="none"/>
          </v:group>
        </w:pict>
      </w:r>
      <w:r>
        <w:pict>
          <v:group coordorigin="2759,1457" coordsize="7218,110" style="position:absolute;margin-left:137.938pt;margin-top:72.8429pt;width:360.9pt;height:5.502pt;mso-position-horizontal-relative:page;mso-position-vertical-relative:paragraph;z-index:-2004">
            <v:shape coordorigin="2759,1457" coordsize="7218,110" fillcolor="#000000" filled="t" path="m4136,1505l4137,1496,4138,1487,4139,1478,4142,1471,4146,1467,4152,1462,4158,1462,4163,1465,4166,1467,4168,1471,4170,1477,4173,1485,4174,1495,4174,1524,4173,1536,4170,1545,4169,1551,4166,1555,4160,1560,4155,1562,4149,1562,4144,1558,4144,1567,4160,1567,4165,1565,4170,1561,4176,1557,4180,1551,4184,1542,4187,1534,4189,1523,4189,1511,4187,1489,4179,1472,4171,1461,4163,1457,4150,1457,4145,1459,4141,1462,4135,1466,4130,1473,4126,1481,4123,1490,4121,1500,4121,1527,4124,1539,4129,1549,4136,1561,4138,1541,4136,1529,4136,1505xe" stroked="f" style="position:absolute;left:2759;top:1457;width:7218;height:110">
              <v:path arrowok="t"/>
              <v:fill/>
            </v:shape>
            <v:shape coordorigin="2759,1457" coordsize="7218,110" fillcolor="#000000" filled="t" path="m4646,1505l4647,1496,4648,1487,4649,1478,4652,1471,4656,1467,4662,1462,4668,1462,4673,1465,4676,1467,4678,1471,4680,1477,4683,1485,4684,1495,4684,1524,4683,1536,4680,1545,4679,1551,4676,1555,4670,1560,4665,1562,4659,1562,4654,1558,4654,1567,4670,1567,4675,1565,4680,1561,4686,1557,4690,1551,4694,1542,4697,1534,4699,1523,4699,1511,4697,1489,4689,1472,4681,1461,4673,1457,4660,1457,4655,1459,4651,1462,4645,1466,4640,1473,4636,1481,4633,1490,4631,1500,4631,1527,4634,1539,4639,1549,4646,1561,4648,1541,4646,1529,4646,1505xe" stroked="f" style="position:absolute;left:2759;top:1457;width:7218;height:110">
              <v:path arrowok="t"/>
              <v:fill/>
            </v:shape>
            <v:shape coordorigin="2759,1457" coordsize="7218,110" fillcolor="#000000" filled="t" path="m4016,1505l4017,1496,4018,1487,4019,1478,4022,1471,4026,1467,4032,1462,4038,1462,4043,1465,4046,1467,4048,1471,4050,1477,4053,1485,4054,1495,4054,1524,4053,1536,4050,1545,4049,1551,4046,1555,4040,1560,4035,1562,4029,1562,4024,1558,4024,1567,4040,1567,4045,1565,4050,1561,4056,1557,4060,1551,4064,1542,4067,1534,4069,1523,4069,1511,4067,1489,4059,1472,4051,1461,4043,1457,4030,1457,4025,1459,4021,1462,4015,1466,4010,1473,4006,1481,4003,1490,4001,1500,4001,1527,4004,1539,4009,1549,4016,1561,4018,1541,4016,1529,4016,1505xe" stroked="f" style="position:absolute;left:2759;top:1457;width:7218;height:110">
              <v:path arrowok="t"/>
              <v:fill/>
            </v:shape>
            <v:shape coordorigin="2759,1457" coordsize="7218,110" fillcolor="#000000" filled="t" path="m2882,1512l2887,1518,2893,1523,2899,1526,2913,1526,2920,1524,2928,1518,2926,1527,2923,1536,2917,1543,2912,1551,2906,1556,2900,1559,2894,1562,2888,1564,2881,1564,2881,1567,2896,1567,2905,1564,2913,1559,2923,1552,2932,1544,2937,1533,2943,1523,2946,1512,2946,1487,2942,1476,2935,1468,2928,1460,2921,1457,2912,1457,2906,1462,2915,1462,2921,1467,2924,1470,2927,1474,2929,1480,2930,1486,2931,1491,2931,1500,2931,1506,2930,1513,2924,1516,2921,1517,2915,1519,2908,1519,2903,1517,2900,1512,2895,1506,2893,1498,2893,1478,2895,1472,2894,1461,2887,1470,2882,1477,2879,1485,2879,1504,2882,1512xe" stroked="f" style="position:absolute;left:2759;top:1457;width:7218;height:110">
              <v:path arrowok="t"/>
              <v:fill/>
            </v:shape>
            <v:shape coordorigin="2759,1457" coordsize="7218,110" fillcolor="#000000" filled="t" path="m3400,1505l3401,1496,3402,1487,3404,1478,3406,1471,3410,1467,3416,1462,3423,1462,3427,1465,3430,1467,3433,1471,3434,1477,3437,1485,3438,1495,3438,1524,3437,1536,3435,1545,3433,1551,3431,1555,3425,1560,3419,1562,3413,1562,3409,1558,3409,1567,3424,1567,3429,1565,3435,1561,3440,1557,3445,1551,3448,1542,3452,1534,3454,1523,3454,1511,3451,1489,3443,1472,3441,1469,3435,1461,3428,1457,3415,1457,3410,1459,3405,1462,3399,1466,3394,1473,3391,1481,3387,1490,3385,1500,3385,1527,3388,1539,3394,1549,3400,1561,3402,1541,3400,1529,3400,1505xe" stroked="f" style="position:absolute;left:2759;top:1457;width:7218;height:110">
              <v:path arrowok="t"/>
              <v:fill/>
            </v:shape>
            <v:shape coordorigin="2759,1457" coordsize="7218,110" fillcolor="#000000" filled="t" path="m2774,1505l2775,1496,2776,1487,2777,1478,2780,1471,2784,1467,2790,1462,2796,1462,2801,1465,2804,1467,2806,1471,2808,1477,2811,1485,2812,1495,2812,1524,2811,1536,2808,1545,2807,1551,2804,1555,2798,1560,2793,1562,2787,1562,2782,1558,2782,1567,2798,1567,2803,1565,2808,1561,2814,1557,2818,1551,2822,1542,2825,1534,2827,1523,2827,1511,2825,1489,2817,1472,2809,1461,2801,1457,2788,1457,2783,1459,2779,1462,2773,1466,2768,1473,2764,1481,2761,1490,2759,1500,2759,1527,2762,1539,2767,1549,2774,1561,2776,1541,2774,1529,2774,1505xe" stroked="f" style="position:absolute;left:2759;top:1457;width:7218;height:110">
              <v:path arrowok="t"/>
              <v:fill/>
            </v:shape>
            <v:shape coordorigin="2759,1457" coordsize="7218,110" fillcolor="#000000" filled="t" path="m2782,1567l2782,1558,2779,1550,2776,1541,2774,1561,2782,1567xe" stroked="f" style="position:absolute;left:2759;top:1457;width:7218;height:110">
              <v:path arrowok="t"/>
              <v:fill/>
            </v:shape>
            <v:shape coordorigin="2759,1457" coordsize="7218,110" fillcolor="#000000" filled="t" path="m3409,1567l3409,1558,3406,1550,3402,1541,3400,1561,3409,1567xe" stroked="f" style="position:absolute;left:2759;top:1457;width:7218;height:110">
              <v:path arrowok="t"/>
              <v:fill/>
            </v:shape>
            <v:shape coordorigin="2759,1457" coordsize="7218,110" fillcolor="#000000" filled="t" path="m2902,1457l2894,1461,2895,1472,2898,1468,2902,1464,2906,1462,2912,1457,2902,1457xe" stroked="f" style="position:absolute;left:2759;top:1457;width:7218;height:110">
              <v:path arrowok="t"/>
              <v:fill/>
            </v:shape>
            <v:shape coordorigin="2759,1457" coordsize="7218,110" fillcolor="#000000" filled="t" path="m2845,1558l2846,1563,2851,1567,2856,1567,2861,1563,2862,1558,2861,1554,2856,1550,2851,1550,2847,1552,2845,1558xe" stroked="f" style="position:absolute;left:2759;top:1457;width:7218;height:110">
              <v:path arrowok="t"/>
              <v:fill/>
            </v:shape>
            <v:shape coordorigin="2759,1457" coordsize="7218,110" fillcolor="#000000" filled="t" path="m3026,1459l2969,1459,2959,1484,2962,1485,2964,1480,2968,1476,2972,1474,2975,1472,2979,1472,3014,1472,2982,1567,2991,1567,3026,1462,3026,1459xe" stroked="f" style="position:absolute;left:2759;top:1457;width:7218;height:110">
              <v:path arrowok="t"/>
              <v:fill/>
            </v:shape>
            <v:shape coordorigin="2759,1457" coordsize="7218,110" fillcolor="#000000" filled="t" path="m4024,1567l4024,1558,4021,1550,4018,1541,4016,1561,4024,1567xe" stroked="f" style="position:absolute;left:2759;top:1457;width:7218;height:110">
              <v:path arrowok="t"/>
              <v:fill/>
            </v:shape>
            <v:shape coordorigin="2759,1457" coordsize="7218,110" fillcolor="#000000" filled="t" path="m3560,1565l3560,1562,3555,1562,3550,1560,3547,1556,3546,1552,3546,1457,3544,1457,3518,1469,3519,1472,3525,1469,3531,1471,3533,1476,3534,1481,3534,1552,3533,1557,3528,1561,3525,1562,3520,1562,3520,1565,3560,1565xe" stroked="f" style="position:absolute;left:2759;top:1457;width:7218;height:110">
              <v:path arrowok="t"/>
              <v:fill/>
            </v:shape>
            <v:shape coordorigin="2759,1457" coordsize="7218,110" fillcolor="#000000" filled="t" path="m3471,1558l3472,1563,3477,1567,3482,1567,3488,1563,3488,1558,3488,1554,3482,1550,3477,1550,3474,1552,3471,1558xe" stroked="f" style="position:absolute;left:2759;top:1457;width:7218;height:110">
              <v:path arrowok="t"/>
              <v:fill/>
            </v:shape>
            <v:shape coordorigin="2759,1457" coordsize="7218,110" fillcolor="#000000" filled="t" path="m4654,1567l4654,1558,4651,1550,4648,1541,4646,1561,4654,1567xe" stroked="f" style="position:absolute;left:2759;top:1457;width:7218;height:110">
              <v:path arrowok="t"/>
              <v:fill/>
            </v:shape>
            <v:shape coordorigin="2759,1457" coordsize="7218,110" fillcolor="#000000" filled="t" path="m4144,1567l4144,1558,4141,1550,4138,1541,4136,1561,4144,1567xe" stroked="f" style="position:absolute;left:2759;top:1457;width:7218;height:110">
              <v:path arrowok="t"/>
              <v:fill/>
            </v:shape>
            <v:shape coordorigin="2759,1457" coordsize="7218,110" fillcolor="#000000" filled="t" path="m4087,1558l4088,1563,4093,1567,4098,1567,4103,1563,4104,1558,4103,1554,4098,1550,4093,1550,4089,1552,4087,1558xe" stroked="f" style="position:absolute;left:2759;top:1457;width:7218;height:110">
              <v:path arrowok="t"/>
              <v:fill/>
            </v:shape>
            <v:shape coordorigin="2759,1457" coordsize="7218,110" fillcolor="#000000" filled="t" path="m4268,1459l4211,1459,4201,1484,4204,1485,4206,1480,4210,1476,4214,1474,4217,1472,4221,1472,4256,1472,4224,1567,4233,1567,4268,1462,4268,1459xe" stroked="f" style="position:absolute;left:2759;top:1457;width:7218;height:110">
              <v:path arrowok="t"/>
              <v:fill/>
            </v:shape>
            <v:shape coordorigin="2759,1457" coordsize="7218,110" fillcolor="#000000" filled="t" path="m4774,1457l4766,1461,4767,1472,4770,1468,4774,1464,4778,1462,4784,1457,4774,1457xe" stroked="f" style="position:absolute;left:2759;top:1457;width:7218;height:110">
              <v:path arrowok="t"/>
              <v:fill/>
            </v:shape>
            <v:shape coordorigin="2759,1457" coordsize="7218,110" fillcolor="#000000" filled="t" path="m4717,1558l4718,1563,4723,1567,4728,1567,4733,1563,4734,1558,4733,1554,4728,1550,4723,1550,4719,1552,4717,1558xe" stroked="f" style="position:absolute;left:2759;top:1457;width:7218;height:110">
              <v:path arrowok="t"/>
              <v:fill/>
            </v:shape>
            <v:shape coordorigin="2759,1457" coordsize="7218,110" fillcolor="#000000" filled="t" path="m5284,1558l5281,1550,5278,1541,5276,1561,5284,1567,5294,1567,5289,1562,5284,1558xe" stroked="f" style="position:absolute;left:2759;top:1457;width:7218;height:110">
              <v:path arrowok="t"/>
              <v:fill/>
            </v:shape>
            <v:shape coordorigin="2759,1457" coordsize="7218,110" fillcolor="#000000" filled="t" path="m4876,1560l4872,1562,4868,1562,4861,1561,4854,1555,4852,1550,4852,1564,4858,1567,4876,1567,4885,1562,4891,1553,4896,1546,4899,1538,4899,1520,4896,1513,4891,1507,4886,1501,4880,1498,4865,1498,4857,1501,4850,1506,4848,1511,4853,1509,4858,1506,4863,1505,4871,1505,4876,1508,4880,1515,4883,1521,4885,1529,4885,1545,4883,1552,4880,1556,4876,1560xe" stroked="f" style="position:absolute;left:2759;top:1457;width:7218;height:110">
              <v:path arrowok="t"/>
              <v:fill/>
            </v:shape>
            <v:shape coordorigin="2759,1457" coordsize="7218,110" fillcolor="#000000" filled="t" path="m4850,1545l4848,1539,4847,1533,4847,1524,4848,1518,4848,1511,4850,1506,4852,1499,4854,1492,4857,1487,4860,1482,4863,1477,4867,1473,4872,1469,4876,1466,4880,1464,4884,1462,4890,1460,4897,1460,4897,1457,4887,1457,4881,1458,4874,1460,4868,1463,4861,1467,4854,1474,4847,1480,4842,1488,4838,1496,4834,1505,4832,1514,4832,1538,4837,1550,4847,1559,4852,1564,4852,1550,4850,1545xe" stroked="f" style="position:absolute;left:2759;top:1457;width:7218;height:110">
              <v:path arrowok="t"/>
              <v:fill/>
            </v:shape>
            <v:shape coordorigin="2759,1457" coordsize="7218,110" fillcolor="#000000" filled="t" path="m5404,1457l5396,1461,5397,1472,5400,1468,5404,1464,5408,1462,5414,1457,5404,1457xe" stroked="f" style="position:absolute;left:2759;top:1457;width:7218;height:110">
              <v:path arrowok="t"/>
              <v:fill/>
            </v:shape>
            <v:shape coordorigin="2759,1457" coordsize="7218,110" fillcolor="#000000" filled="t" path="m5347,1558l5348,1563,5353,1567,5358,1567,5363,1563,5364,1558,5363,1554,5358,1550,5353,1550,5349,1552,5347,1558xe" stroked="f" style="position:absolute;left:2759;top:1457;width:7218;height:110">
              <v:path arrowok="t"/>
              <v:fill/>
            </v:shape>
            <v:shape coordorigin="2759,1457" coordsize="7218,110" fillcolor="#000000" filled="t" path="m6835,1567l6835,1558,6832,1550,6828,1541,6826,1561,6835,1567xe" stroked="f" style="position:absolute;left:2759;top:1457;width:7218;height:110">
              <v:path arrowok="t"/>
              <v:fill/>
            </v:shape>
            <v:shape coordorigin="2759,1457" coordsize="7218,110" fillcolor="#000000" filled="t" path="m6043,1558l6040,1550,6036,1541,6034,1561,6043,1567,6053,1567,6047,1562,6043,1558xe" stroked="f" style="position:absolute;left:2759;top:1457;width:7218;height:110">
              <v:path arrowok="t"/>
              <v:fill/>
            </v:shape>
            <v:shape coordorigin="2759,1457" coordsize="7218,110" fillcolor="#000000" filled="t" path="m5484,1457l5476,1461,5477,1472,5481,1468,5484,1464,5488,1462,5495,1457,5484,1457xe" stroked="f" style="position:absolute;left:2759;top:1457;width:7218;height:110">
              <v:path arrowok="t"/>
              <v:fill/>
            </v:shape>
            <v:shape coordorigin="2759,1457" coordsize="7218,110" fillcolor="#000000" filled="t" path="m6897,1558l6898,1563,6903,1567,6908,1567,6914,1563,6914,1558,6914,1554,6908,1550,6903,1550,6900,1552,6897,1558xe" stroked="f" style="position:absolute;left:2759;top:1457;width:7218;height:110">
              <v:path arrowok="t"/>
              <v:fill/>
            </v:shape>
            <v:shape coordorigin="2759,1457" coordsize="7218,110" fillcolor="#000000" filled="t" path="m6968,1503l6955,1493,6956,1511,6948,1517,6950,1526,6952,1522,6955,1518,6960,1514,6971,1523,6978,1531,6972,1506,6975,1498,6968,1503xe" stroked="f" style="position:absolute;left:2759;top:1457;width:7218;height:110">
              <v:path arrowok="t"/>
              <v:fill/>
            </v:shape>
            <v:shape coordorigin="2759,1457" coordsize="7218,110" fillcolor="#000000" filled="t" path="m6936,1482l6936,1486,6937,1491,6940,1495,6942,1499,6948,1505,6956,1511,6955,1493,6951,1488,6948,1482,6948,1477,6948,1473,6953,1466,6956,1463,6960,1461,6971,1461,6975,1463,6981,1469,6983,1473,6983,1483,6980,1490,6978,1493,6975,1498,6972,1506,6981,1501,6987,1496,6989,1492,6992,1488,6994,1484,6994,1474,6991,1468,6986,1464,6981,1459,6974,1457,6957,1457,6949,1459,6944,1464,6939,1469,6936,1475,6936,1482xe" stroked="f" style="position:absolute;left:2759;top:1457;width:7218;height:110">
              <v:path arrowok="t"/>
              <v:fill/>
            </v:shape>
            <v:shape coordorigin="2759,1457" coordsize="7218,110" fillcolor="#000000" filled="t" path="m6935,1541l6935,1547,6937,1552,6942,1557,6947,1563,6955,1567,6974,1567,6982,1564,6988,1559,6993,1553,6996,1547,6996,1534,6994,1528,6990,1523,6987,1519,6981,1513,6972,1506,6978,1531,6982,1536,6985,1542,6985,1551,6980,1558,6977,1561,6972,1562,6961,1562,6956,1560,6952,1556,6949,1552,6947,1547,6947,1535,6948,1531,6950,1526,6948,1517,6943,1522,6940,1527,6937,1531,6935,1536,6935,1541xe" stroked="f" style="position:absolute;left:2759;top:1457;width:7218;height:110">
              <v:path arrowok="t"/>
              <v:fill/>
            </v:shape>
            <v:shape coordorigin="2759,1457" coordsize="7218,110" fillcolor="#000000" filled="t" path="m7008,1537l7053,1537,7016,1526,7053,1473,7053,1526,7016,1526,7053,1537,7053,1565,7066,1565,7066,1537,7080,1537,7080,1526,7066,1526,7066,1457,7057,1457,7008,1527,7008,1537xe" stroked="f" style="position:absolute;left:2759;top:1457;width:7218;height:110">
              <v:path arrowok="t"/>
              <v:fill/>
            </v:shape>
            <v:shape coordorigin="2759,1457" coordsize="7218,110" fillcolor="#000000" filled="t" path="m7486,1567l7486,1558,7483,1550,7480,1541,7478,1561,7486,1567xe" stroked="f" style="position:absolute;left:2759;top:1457;width:7218;height:110">
              <v:path arrowok="t"/>
              <v:fill/>
            </v:shape>
            <v:shape coordorigin="2759,1457" coordsize="7218,110" fillcolor="#000000" filled="t" path="m8161,1567l8161,1558,8158,1550,8154,1541,8152,1561,8161,1567xe" stroked="f" style="position:absolute;left:2759;top:1457;width:7218;height:110">
              <v:path arrowok="t"/>
              <v:fill/>
            </v:shape>
            <v:shape coordorigin="2759,1457" coordsize="7218,110" fillcolor="#000000" filled="t" path="m7686,1457l7678,1461,7679,1472,7683,1468,7686,1464,7690,1462,7697,1457,7686,1457xe" stroked="f" style="position:absolute;left:2759;top:1457;width:7218;height:110">
              <v:path arrowok="t"/>
              <v:fill/>
            </v:shape>
            <v:shape coordorigin="2759,1457" coordsize="7218,110" fillcolor="#000000" filled="t" path="m7637,1565l7637,1562,7633,1562,7628,1560,7624,1556,7624,1552,7624,1457,7621,1457,7596,1469,7597,1472,7603,1469,7608,1471,7611,1476,7611,1481,7611,1552,7610,1557,7606,1561,7603,1562,7598,1562,7598,1565,7637,1565xe" stroked="f" style="position:absolute;left:2759;top:1457;width:7218;height:110">
              <v:path arrowok="t"/>
              <v:fill/>
            </v:shape>
            <v:shape coordorigin="2759,1457" coordsize="7218,110" fillcolor="#000000" filled="t" path="m7549,1558l7550,1563,7555,1567,7560,1567,7565,1563,7566,1558,7565,1554,7560,1550,7555,1550,7551,1552,7549,1558xe" stroked="f" style="position:absolute;left:2759;top:1457;width:7218;height:110">
              <v:path arrowok="t"/>
              <v:fill/>
            </v:shape>
            <v:shape coordorigin="2759,1457" coordsize="7218,110" fillcolor="#000000" filled="t" path="m8704,1558l8701,1550,8698,1541,8696,1561,8704,1567,8714,1567,8709,1562,8704,1558xe" stroked="f" style="position:absolute;left:2759;top:1457;width:7218;height:110">
              <v:path arrowok="t"/>
              <v:fill/>
            </v:shape>
            <v:shape coordorigin="2759,1457" coordsize="7218,110" fillcolor="#000000" filled="t" path="m8312,1565l8312,1562,8307,1562,8302,1560,8299,1556,8298,1552,8298,1457,8296,1457,8270,1469,8271,1472,8277,1469,8283,1471,8285,1476,8286,1481,8286,1552,8285,1557,8280,1561,8277,1562,8272,1562,8272,1565,8312,1565xe" stroked="f" style="position:absolute;left:2759;top:1457;width:7218;height:110">
              <v:path arrowok="t"/>
              <v:fill/>
            </v:shape>
            <v:shape coordorigin="2759,1457" coordsize="7218,110" fillcolor="#000000" filled="t" path="m8223,1558l8224,1563,8229,1567,8234,1567,8240,1563,8240,1558,8240,1554,8234,1550,8229,1550,8226,1552,8223,1558xe" stroked="f" style="position:absolute;left:2759;top:1457;width:7218;height:110">
              <v:path arrowok="t"/>
              <v:fill/>
            </v:shape>
            <v:shape coordorigin="2759,1457" coordsize="7218,110" fillcolor="#000000" filled="t" path="m9241,1567l9241,1558,9238,1550,9234,1541,9232,1561,9241,1567xe" stroked="f" style="position:absolute;left:2759;top:1457;width:7218;height:110">
              <v:path arrowok="t"/>
              <v:fill/>
            </v:shape>
            <v:shape coordorigin="2759,1457" coordsize="7218,110" fillcolor="#000000" filled="t" path="m8936,1565l8936,1562,8931,1562,8926,1560,8923,1556,8922,1552,8922,1457,8920,1457,8894,1469,8895,1472,8901,1469,8907,1471,8909,1476,8910,1481,8910,1552,8909,1557,8904,1561,8901,1562,8896,1562,8896,1565,8936,1565xe" stroked="f" style="position:absolute;left:2759;top:1457;width:7218;height:110">
              <v:path arrowok="t"/>
              <v:fill/>
            </v:shape>
            <v:shape coordorigin="2759,1457" coordsize="7218,110" fillcolor="#000000" filled="t" path="m8767,1558l8768,1563,8773,1567,8778,1567,8783,1563,8784,1558,8783,1554,8778,1550,8773,1550,8769,1552,8767,1558xe" stroked="f" style="position:absolute;left:2759;top:1457;width:7218;height:110">
              <v:path arrowok="t"/>
              <v:fill/>
            </v:shape>
            <v:shape coordorigin="2759,1457" coordsize="7218,110" fillcolor="#000000" filled="t" path="m8838,1503l8825,1493,8826,1511,8818,1517,8820,1526,8822,1522,8825,1518,8829,1514,8841,1523,8848,1531,8842,1506,8844,1498,8838,1503xe" stroked="f" style="position:absolute;left:2759;top:1457;width:7218;height:110">
              <v:path arrowok="t"/>
              <v:fill/>
            </v:shape>
            <v:shape coordorigin="2759,1457" coordsize="7218,110" fillcolor="#000000" filled="t" path="m8806,1482l8806,1486,8807,1491,8809,1495,8812,1499,8817,1505,8826,1511,8825,1493,8821,1488,8818,1482,8817,1477,8817,1473,8822,1466,8825,1463,8830,1461,8840,1461,8845,1463,8851,1469,8852,1473,8852,1483,8850,1490,8848,1493,8844,1498,8842,1506,8850,1501,8856,1496,8859,1492,8862,1488,8863,1484,8863,1474,8861,1468,8856,1464,8850,1459,8843,1457,8826,1457,8819,1459,8814,1464,8809,1469,8806,1475,8806,1482xe" stroked="f" style="position:absolute;left:2759;top:1457;width:7218;height:110">
              <v:path arrowok="t"/>
              <v:fill/>
            </v:shape>
            <v:shape coordorigin="2759,1457" coordsize="7218,110" fillcolor="#000000" filled="t" path="m8805,1541l8805,1547,8807,1552,8811,1557,8817,1563,8825,1567,8844,1567,8851,1564,8857,1559,8863,1553,8866,1547,8866,1534,8864,1528,8860,1523,8857,1519,8851,1513,8842,1506,8848,1531,8852,1536,8855,1542,8855,1551,8850,1558,8846,1561,8842,1562,8830,1562,8826,1560,8822,1556,8818,1552,8817,1547,8817,1535,8818,1531,8820,1526,8818,1517,8813,1522,8809,1527,8806,1531,8805,1536,8805,1541xe" stroked="f" style="position:absolute;left:2759;top:1457;width:7218;height:110">
              <v:path arrowok="t"/>
              <v:fill/>
            </v:shape>
            <v:shape coordorigin="2759,1457" coordsize="7218,110" fillcolor="#000000" filled="t" path="m9360,1457l9352,1461,9353,1472,9357,1468,9360,1464,9364,1462,9371,1457,9360,1457xe" stroked="f" style="position:absolute;left:2759;top:1457;width:7218;height:110">
              <v:path arrowok="t"/>
              <v:fill/>
            </v:shape>
            <v:shape coordorigin="2759,1457" coordsize="7218,110" fillcolor="#000000" filled="t" path="m9303,1558l9304,1563,9309,1567,9314,1567,9320,1563,9320,1558,9320,1554,9314,1550,9309,1550,9306,1552,9303,1558xe" stroked="f" style="position:absolute;left:2759;top:1457;width:7218;height:110">
              <v:path arrowok="t"/>
              <v:fill/>
            </v:shape>
            <v:shape coordorigin="2759,1457" coordsize="7218,110" fillcolor="#000000" filled="t" path="m9932,1567l9932,1558,9929,1550,9925,1541,9924,1561,9932,1567xe" stroked="f" style="position:absolute;left:2759;top:1457;width:7218;height:110">
              <v:path arrowok="t"/>
              <v:fill/>
            </v:shape>
            <v:shape coordorigin="2759,1457" coordsize="7218,110" fillcolor="#000000" filled="t" path="m9463,1560l9459,1562,9454,1562,9447,1561,9441,1555,9438,1550,9439,1564,9445,1567,9462,1567,9471,1562,9477,1553,9483,1546,9485,1538,9485,1520,9483,1513,9478,1507,9472,1501,9466,1498,9451,1498,9444,1501,9436,1506,9435,1511,9439,1509,9445,1506,9449,1505,9458,1505,9463,1508,9466,1515,9470,1521,9472,1529,9472,1545,9470,1552,9466,1556,9463,1560xe" stroked="f" style="position:absolute;left:2759;top:1457;width:7218;height:110">
              <v:path arrowok="t"/>
              <v:fill/>
            </v:shape>
            <v:shape coordorigin="2759,1457" coordsize="7218,110" fillcolor="#000000" filled="t" path="m9436,1545l9434,1539,9434,1533,9434,1524,9434,1518,9435,1511,9436,1506,9438,1499,9440,1492,9443,1487,9446,1482,9449,1477,9454,1473,9458,1469,9462,1466,9467,1464,9471,1462,9477,1460,9483,1460,9483,1457,9473,1457,9467,1458,9461,1460,9454,1463,9448,1467,9441,1474,9434,1480,9428,1488,9424,1496,9421,1505,9419,1514,9419,1538,9424,1550,9434,1559,9439,1564,9438,1550,9436,1545xe" stroked="f" style="position:absolute;left:2759;top:1457;width:7218;height:110">
              <v:path arrowok="t"/>
              <v:fill/>
            </v:shape>
            <v:shape coordorigin="2759,1457" coordsize="7218,110" fillcolor="#000000" filled="t" path="m9924,1505l9924,1496,9926,1487,9927,1478,9930,1471,9933,1467,9939,1462,9946,1462,9950,1465,9953,1467,9956,1471,9958,1477,9960,1485,9961,1495,9961,1524,9960,1536,9958,1545,9956,1551,9954,1555,9948,1560,9942,1562,9936,1562,9932,1558,9932,1567,9947,1567,9952,1565,9958,1561,9963,1557,9968,1551,9971,1542,9975,1534,9977,1523,9977,1511,9974,1489,9966,1472,9965,1469,9958,1461,9951,1457,9938,1457,9933,1459,9928,1462,9922,1466,9917,1473,9914,1481,9910,1490,9908,1500,9908,1527,9911,1539,9917,1549,9924,1561,9925,1541,9924,1529,9924,1505xe" stroked="f" style="position:absolute;left:2759;top:1457;width:7218;height:110">
              <v:path arrowok="t"/>
              <v:fill/>
            </v:shape>
            <v:shape coordorigin="2759,1457" coordsize="7218,110" fillcolor="#000000" filled="t" path="m9340,1512l9346,1518,9351,1523,9357,1526,9371,1526,9379,1524,9387,1518,9385,1527,9381,1536,9376,1543,9370,1551,9365,1556,9359,1559,9353,1562,9347,1564,9340,1564,9340,1567,9354,1567,9363,1564,9372,1559,9382,1552,9390,1544,9396,1533,9401,1523,9404,1512,9404,1487,9401,1476,9393,1468,9387,1460,9379,1457,9371,1457,9364,1462,9369,1462,9377,1463,9383,1470,9385,1474,9387,1480,9389,1486,9390,1491,9390,1500,9389,1506,9388,1513,9383,1516,9380,1517,9373,1519,9366,1519,9362,1517,9359,1512,9354,1506,9352,1498,9352,1478,9353,1472,9352,1461,9346,1470,9340,1477,9338,1485,9338,1504,9340,1512xe" stroked="f" style="position:absolute;left:2759;top:1457;width:7218;height:110">
              <v:path arrowok="t"/>
              <v:fill/>
            </v:shape>
            <v:shape coordorigin="2759,1457" coordsize="7218,110" fillcolor="#000000" filled="t" path="m9232,1505l9233,1496,9234,1487,9236,1478,9238,1471,9242,1467,9248,1462,9255,1462,9259,1465,9262,1467,9265,1471,9267,1477,9269,1485,9270,1495,9270,1524,9269,1536,9267,1545,9265,1551,9263,1555,9257,1560,9251,1562,9245,1562,9241,1558,9241,1567,9256,1567,9261,1565,9267,1561,9272,1557,9277,1551,9280,1542,9284,1534,9286,1523,9286,1511,9283,1489,9275,1472,9273,1469,9267,1461,9260,1457,9247,1457,9242,1459,9237,1462,9231,1466,9226,1473,9223,1481,9219,1490,9217,1500,9217,1527,9220,1539,9226,1549,9232,1561,9234,1541,9232,1529,9232,1505xe" stroked="f" style="position:absolute;left:2759;top:1457;width:7218;height:110">
              <v:path arrowok="t"/>
              <v:fill/>
            </v:shape>
            <v:shape coordorigin="2759,1457" coordsize="7218,110" fillcolor="#000000" filled="t" path="m8696,1505l8697,1496,8698,1487,8699,1478,8702,1471,8706,1467,8712,1462,8718,1462,8723,1465,8726,1467,8728,1471,8730,1477,8733,1485,8734,1495,8734,1524,8733,1536,8730,1545,8729,1551,8726,1555,8720,1560,8715,1562,8709,1562,8714,1567,8720,1567,8725,1565,8730,1561,8736,1557,8740,1551,8744,1542,8747,1534,8749,1523,8749,1511,8747,1489,8739,1472,8731,1461,8723,1457,8710,1457,8705,1459,8701,1462,8695,1466,8690,1473,8686,1481,8683,1490,8681,1500,8681,1527,8684,1539,8689,1549,8696,1561,8698,1541,8696,1529,8696,1505xe" stroked="f" style="position:absolute;left:2759;top:1457;width:7218;height:110">
              <v:path arrowok="t"/>
              <v:fill/>
            </v:shape>
            <v:shape coordorigin="2759,1457" coordsize="7218,110" fillcolor="#000000" filled="t" path="m7666,1512l7672,1518,7677,1523,7683,1526,7697,1526,7705,1524,7713,1518,7711,1527,7707,1536,7702,1543,7696,1551,7691,1556,7685,1559,7679,1562,7673,1564,7666,1564,7666,1567,7680,1567,7689,1564,7698,1559,7708,1552,7716,1544,7722,1533,7727,1523,7730,1512,7730,1487,7727,1476,7719,1468,7713,1460,7705,1457,7697,1457,7690,1462,7695,1462,7703,1463,7709,1470,7711,1474,7713,1480,7715,1486,7716,1491,7716,1500,7715,1506,7714,1513,7709,1516,7705,1517,7699,1519,7692,1519,7688,1517,7685,1512,7680,1506,7678,1498,7678,1478,7679,1472,7678,1461,7672,1470,7666,1477,7664,1485,7664,1504,7666,1512xe" stroked="f" style="position:absolute;left:2759;top:1457;width:7218;height:110">
              <v:path arrowok="t"/>
              <v:fill/>
            </v:shape>
            <v:shape coordorigin="2759,1457" coordsize="7218,110" fillcolor="#000000" filled="t" path="m8152,1505l8153,1496,8154,1487,8156,1478,8158,1471,8162,1467,8168,1462,8175,1462,8179,1465,8182,1467,8185,1471,8187,1477,8189,1485,8190,1495,8190,1524,8189,1536,8187,1545,8185,1551,8183,1555,8177,1560,8171,1562,8165,1562,8161,1558,8161,1567,8176,1567,8181,1565,8187,1561,8192,1557,8197,1551,8200,1542,8204,1534,8206,1523,8206,1511,8203,1489,8195,1472,8193,1469,8187,1461,8180,1457,8167,1457,8162,1459,8157,1462,8151,1466,8146,1473,8143,1481,8139,1490,8137,1500,8137,1527,8140,1539,8146,1549,8152,1561,8154,1541,8152,1529,8152,1505xe" stroked="f" style="position:absolute;left:2759;top:1457;width:7218;height:110">
              <v:path arrowok="t"/>
              <v:fill/>
            </v:shape>
            <v:shape coordorigin="2759,1457" coordsize="7218,110" fillcolor="#000000" filled="t" path="m7478,1505l7479,1496,7480,1487,7481,1478,7484,1471,7488,1467,7494,1462,7500,1462,7505,1465,7508,1467,7510,1471,7512,1477,7515,1485,7516,1495,7516,1524,7515,1536,7512,1545,7511,1551,7508,1555,7502,1560,7497,1562,7491,1562,7486,1558,7486,1567,7502,1567,7507,1565,7512,1561,7518,1557,7522,1551,7526,1542,7529,1534,7531,1523,7531,1511,7529,1489,7521,1472,7513,1461,7505,1457,7492,1457,7487,1459,7483,1462,7477,1466,7472,1473,7468,1481,7465,1490,7463,1500,7463,1527,7466,1539,7471,1549,7478,1561,7480,1541,7478,1529,7478,1505xe" stroked="f" style="position:absolute;left:2759;top:1457;width:7218;height:110">
              <v:path arrowok="t"/>
              <v:fill/>
            </v:shape>
            <v:shape coordorigin="2759,1457" coordsize="7218,110" fillcolor="#000000" filled="t" path="m5464,1512l5470,1518,5475,1523,5481,1526,5495,1526,5503,1524,5511,1518,5509,1527,5505,1536,5500,1543,5494,1551,5489,1556,5483,1559,5477,1562,5471,1564,5464,1564,5464,1567,5478,1567,5487,1564,5496,1559,5506,1552,5514,1544,5520,1533,5525,1523,5528,1512,5528,1487,5525,1476,5517,1468,5511,1460,5503,1457,5495,1457,5488,1462,5493,1462,5501,1463,5507,1470,5509,1474,5511,1480,5513,1486,5514,1491,5514,1500,5513,1506,5512,1513,5507,1516,5504,1517,5497,1519,5490,1519,5486,1517,5483,1512,5478,1506,5476,1498,5476,1478,5477,1472,5476,1461,5470,1470,5464,1477,5462,1485,5462,1504,5464,1512xe" stroked="f" style="position:absolute;left:2759;top:1457;width:7218;height:110">
              <v:path arrowok="t"/>
              <v:fill/>
            </v:shape>
            <v:shape coordorigin="2759,1457" coordsize="7218,110" fillcolor="#000000" filled="t" path="m6034,1505l6035,1496,6036,1487,6038,1478,6040,1471,6044,1467,6050,1462,6057,1462,6061,1465,6064,1467,6067,1471,6069,1477,6071,1485,6072,1495,6072,1524,6071,1536,6069,1545,6067,1551,6065,1555,6059,1560,6053,1562,6047,1562,6053,1567,6058,1567,6063,1565,6069,1561,6074,1557,6079,1551,6082,1542,6086,1534,6088,1523,6088,1511,6085,1489,6077,1472,6069,1461,6062,1457,6049,1457,6044,1459,6039,1462,6033,1466,6028,1473,6025,1481,6021,1490,6019,1500,6019,1527,6022,1539,6028,1549,6034,1561,6036,1541,6034,1529,6034,1505xe" stroked="f" style="position:absolute;left:2759;top:1457;width:7218;height:110">
              <v:path arrowok="t"/>
              <v:fill/>
            </v:shape>
            <v:shape coordorigin="2759,1457" coordsize="7218,110" fillcolor="#000000" filled="t" path="m6826,1505l6827,1496,6828,1487,6830,1478,6832,1471,6836,1467,6842,1462,6849,1462,6853,1465,6856,1467,6859,1471,6861,1477,6863,1485,6864,1495,6864,1524,6863,1536,6861,1545,6859,1551,6857,1555,6851,1560,6845,1562,6839,1562,6835,1558,6835,1567,6850,1567,6855,1565,6861,1561,6866,1557,6871,1551,6874,1542,6878,1534,6880,1523,6880,1511,6877,1489,6869,1472,6861,1461,6854,1457,6841,1457,6836,1459,6831,1462,6825,1466,6820,1473,6817,1481,6813,1490,6811,1500,6811,1527,6814,1539,6820,1549,6826,1561,6828,1541,6826,1529,6826,1505xe" stroked="f" style="position:absolute;left:2759;top:1457;width:7218;height:110">
              <v:path arrowok="t"/>
              <v:fill/>
            </v:shape>
            <v:shape coordorigin="2759,1457" coordsize="7218,110" fillcolor="#000000" filled="t" path="m5384,1512l5389,1518,5395,1523,5401,1526,5415,1526,5422,1524,5430,1518,5428,1527,5425,1536,5419,1543,5414,1551,5408,1556,5402,1559,5396,1562,5390,1564,5383,1564,5383,1567,5398,1567,5407,1564,5415,1559,5426,1552,5434,1544,5439,1533,5445,1523,5448,1512,5448,1487,5444,1476,5437,1468,5430,1460,5423,1457,5414,1457,5408,1462,5417,1462,5423,1467,5426,1470,5429,1474,5431,1480,5432,1486,5433,1491,5433,1500,5433,1506,5432,1513,5426,1516,5423,1517,5417,1519,5410,1519,5406,1517,5402,1512,5398,1506,5395,1498,5395,1478,5397,1472,5396,1461,5389,1470,5384,1477,5381,1485,5381,1504,5384,1512xe" stroked="f" style="position:absolute;left:2759;top:1457;width:7218;height:110">
              <v:path arrowok="t"/>
              <v:fill/>
            </v:shape>
            <v:shape coordorigin="2759,1457" coordsize="7218,110" fillcolor="#000000" filled="t" path="m5276,1505l5277,1496,5278,1487,5279,1478,5282,1471,5286,1467,5292,1462,5298,1462,5303,1465,5306,1467,5308,1471,5310,1477,5313,1485,5314,1495,5314,1524,5313,1536,5310,1545,5309,1551,5306,1555,5300,1560,5295,1562,5289,1562,5294,1567,5300,1567,5305,1565,5310,1561,5316,1557,5320,1551,5324,1542,5327,1534,5329,1523,5329,1511,5327,1489,5319,1472,5311,1461,5303,1457,5290,1457,5285,1459,5281,1462,5275,1466,5270,1473,5266,1481,5263,1490,5261,1500,5261,1527,5264,1539,5269,1549,5276,1561,5278,1541,5276,1529,5276,1505xe" stroked="f" style="position:absolute;left:2759;top:1457;width:7218;height:110">
              <v:path arrowok="t"/>
              <v:fill/>
            </v:shape>
            <v:shape coordorigin="2759,1457" coordsize="7218,110" fillcolor="#000000" filled="t" path="m4754,1512l4759,1518,4765,1523,4771,1526,4785,1526,4792,1524,4800,1518,4798,1527,4795,1536,4789,1543,4784,1551,4778,1556,4772,1559,4766,1562,4760,1564,4753,1564,4753,1567,4768,1567,4777,1564,4785,1559,4796,1552,4804,1544,4809,1533,4815,1523,4818,1512,4818,1487,4814,1476,4807,1468,4800,1460,4793,1457,4784,1457,4778,1462,4783,1462,4790,1463,4796,1470,4799,1474,4801,1480,4802,1486,4803,1491,4803,1500,4803,1506,4802,1513,4796,1516,4793,1517,4787,1519,4780,1519,4776,1517,4772,1512,4768,1506,4765,1498,4765,1478,4767,1472,4766,1461,4759,1470,4754,1477,4751,1485,4751,1504,4754,1512xe" stroked="f" style="position:absolute;left:2759;top:1457;width:7218;height:110">
              <v:path arrowok="t"/>
              <v:fill/>
            </v:shape>
            <w10:wrap type="none"/>
          </v:group>
        </w:pict>
      </w:r>
      <w:r>
        <w:pict>
          <v:group coordorigin="1753,1773" coordsize="344,111" style="position:absolute;margin-left:87.6633pt;margin-top:88.6726pt;width:17.2pt;height:5.525pt;mso-position-horizontal-relative:page;mso-position-vertical-relative:paragraph;z-index:-2003">
            <v:shape coordorigin="1753,1773" coordsize="344,111" fillcolor="#000000" filled="t" path="m1886,1773l1835,1773,1835,1776,1839,1777,1844,1780,1845,1781,1848,1787,1852,1798,1889,1882,1891,1882,1928,1801,1932,1791,1935,1785,1940,1779,1948,1776,1948,1773,1913,1773,1920,1777,1926,1780,1927,1785,1926,1789,1924,1795,1921,1801,1900,1848,1878,1795,1875,1789,1874,1785,1875,1778,1880,1776,1884,1776,1886,1773xe" stroked="f" style="position:absolute;left:1753;top:1773;width:344;height:111">
              <v:path arrowok="t"/>
              <v:fill/>
            </v:shape>
            <v:shape coordorigin="1753,1773" coordsize="344,111" fillcolor="#000000" filled="t" path="m1753,1842l1753,1882,1758,1878,1760,1877,1764,1875,1770,1877,1775,1879,1781,1881,1787,1882,1801,1882,1810,1878,1817,1872,1824,1866,1827,1858,1827,1842,1825,1836,1821,1831,1817,1825,1808,1820,1796,1814,1787,1809,1781,1806,1776,1802,1772,1797,1770,1791,1772,1784,1778,1778,1782,1777,1794,1777,1801,1780,1807,1785,1812,1790,1816,1797,1818,1806,1821,1806,1820,1771,1818,1771,1816,1776,1811,1778,1805,1776,1798,1773,1793,1771,1786,1771,1777,1771,1769,1774,1763,1780,1756,1786,1753,1793,1753,1806,1754,1811,1757,1815,1759,1819,1762,1823,1766,1826,1771,1829,1778,1833,1787,1838,1794,1842,1799,1844,1804,1849,1808,1853,1810,1858,1810,1865,1804,1871,1801,1875,1796,1876,1783,1876,1776,1873,1769,1867,1763,1861,1758,1853,1756,1842,1753,1842xe" stroked="f" style="position:absolute;left:1753;top:1773;width:344;height:111">
              <v:path arrowok="t"/>
              <v:fill/>
            </v:shape>
            <v:shape coordorigin="1753,1773" coordsize="344,111" fillcolor="#000000" filled="t" path="m1989,1879l1989,1876,1984,1876,1978,1874,1974,1867,1973,1863,1973,1783,2015,1879,2016,1879,2057,1783,2057,1866,2056,1871,2051,1876,2046,1876,2042,1879,2097,1879,2091,1876,2087,1875,2083,1870,2082,1866,2082,1786,2083,1782,2088,1777,2094,1776,2097,1773,2054,1773,2026,1843,1996,1773,1953,1773,1959,1776,1963,1778,1967,1783,1968,1786,1968,1863,1967,1869,1964,1873,1958,1876,1954,1876,1953,1879,1989,1879xe" stroked="f" style="position:absolute;left:1753;top:1773;width:344;height:111">
              <v:path arrowok="t"/>
              <v:fill/>
            </v:shape>
            <w10:wrap type="none"/>
          </v:group>
        </w:pict>
      </w:r>
      <w:r>
        <w:pict>
          <v:group coordorigin="2759,1768" coordsize="7270,110" style="position:absolute;margin-left:137.939pt;margin-top:88.3834pt;width:363.521pt;height:5.502pt;mso-position-horizontal-relative:page;mso-position-vertical-relative:paragraph;z-index:-2002">
            <v:shape coordorigin="2759,1768" coordsize="7270,110" fillcolor="#000000" filled="t" path="m5384,1823l5389,1828,5395,1834,5401,1837,5415,1837,5422,1834,5431,1829,5428,1838,5425,1847,5419,1854,5414,1862,5408,1867,5402,1870,5396,1873,5390,1875,5383,1875,5383,1878,5398,1878,5407,1875,5415,1869,5426,1863,5434,1854,5439,1844,5445,1834,5448,1823,5448,1798,5444,1787,5437,1778,5430,1771,5423,1768,5414,1768,5408,1773,5417,1773,5423,1777,5426,1781,5429,1785,5431,1791,5432,1797,5433,1802,5433,1811,5433,1817,5432,1823,5426,1827,5423,1828,5417,1830,5410,1830,5406,1828,5402,1823,5398,1817,5395,1808,5395,1789,5397,1783,5396,1772,5389,1781,5384,1788,5381,1796,5381,1815,5384,1823xe" stroked="f" style="position:absolute;left:2759;top:1768;width:7270;height:110">
              <v:path arrowok="t"/>
              <v:fill/>
            </v:shape>
            <v:shape coordorigin="2759,1768" coordsize="7270,110" fillcolor="#000000" filled="t" path="m5276,1816l5277,1807,5278,1798,5279,1789,5282,1782,5286,1778,5292,1773,5298,1773,5303,1775,5306,1778,5308,1782,5310,1788,5313,1796,5314,1806,5314,1835,5313,1847,5310,1856,5309,1862,5306,1866,5300,1871,5295,1872,5289,1872,5284,1869,5284,1877,5300,1877,5305,1875,5310,1872,5316,1868,5320,1861,5324,1853,5327,1844,5329,1834,5329,1822,5327,1800,5319,1782,5311,1772,5303,1768,5290,1768,5285,1769,5281,1773,5275,1777,5270,1783,5266,1792,5263,1801,5261,1811,5261,1837,5264,1850,5269,1860,5276,1871,5278,1852,5276,1840,5276,1816xe" stroked="f" style="position:absolute;left:2759;top:1768;width:7270;height:110">
              <v:path arrowok="t"/>
              <v:fill/>
            </v:shape>
            <v:shape coordorigin="2759,1768" coordsize="7270,110" fillcolor="#000000" filled="t" path="m4646,1816l4647,1807,4648,1798,4649,1789,4652,1782,4656,1778,4662,1773,4668,1773,4673,1775,4676,1778,4678,1782,4680,1788,4683,1796,4684,1806,4684,1835,4683,1847,4680,1856,4679,1862,4676,1866,4670,1871,4665,1872,4659,1872,4664,1877,4670,1877,4675,1875,4680,1872,4686,1868,4690,1861,4694,1853,4697,1844,4699,1834,4699,1822,4697,1800,4689,1782,4687,1780,4681,1772,4673,1768,4660,1768,4655,1769,4651,1773,4645,1777,4640,1783,4636,1792,4633,1801,4631,1811,4631,1837,4634,1850,4639,1860,4646,1871,4648,1852,4646,1840,4646,1816xe" stroked="f" style="position:absolute;left:2759;top:1768;width:7270;height:110">
              <v:path arrowok="t"/>
              <v:fill/>
            </v:shape>
            <v:shape coordorigin="2759,1768" coordsize="7270,110" fillcolor="#000000" filled="t" path="m4016,1816l4017,1807,4018,1798,4019,1789,4022,1782,4026,1778,4032,1773,4038,1773,4043,1775,4046,1778,4048,1782,4050,1788,4053,1796,4054,1806,4054,1835,4053,1847,4050,1856,4049,1862,4046,1866,4040,1871,4035,1872,4029,1872,4024,1869,4024,1877,4040,1877,4045,1875,4050,1872,4056,1868,4060,1861,4064,1853,4067,1844,4069,1834,4069,1822,4067,1800,4059,1782,4057,1780,4051,1772,4043,1768,4030,1768,4025,1769,4021,1773,4015,1777,4010,1783,4006,1792,4003,1801,4001,1811,4001,1837,4004,1850,4009,1860,4016,1871,4018,1852,4016,1840,4016,1816xe" stroked="f" style="position:absolute;left:2759;top:1768;width:7270;height:110">
              <v:path arrowok="t"/>
              <v:fill/>
            </v:shape>
            <v:shape coordorigin="2759,1768" coordsize="7270,110" fillcolor="#000000" filled="t" path="m3361,1816l3362,1807,3363,1798,3364,1789,3367,1782,3371,1778,3376,1773,3383,1773,3388,1775,3391,1778,3393,1782,3395,1788,3397,1796,3399,1806,3399,1835,3397,1847,3395,1856,3393,1862,3391,1866,3385,1871,3379,1872,3374,1872,3369,1869,3369,1877,3384,1877,3390,1875,3395,1872,3401,1868,3405,1861,3409,1853,3412,1844,3414,1834,3414,1822,3411,1800,3404,1782,3402,1780,3395,1772,3388,1768,3375,1768,3370,1769,3366,1773,3359,1777,3355,1783,3351,1792,3347,1801,3346,1811,3346,1837,3348,1850,3354,1860,3361,1871,3363,1852,3361,1840,3361,1816xe" stroked="f" style="position:absolute;left:2759;top:1768;width:7270;height:110">
              <v:path arrowok="t"/>
              <v:fill/>
            </v:shape>
            <v:shape coordorigin="2759,1768" coordsize="7270,110" fillcolor="#000000" filled="t" path="m2774,1816l2775,1807,2776,1798,2777,1789,2780,1782,2784,1778,2790,1773,2796,1773,2801,1775,2804,1778,2806,1782,2808,1788,2811,1796,2812,1806,2812,1835,2811,1847,2808,1856,2807,1862,2804,1866,2798,1871,2793,1872,2787,1872,2782,1869,2782,1877,2798,1877,2803,1875,2808,1872,2814,1868,2818,1861,2822,1853,2825,1844,2827,1834,2827,1822,2825,1800,2817,1782,2809,1772,2801,1768,2788,1768,2783,1769,2779,1773,2773,1777,2768,1783,2764,1792,2761,1801,2759,1811,2759,1837,2762,1850,2767,1860,2774,1871,2776,1852,2774,1840,2774,1816xe" stroked="f" style="position:absolute;left:2759;top:1768;width:7270;height:110">
              <v:path arrowok="t"/>
              <v:fill/>
            </v:shape>
            <v:shape coordorigin="2759,1768" coordsize="7270,110" fillcolor="#000000" filled="t" path="m2782,1877l2782,1869,2779,1861,2776,1852,2774,1871,2782,1877xe" stroked="f" style="position:absolute;left:2759;top:1768;width:7270;height:110">
              <v:path arrowok="t"/>
              <v:fill/>
            </v:shape>
            <v:shape coordorigin="2759,1768" coordsize="7270,110" fillcolor="#000000" filled="t" path="m3369,1877l3369,1869,3366,1861,3363,1852,3361,1871,3369,1877xe" stroked="f" style="position:absolute;left:2759;top:1768;width:7270;height:110">
              <v:path arrowok="t"/>
              <v:fill/>
            </v:shape>
            <v:shape coordorigin="2759,1768" coordsize="7270,110" fillcolor="#000000" filled="t" path="m3014,1876l3014,1873,3009,1873,3004,1871,3001,1867,3000,1863,3000,1768,2998,1768,2972,1780,2973,1783,2979,1780,2985,1781,2987,1787,2988,1792,2988,1863,2987,1868,2982,1872,2979,1873,2974,1873,2974,1876,3014,1876xe" stroked="f" style="position:absolute;left:2759;top:1768;width:7270;height:110">
              <v:path arrowok="t"/>
              <v:fill/>
            </v:shape>
            <v:shape coordorigin="2759,1768" coordsize="7270,110" fillcolor="#000000" filled="t" path="m2845,1869l2846,1873,2851,1878,2856,1878,2861,1873,2862,1869,2861,1865,2856,1860,2851,1860,2847,1863,2845,1869xe" stroked="f" style="position:absolute;left:2759;top:1768;width:7270;height:110">
              <v:path arrowok="t"/>
              <v:fill/>
            </v:shape>
            <v:shape coordorigin="2759,1768" coordsize="7270,110" fillcolor="#000000" filled="t" path="m2916,1814l2903,1803,2904,1822,2896,1828,2898,1837,2900,1833,2903,1829,2907,1825,2919,1834,2926,1841,2920,1817,2922,1808,2916,1814xe" stroked="f" style="position:absolute;left:2759;top:1768;width:7270;height:110">
              <v:path arrowok="t"/>
              <v:fill/>
            </v:shape>
            <v:shape coordorigin="2759,1768" coordsize="7270,110" fillcolor="#000000" filled="t" path="m2884,1793l2884,1797,2885,1802,2887,1806,2890,1810,2895,1815,2904,1822,2903,1803,2899,1798,2896,1793,2895,1788,2895,1783,2900,1777,2903,1774,2908,1772,2918,1772,2923,1774,2929,1780,2930,1784,2930,1794,2928,1801,2926,1804,2922,1808,2920,1817,2928,1811,2934,1807,2937,1802,2940,1798,2941,1794,2941,1785,2939,1779,2933,1775,2928,1770,2921,1768,2904,1768,2897,1770,2892,1775,2886,1780,2884,1786,2884,1793xe" stroked="f" style="position:absolute;left:2759;top:1768;width:7270;height:110">
              <v:path arrowok="t"/>
              <v:fill/>
            </v:shape>
            <v:shape coordorigin="2759,1768" coordsize="7270,110" fillcolor="#000000" filled="t" path="m2883,1851l2883,1857,2885,1863,2889,1868,2895,1874,2903,1877,2922,1877,2929,1875,2935,1869,2941,1864,2944,1858,2944,1845,2942,1839,2938,1834,2935,1830,2929,1824,2920,1817,2926,1841,2930,1847,2933,1853,2933,1861,2928,1868,2924,1872,2920,1873,2908,1873,2904,1871,2900,1867,2896,1863,2895,1858,2895,1846,2896,1841,2898,1837,2896,1828,2891,1833,2887,1838,2884,1842,2883,1847,2883,1851xe" stroked="f" style="position:absolute;left:2759;top:1768;width:7270;height:110">
              <v:path arrowok="t"/>
              <v:fill/>
            </v:shape>
            <v:shape coordorigin="2759,1768" coordsize="7270,110" fillcolor="#000000" filled="t" path="m3492,1844l3478,1859,3463,1873,3463,1876,3526,1876,3533,1855,3530,1855,3527,1859,3521,1863,3517,1864,3480,1864,3483,1861,3491,1852,3504,1838,3513,1829,3519,1820,3523,1811,3525,1806,3527,1801,3527,1788,3524,1781,3518,1776,3512,1770,3505,1768,3488,1768,3482,1770,3476,1775,3471,1781,3468,1788,3466,1798,3469,1798,3471,1792,3474,1787,3478,1784,3482,1781,3487,1780,3498,1780,3503,1782,3507,1786,3511,1790,3513,1796,3513,1811,3509,1821,3502,1832,3492,1844xe" stroked="f" style="position:absolute;left:2759;top:1768;width:7270;height:110">
              <v:path arrowok="t"/>
              <v:fill/>
            </v:shape>
            <v:shape coordorigin="2759,1768" coordsize="7270,110" fillcolor="#000000" filled="t" path="m3431,1869l3432,1873,3438,1878,3443,1878,3448,1873,3449,1869,3448,1865,3443,1860,3438,1860,3434,1863,3431,1869xe" stroked="f" style="position:absolute;left:2759;top:1768;width:7270;height:110">
              <v:path arrowok="t"/>
              <v:fill/>
            </v:shape>
            <v:shape coordorigin="2759,1768" coordsize="7270,110" fillcolor="#000000" filled="t" path="m3543,1848l3587,1848,3550,1837,3587,1784,3587,1837,3550,1837,3587,1848,3587,1876,3600,1876,3600,1848,3614,1848,3614,1837,3600,1837,3600,1768,3592,1768,3543,1838,3543,1848xe" stroked="f" style="position:absolute;left:2759;top:1768;width:7270;height:110">
              <v:path arrowok="t"/>
              <v:fill/>
            </v:shape>
            <v:shape coordorigin="2759,1768" coordsize="7270,110" fillcolor="#000000" filled="t" path="m4024,1877l4024,1869,4021,1861,4018,1852,4016,1871,4024,1877xe" stroked="f" style="position:absolute;left:2759;top:1768;width:7270;height:110">
              <v:path arrowok="t"/>
              <v:fill/>
            </v:shape>
            <v:shape coordorigin="2759,1768" coordsize="7270,110" fillcolor="#000000" filled="t" path="m4654,1869l4651,1861,4648,1852,4646,1871,4654,1877,4664,1877,4659,1872,4654,1869xe" stroked="f" style="position:absolute;left:2759;top:1768;width:7270;height:110">
              <v:path arrowok="t"/>
              <v:fill/>
            </v:shape>
            <v:shape coordorigin="2759,1768" coordsize="7270,110" fillcolor="#000000" filled="t" path="m4246,1871l4242,1873,4238,1873,4231,1872,4224,1866,4222,1861,4222,1875,4228,1877,4246,1877,4255,1873,4261,1864,4266,1857,4269,1849,4269,1831,4266,1823,4261,1818,4256,1812,4250,1809,4235,1809,4227,1811,4220,1817,4218,1822,4223,1819,4228,1817,4233,1816,4241,1816,4246,1819,4250,1825,4253,1832,4255,1840,4255,1856,4253,1862,4250,1867,4246,1871xe" stroked="f" style="position:absolute;left:2759;top:1768;width:7270;height:110">
              <v:path arrowok="t"/>
              <v:fill/>
            </v:shape>
            <v:shape coordorigin="2759,1768" coordsize="7270,110" fillcolor="#000000" filled="t" path="m4220,1855l4218,1850,4217,1844,4217,1835,4218,1829,4218,1822,4220,1817,4222,1809,4224,1803,4227,1798,4230,1793,4233,1788,4237,1784,4242,1780,4246,1777,4250,1775,4254,1773,4260,1771,4267,1771,4267,1768,4257,1768,4251,1769,4244,1771,4238,1773,4231,1778,4224,1784,4217,1791,4212,1799,4208,1807,4204,1816,4202,1825,4202,1849,4207,1861,4217,1870,4222,1875,4222,1861,4220,1855xe" stroked="f" style="position:absolute;left:2759;top:1768;width:7270;height:110">
              <v:path arrowok="t"/>
              <v:fill/>
            </v:shape>
            <v:shape coordorigin="2759,1768" coordsize="7270,110" fillcolor="#000000" filled="t" path="m4175,1876l4175,1873,4171,1873,4166,1871,4162,1867,4162,1863,4162,1768,4159,1768,4134,1780,4135,1783,4141,1780,4146,1781,4149,1787,4149,1792,4149,1863,4148,1868,4144,1872,4141,1873,4136,1873,4136,1876,4175,1876xe" stroked="f" style="position:absolute;left:2759;top:1768;width:7270;height:110">
              <v:path arrowok="t"/>
              <v:fill/>
            </v:shape>
            <v:shape coordorigin="2759,1768" coordsize="7270,110" fillcolor="#000000" filled="t" path="m4087,1869l4088,1873,4093,1878,4098,1878,4103,1873,4104,1869,4103,1865,4098,1860,4093,1860,4089,1863,4087,1869xe" stroked="f" style="position:absolute;left:2759;top:1768;width:7270;height:110">
              <v:path arrowok="t"/>
              <v:fill/>
            </v:shape>
            <v:shape coordorigin="2759,1768" coordsize="7270,110" fillcolor="#000000" filled="t" path="m4717,1869l4718,1873,4723,1878,4728,1878,4733,1873,4734,1869,4733,1865,4728,1860,4723,1860,4719,1863,4717,1869xe" stroked="f" style="position:absolute;left:2759;top:1768;width:7270;height:110">
              <v:path arrowok="t"/>
              <v:fill/>
            </v:shape>
            <v:shape coordorigin="2759,1768" coordsize="7270,110" fillcolor="#000000" filled="t" path="m4818,1770l4761,1770,4751,1795,4753,1796,4756,1791,4759,1787,4764,1785,4766,1783,4770,1783,4805,1783,4774,1878,4782,1878,4818,1773,4818,1770xe" stroked="f" style="position:absolute;left:2759;top:1768;width:7270;height:110">
              <v:path arrowok="t"/>
              <v:fill/>
            </v:shape>
            <v:shape coordorigin="2759,1768" coordsize="7270,110" fillcolor="#000000" filled="t" path="m5284,1877l5284,1869,5281,1861,5278,1852,5276,1871,5284,1877xe" stroked="f" style="position:absolute;left:2759;top:1768;width:7270;height:110">
              <v:path arrowok="t"/>
              <v:fill/>
            </v:shape>
            <v:shape coordorigin="2759,1768" coordsize="7270,110" fillcolor="#000000" filled="t" path="m4857,1770l4837,1811,4846,1811,4854,1813,4860,1815,4867,1818,4873,1822,4877,1828,4881,1833,4883,1839,4883,1852,4881,1858,4876,1862,4871,1867,4866,1869,4860,1869,4852,1868,4846,1864,4839,1861,4835,1863,4833,1870,4837,1874,4840,1876,4845,1877,4857,1877,4864,1876,4870,1873,4874,1871,4881,1865,4884,1862,4887,1858,4890,1853,4892,1848,4893,1843,4893,1828,4890,1820,4883,1813,4875,1804,4864,1799,4850,1797,4857,1783,4889,1783,4895,1770,4857,1770xe" stroked="f" style="position:absolute;left:2759;top:1768;width:7270;height:110">
              <v:path arrowok="t"/>
              <v:fill/>
            </v:shape>
            <v:shape coordorigin="2759,1768" coordsize="7270,110" fillcolor="#000000" filled="t" path="m5404,1768l5396,1772,5397,1783,5400,1779,5404,1775,5408,1773,5414,1768,5404,1768xe" stroked="f" style="position:absolute;left:2759;top:1768;width:7270;height:110">
              <v:path arrowok="t"/>
              <v:fill/>
            </v:shape>
            <v:shape coordorigin="2759,1768" coordsize="7270,110" fillcolor="#000000" filled="t" path="m5347,1869l5348,1873,5353,1878,5358,1878,5363,1873,5364,1869,5363,1865,5358,1860,5353,1860,5349,1863,5347,1869xe" stroked="f" style="position:absolute;left:2759;top:1768;width:7270;height:110">
              <v:path arrowok="t"/>
              <v:fill/>
            </v:shape>
            <v:shape coordorigin="2759,1768" coordsize="7270,110" fillcolor="#000000" filled="t" path="m5458,1848l5503,1848,5466,1837,5503,1784,5503,1837,5466,1837,5503,1848,5503,1876,5516,1876,5516,1848,5530,1848,5530,1837,5516,1837,5516,1768,5507,1768,5458,1838,5458,1848xe" stroked="f" style="position:absolute;left:2759;top:1768;width:7270;height:110">
              <v:path arrowok="t"/>
              <v:fill/>
            </v:shape>
            <v:shape coordorigin="2759,1768" coordsize="7270,110" fillcolor="#000000" filled="t" path="m6009,1877l6009,1869,6006,1861,6003,1852,6001,1871,6009,1877xe" stroked="f" style="position:absolute;left:2759;top:1768;width:7270;height:110">
              <v:path arrowok="t"/>
              <v:fill/>
            </v:shape>
            <v:shape coordorigin="2759,1768" coordsize="7270,110" fillcolor="#000000" filled="t" path="m5933,1834l5933,1846,5974,1846,5974,1834,5933,1834xe" stroked="f" style="position:absolute;left:2759;top:1768;width:7270;height:110">
              <v:path arrowok="t"/>
              <v:fill/>
            </v:shape>
            <v:shape coordorigin="2759,1768" coordsize="7270,110" fillcolor="#000000" filled="t" path="m6835,1877l6835,1869,6832,1861,6828,1852,6826,1871,6835,1877xe" stroked="f" style="position:absolute;left:2759;top:1768;width:7270;height:110">
              <v:path arrowok="t"/>
              <v:fill/>
            </v:shape>
            <v:shape coordorigin="2759,1768" coordsize="7270,110" fillcolor="#000000" filled="t" path="m6119,1865l6113,1863,6108,1865,6106,1871,6113,1877,6118,1877,6139,1877,6150,1873,6158,1864,6163,1858,6166,1850,6166,1834,6165,1829,6161,1824,6158,1819,6153,1815,6147,1813,6156,1805,6161,1797,6161,1784,6159,1780,6156,1776,6151,1770,6145,1768,6130,1768,6124,1770,6119,1773,6115,1777,6111,1783,6108,1790,6110,1791,6116,1783,6123,1778,6136,1778,6140,1780,6147,1787,6148,1791,6148,1800,6145,1807,6141,1814,6136,1816,6132,1819,6128,1820,6124,1821,6127,1823,6131,1823,6138,1826,6145,1829,6151,1835,6154,1842,6155,1846,6155,1855,6153,1860,6149,1864,6145,1869,6140,1871,6135,1871,6131,1870,6126,1868,6119,1865xe" stroked="f" style="position:absolute;left:2759;top:1768;width:7270;height:110">
              <v:path arrowok="t"/>
              <v:fill/>
            </v:shape>
            <v:shape coordorigin="2759,1768" coordsize="7270,110" fillcolor="#000000" filled="t" path="m6072,1869l6072,1873,6078,1878,6083,1878,6088,1873,6089,1869,6088,1865,6083,1860,6078,1860,6074,1863,6072,1869xe" stroked="f" style="position:absolute;left:2759;top:1768;width:7270;height:110">
              <v:path arrowok="t"/>
              <v:fill/>
            </v:shape>
            <v:shape coordorigin="2759,1768" coordsize="7270,110" fillcolor="#000000" filled="t" path="m6897,1869l6898,1873,6903,1878,6908,1878,6914,1873,6914,1869,6914,1865,6908,1860,6903,1860,6900,1863,6897,1869xe" stroked="f" style="position:absolute;left:2759;top:1768;width:7270;height:110">
              <v:path arrowok="t"/>
              <v:fill/>
            </v:shape>
            <v:shape coordorigin="2759,1768" coordsize="7270,110" fillcolor="#000000" filled="t" path="m6968,1814l6955,1803,6956,1822,6948,1828,6950,1837,6952,1833,6955,1829,6960,1825,6971,1834,6978,1841,6972,1817,6975,1808,6968,1814xe" stroked="f" style="position:absolute;left:2759;top:1768;width:7270;height:110">
              <v:path arrowok="t"/>
              <v:fill/>
            </v:shape>
            <v:shape coordorigin="2759,1768" coordsize="7270,110" fillcolor="#000000" filled="t" path="m6936,1793l6936,1797,6937,1802,6940,1806,6942,1810,6948,1815,6956,1822,6955,1803,6951,1798,6948,1793,6948,1788,6948,1783,6953,1777,6956,1774,6960,1772,6971,1772,6975,1774,6981,1780,6983,1784,6983,1794,6980,1801,6978,1804,6975,1808,6972,1817,6981,1811,6987,1807,6989,1802,6992,1798,6994,1794,6994,1785,6991,1779,6986,1775,6981,1770,6974,1768,6957,1768,6949,1770,6944,1775,6939,1780,6936,1786,6936,1793xe" stroked="f" style="position:absolute;left:2759;top:1768;width:7270;height:110">
              <v:path arrowok="t"/>
              <v:fill/>
            </v:shape>
            <v:shape coordorigin="2759,1768" coordsize="7270,110" fillcolor="#000000" filled="t" path="m6935,1851l6935,1857,6937,1863,6942,1868,6947,1874,6955,1877,6974,1877,6982,1875,6988,1869,6993,1864,6996,1858,6996,1845,6994,1839,6990,1834,6987,1830,6981,1824,6972,1817,6978,1841,6982,1847,6985,1853,6985,1861,6980,1868,6977,1872,6972,1873,6961,1873,6956,1871,6953,1867,6949,1863,6947,1858,6947,1846,6948,1841,6950,1837,6948,1828,6943,1833,6940,1838,6937,1842,6935,1847,6935,1851xe" stroked="f" style="position:absolute;left:2759;top:1768;width:7270;height:110">
              <v:path arrowok="t"/>
              <v:fill/>
            </v:shape>
            <v:shape coordorigin="2759,1768" coordsize="7270,110" fillcolor="#000000" filled="t" path="m7486,1877l7486,1869,7483,1861,7480,1852,7478,1871,7486,1877xe" stroked="f" style="position:absolute;left:2759;top:1768;width:7270;height:110">
              <v:path arrowok="t"/>
              <v:fill/>
            </v:shape>
            <v:shape coordorigin="2759,1768" coordsize="7270,110" fillcolor="#000000" filled="t" path="m7019,1863l7014,1865,7012,1871,7019,1877,7024,1877,7045,1877,7056,1873,7064,1864,7069,1858,7072,1850,7072,1834,7071,1829,7067,1824,7064,1819,7059,1815,7053,1813,7062,1805,7067,1797,7067,1784,7065,1780,7062,1776,7057,1770,7051,1768,7036,1768,7030,1770,7025,1773,7021,1777,7017,1783,7014,1790,7016,1791,7022,1783,7029,1778,7042,1778,7046,1780,7053,1787,7054,1791,7054,1800,7051,1807,7047,1814,7042,1816,7038,1819,7034,1820,7030,1821,7033,1823,7037,1823,7044,1826,7051,1829,7057,1835,7060,1842,7061,1846,7061,1855,7059,1860,7055,1864,7051,1869,7046,1871,7041,1871,7037,1870,7032,1868,7025,1865,7023,1864,7019,1863xe" stroked="f" style="position:absolute;left:2759;top:1768;width:7270;height:110">
              <v:path arrowok="t"/>
              <v:fill/>
            </v:shape>
            <v:shape coordorigin="2759,1768" coordsize="7270,110" fillcolor="#000000" filled="t" path="m7609,1844l7595,1859,7580,1873,7580,1876,7643,1876,7650,1855,7647,1855,7644,1859,7639,1863,7634,1864,7597,1864,7600,1861,7608,1852,7621,1838,7630,1829,7636,1820,7640,1811,7642,1806,7644,1801,7644,1788,7641,1781,7635,1776,7629,1770,7622,1768,7606,1768,7599,1770,7594,1775,7588,1781,7585,1788,7583,1798,7586,1798,7588,1792,7591,1787,7596,1784,7600,1781,7604,1780,7615,1780,7620,1782,7624,1786,7628,1790,7630,1796,7630,1811,7627,1821,7619,1832,7609,1844xe" stroked="f" style="position:absolute;left:2759;top:1768;width:7270;height:110">
              <v:path arrowok="t"/>
              <v:fill/>
            </v:shape>
            <v:shape coordorigin="2759,1768" coordsize="7270,110" fillcolor="#000000" filled="t" path="m8121,1877l8121,1869,8118,1861,8115,1852,8113,1871,8121,1877xe" stroked="f" style="position:absolute;left:2759;top:1768;width:7270;height:110">
              <v:path arrowok="t"/>
              <v:fill/>
            </v:shape>
            <v:shape coordorigin="2759,1768" coordsize="7270,110" fillcolor="#000000" filled="t" path="m7718,1876l7718,1873,7713,1873,7708,1871,7705,1867,7704,1863,7704,1768,7702,1768,7676,1780,7677,1783,7683,1780,7689,1781,7691,1787,7692,1792,7692,1863,7691,1868,7686,1872,7683,1873,7678,1873,7678,1876,7718,1876xe" stroked="f" style="position:absolute;left:2759;top:1768;width:7270;height:110">
              <v:path arrowok="t"/>
              <v:fill/>
            </v:shape>
            <v:shape coordorigin="2759,1768" coordsize="7270,110" fillcolor="#000000" filled="t" path="m7549,1869l7550,1873,7555,1878,7560,1878,7565,1873,7566,1869,7565,1865,7560,1860,7555,1860,7551,1863,7549,1869xe" stroked="f" style="position:absolute;left:2759;top:1768;width:7270;height:110">
              <v:path arrowok="t"/>
              <v:fill/>
            </v:shape>
            <v:shape coordorigin="2759,1768" coordsize="7270,110" fillcolor="#000000" filled="t" path="m8704,1869l8701,1861,8698,1852,8696,1871,8704,1877,8714,1877,8709,1872,8704,1869xe" stroked="f" style="position:absolute;left:2759;top:1768;width:7270;height:110">
              <v:path arrowok="t"/>
              <v:fill/>
            </v:shape>
            <v:shape coordorigin="2759,1768" coordsize="7270,110" fillcolor="#000000" filled="t" path="m8324,1770l8303,1811,8313,1811,8321,1813,8327,1815,8334,1818,8339,1822,8344,1828,8348,1833,8350,1839,8350,1852,8347,1858,8343,1862,8338,1867,8333,1869,8323,1869,8315,1865,8311,1863,8306,1861,8302,1863,8300,1870,8304,1874,8307,1876,8312,1877,8324,1877,8330,1876,8336,1873,8341,1871,8348,1865,8351,1862,8354,1858,8356,1853,8359,1848,8360,1843,8360,1828,8356,1820,8349,1813,8341,1804,8330,1799,8317,1797,8324,1783,8355,1783,8362,1770,8324,1770xe" stroked="f" style="position:absolute;left:2759;top:1768;width:7270;height:110">
              <v:path arrowok="t"/>
              <v:fill/>
            </v:shape>
            <v:shape coordorigin="2759,1768" coordsize="7270,110" fillcolor="#000000" filled="t" path="m8272,1876l8272,1873,8267,1873,8263,1871,8259,1867,8259,1863,8259,1768,8256,1768,8231,1780,8232,1783,8238,1780,8243,1781,8246,1787,8246,1792,8246,1863,8245,1868,8241,1872,8237,1873,8232,1873,8232,1876,8272,1876xe" stroked="f" style="position:absolute;left:2759;top:1768;width:7270;height:110">
              <v:path arrowok="t"/>
              <v:fill/>
            </v:shape>
            <v:shape coordorigin="2759,1768" coordsize="7270,110" fillcolor="#000000" filled="t" path="m8184,1869l8184,1873,8190,1878,8195,1878,8200,1873,8201,1869,8200,1865,8195,1860,8190,1860,8186,1863,8184,1869xe" stroked="f" style="position:absolute;left:2759;top:1768;width:7270;height:110">
              <v:path arrowok="t"/>
              <v:fill/>
            </v:shape>
            <v:shape coordorigin="2759,1768" coordsize="7270,110" fillcolor="#000000" filled="t" path="m9241,1877l9241,1869,9238,1861,9234,1852,9232,1871,9241,1877xe" stroked="f" style="position:absolute;left:2759;top:1768;width:7270;height:110">
              <v:path arrowok="t"/>
              <v:fill/>
            </v:shape>
            <v:shape coordorigin="2759,1768" coordsize="7270,110" fillcolor="#000000" filled="t" path="m8936,1876l8936,1873,8931,1873,8926,1871,8923,1867,8922,1863,8922,1768,8920,1768,8894,1780,8895,1783,8901,1780,8907,1781,8909,1787,8910,1792,8910,1863,8909,1868,8904,1872,8901,1873,8896,1873,8896,1876,8936,1876xe" stroked="f" style="position:absolute;left:2759;top:1768;width:7270;height:110">
              <v:path arrowok="t"/>
              <v:fill/>
            </v:shape>
            <v:shape coordorigin="2759,1768" coordsize="7270,110" fillcolor="#000000" filled="t" path="m8767,1869l8768,1873,8773,1878,8778,1878,8783,1873,8784,1869,8783,1865,8778,1860,8773,1860,8769,1863,8767,1869xe" stroked="f" style="position:absolute;left:2759;top:1768;width:7270;height:110">
              <v:path arrowok="t"/>
              <v:fill/>
            </v:shape>
            <v:shape coordorigin="2759,1768" coordsize="7270,110" fillcolor="#000000" filled="t" path="m8868,1770l8811,1770,8801,1795,8803,1796,8806,1791,8809,1787,8814,1785,8816,1783,8820,1783,8855,1783,8824,1878,8833,1878,8868,1773,8868,1770xe" stroked="f" style="position:absolute;left:2759;top:1768;width:7270;height:110">
              <v:path arrowok="t"/>
              <v:fill/>
            </v:shape>
            <v:shape coordorigin="2759,1768" coordsize="7270,110" fillcolor="#000000" filled="t" path="m9360,1768l9352,1772,9353,1783,9357,1779,9360,1775,9364,1773,9371,1768,9360,1768xe" stroked="f" style="position:absolute;left:2759;top:1768;width:7270;height:110">
              <v:path arrowok="t"/>
              <v:fill/>
            </v:shape>
            <v:shape coordorigin="2759,1768" coordsize="7270,110" fillcolor="#000000" filled="t" path="m9303,1869l9304,1873,9309,1878,9314,1878,9320,1873,9320,1869,9320,1865,9314,1860,9309,1860,9306,1863,9303,1869xe" stroked="f" style="position:absolute;left:2759;top:1768;width:7270;height:110">
              <v:path arrowok="t"/>
              <v:fill/>
            </v:shape>
            <v:shape coordorigin="2759,1768" coordsize="7270,110" fillcolor="#000000" filled="t" path="m9414,1848l9459,1848,9422,1837,9459,1784,9459,1837,9422,1837,9459,1848,9459,1876,9472,1876,9472,1848,9486,1848,9486,1837,9472,1837,9472,1768,9463,1768,9414,1838,9414,1848xe" stroked="f" style="position:absolute;left:2759;top:1768;width:7270;height:110">
              <v:path arrowok="t"/>
              <v:fill/>
            </v:shape>
            <v:shape coordorigin="2759,1768" coordsize="7270,110" fillcolor="#000000" filled="t" path="m9872,1869l9869,1861,9865,1852,9864,1871,9872,1877,9882,1877,9876,1872,9872,1869xe" stroked="f" style="position:absolute;left:2759;top:1768;width:7270;height:110">
              <v:path arrowok="t"/>
              <v:fill/>
            </v:shape>
            <v:shape coordorigin="2759,1768" coordsize="7270,110" fillcolor="#000000" filled="t" path="m9982,1865l9975,1863,9971,1865,9969,1871,9976,1877,9980,1877,10002,1877,10013,1873,10020,1864,10026,1858,10029,1850,10029,1834,10028,1829,10024,1824,10021,1819,10016,1815,10009,1813,10019,1805,10024,1797,10024,1784,10022,1780,10019,1776,10014,1770,10008,1768,9992,1768,9987,1770,9982,1773,9978,1777,9974,1783,9971,1790,9973,1791,9979,1783,9985,1778,9998,1778,10003,1780,10009,1787,10011,1791,10011,1800,10008,1807,10003,1814,9999,1816,9995,1819,9991,1820,9987,1821,9989,1823,9993,1823,10001,1826,10008,1829,10014,1835,10017,1842,10018,1846,10018,1855,10016,1860,10012,1864,10008,1869,10003,1871,9998,1871,9994,1870,9988,1868,9982,1865xe" stroked="f" style="position:absolute;left:2759;top:1768;width:7270;height:110">
              <v:path arrowok="t"/>
              <v:fill/>
            </v:shape>
            <v:shape coordorigin="2759,1768" coordsize="7270,110" fillcolor="#000000" filled="t" path="m9934,1869l9935,1873,9941,1878,9945,1878,9951,1873,9952,1869,9951,1865,9945,1860,9941,1860,9937,1863,9934,1869xe" stroked="f" style="position:absolute;left:2759;top:1768;width:7270;height:110">
              <v:path arrowok="t"/>
              <v:fill/>
            </v:shape>
            <v:shape coordorigin="2759,1768" coordsize="7270,110" fillcolor="#000000" filled="t" path="m9864,1816l9864,1807,9866,1798,9867,1789,9870,1782,9873,1778,9879,1773,9886,1773,9890,1775,9893,1778,9896,1782,9898,1788,9900,1796,9901,1806,9901,1835,9900,1847,9898,1856,9896,1862,9894,1866,9888,1871,9882,1872,9876,1872,9882,1877,9887,1877,9892,1875,9898,1872,9903,1868,9908,1861,9911,1853,9915,1844,9917,1834,9917,1822,9914,1800,9906,1782,9898,1772,9891,1768,9878,1768,9873,1769,9868,1773,9862,1777,9857,1783,9854,1792,9850,1801,9848,1811,9848,1837,9851,1850,9857,1860,9864,1871,9865,1852,9864,1840,9864,1816xe" stroked="f" style="position:absolute;left:2759;top:1768;width:7270;height:110">
              <v:path arrowok="t"/>
              <v:fill/>
            </v:shape>
            <v:shape coordorigin="2759,1768" coordsize="7270,110" fillcolor="#000000" filled="t" path="m9340,1823l9346,1828,9351,1834,9357,1837,9371,1837,9379,1834,9387,1829,9385,1838,9381,1847,9376,1854,9370,1862,9365,1867,9359,1870,9353,1873,9347,1875,9340,1875,9340,1878,9354,1878,9363,1875,9372,1869,9382,1863,9390,1854,9396,1844,9401,1834,9404,1823,9404,1798,9401,1787,9393,1778,9387,1771,9379,1768,9371,1768,9364,1773,9369,1773,9377,1774,9383,1781,9385,1785,9387,1791,9389,1797,9390,1802,9390,1811,9389,1817,9388,1823,9383,1827,9380,1828,9373,1830,9366,1830,9362,1828,9359,1823,9354,1817,9352,1808,9352,1789,9353,1783,9352,1772,9346,1781,9340,1788,9338,1796,9338,1815,9340,1823xe" stroked="f" style="position:absolute;left:2759;top:1768;width:7270;height:110">
              <v:path arrowok="t"/>
              <v:fill/>
            </v:shape>
            <v:shape coordorigin="2759,1768" coordsize="7270,110" fillcolor="#000000" filled="t" path="m9232,1816l9233,1807,9234,1798,9236,1789,9238,1782,9242,1778,9248,1773,9255,1773,9259,1775,9262,1778,9265,1782,9267,1788,9269,1796,9270,1806,9270,1835,9269,1847,9267,1856,9265,1862,9263,1866,9257,1871,9251,1872,9245,1872,9241,1869,9241,1877,9256,1877,9261,1875,9267,1872,9272,1868,9277,1861,9280,1853,9284,1844,9286,1834,9286,1822,9283,1800,9275,1782,9273,1780,9267,1772,9260,1768,9247,1768,9242,1769,9237,1773,9231,1777,9226,1783,9223,1792,9219,1801,9217,1811,9217,1837,9220,1850,9226,1860,9232,1871,9234,1852,9232,1840,9232,1816xe" stroked="f" style="position:absolute;left:2759;top:1768;width:7270;height:110">
              <v:path arrowok="t"/>
              <v:fill/>
            </v:shape>
            <v:shape coordorigin="2759,1768" coordsize="7270,110" fillcolor="#000000" filled="t" path="m8696,1816l8697,1807,8698,1798,8699,1789,8702,1782,8706,1778,8712,1773,8718,1773,8723,1775,8726,1778,8728,1782,8730,1788,8733,1796,8734,1806,8734,1835,8733,1847,8730,1856,8729,1862,8726,1866,8720,1871,8715,1872,8709,1872,8714,1877,8720,1877,8725,1875,8730,1872,8736,1868,8740,1861,8744,1853,8747,1844,8749,1834,8749,1822,8747,1800,8739,1782,8737,1780,8731,1772,8723,1768,8710,1768,8705,1769,8701,1773,8695,1777,8690,1783,8686,1792,8683,1801,8681,1811,8681,1837,8684,1850,8689,1860,8696,1871,8698,1852,8696,1840,8696,1816xe" stroked="f" style="position:absolute;left:2759;top:1768;width:7270;height:110">
              <v:path arrowok="t"/>
              <v:fill/>
            </v:shape>
            <v:shape coordorigin="2759,1768" coordsize="7270,110" fillcolor="#000000" filled="t" path="m8113,1816l8114,1807,8115,1798,8116,1789,8119,1782,8123,1778,8128,1773,8135,1773,8140,1775,8143,1778,8145,1782,8147,1788,8149,1796,8151,1806,8151,1835,8149,1847,8147,1856,8146,1862,8143,1866,8137,1871,8131,1872,8126,1872,8121,1869,8121,1877,8136,1877,8142,1875,8147,1872,8153,1868,8157,1861,8161,1853,8164,1844,8166,1834,8166,1822,8163,1800,8156,1782,8154,1780,8147,1772,8140,1768,8127,1768,8122,1769,8118,1773,8112,1777,8107,1783,8103,1792,8099,1801,8098,1811,8098,1837,8100,1850,8106,1860,8113,1871,8115,1852,8113,1840,8113,1816xe" stroked="f" style="position:absolute;left:2759;top:1768;width:7270;height:110">
              <v:path arrowok="t"/>
              <v:fill/>
            </v:shape>
            <v:shape coordorigin="2759,1768" coordsize="7270,110" fillcolor="#000000" filled="t" path="m7478,1816l7479,1807,7480,1798,7481,1789,7484,1782,7488,1778,7494,1773,7500,1773,7505,1775,7508,1778,7510,1782,7512,1788,7515,1796,7516,1806,7516,1835,7515,1847,7512,1856,7511,1862,7508,1866,7502,1871,7497,1872,7491,1872,7486,1869,7486,1877,7502,1877,7507,1875,7512,1872,7518,1868,7522,1861,7526,1853,7529,1844,7531,1834,7531,1822,7529,1800,7521,1782,7513,1772,7505,1768,7492,1768,7487,1769,7483,1773,7477,1777,7472,1783,7468,1792,7465,1801,7463,1811,7463,1837,7466,1850,7471,1860,7478,1871,7480,1852,7478,1840,7478,1816xe" stroked="f" style="position:absolute;left:2759;top:1768;width:7270;height:110">
              <v:path arrowok="t"/>
              <v:fill/>
            </v:shape>
            <v:shape coordorigin="2759,1768" coordsize="7270,110" fillcolor="#000000" filled="t" path="m6826,1816l6827,1807,6828,1798,6830,1789,6832,1782,6836,1778,6842,1773,6849,1773,6853,1775,6856,1778,6859,1782,6861,1788,6863,1796,6864,1806,6864,1835,6863,1847,6861,1856,6859,1862,6857,1866,6851,1871,6845,1872,6839,1872,6835,1869,6835,1877,6850,1877,6855,1875,6861,1872,6866,1868,6871,1861,6874,1853,6878,1844,6880,1834,6880,1822,6877,1800,6869,1782,6861,1772,6854,1768,6841,1768,6836,1769,6831,1773,6825,1777,6820,1783,6817,1792,6813,1801,6811,1811,6811,1837,6814,1850,6820,1860,6826,1871,6828,1852,6826,1840,6826,1816xe" stroked="f" style="position:absolute;left:2759;top:1768;width:7270;height:110">
              <v:path arrowok="t"/>
              <v:fill/>
            </v:shape>
            <v:shape coordorigin="2759,1768" coordsize="7270,110" fillcolor="#000000" filled="t" path="m6001,1816l6002,1807,6003,1798,6004,1789,6007,1782,6011,1778,6016,1773,6023,1773,6028,1775,6031,1778,6033,1782,6035,1788,6037,1796,6039,1806,6039,1835,6037,1847,6035,1856,6034,1862,6031,1866,6025,1871,6019,1872,6014,1872,6009,1869,6009,1877,6024,1877,6030,1875,6035,1872,6041,1868,6045,1861,6049,1853,6052,1844,6054,1834,6054,1822,6051,1800,6044,1782,6042,1780,6035,1772,6028,1768,6015,1768,6010,1769,6006,1773,5999,1777,5995,1783,5991,1792,5987,1801,5986,1811,5986,1837,5988,1850,5994,1860,6001,1871,6003,1852,6001,1840,6001,1816xe" stroked="f" style="position:absolute;left:2759;top:1768;width:7270;height:110">
              <v:path arrowok="t"/>
              <v:fill/>
            </v:shape>
            <w10:wrap type="none"/>
          </v:group>
        </w:pict>
      </w:r>
      <w:r>
        <w:pict>
          <v:group coordorigin="1819,2083" coordsize="205,106" style="position:absolute;margin-left:90.9383pt;margin-top:104.153pt;width:10.247pt;height:5.283pt;mso-position-horizontal-relative:page;mso-position-vertical-relative:paragraph;z-index:-2001">
            <v:shape coordorigin="1819,2083" coordsize="205,106" fillcolor="#000000" filled="t" path="m1899,2189l1932,2189,1927,2185,1921,2179,1918,2175,1893,2139,1889,2122,1885,2129,1879,2133,1875,2134,1870,2135,1865,2141,1899,2189xe" stroked="f" style="position:absolute;left:1819;top:2083;width:205;height:106">
              <v:path arrowok="t"/>
              <v:fill/>
            </v:shape>
            <v:shape coordorigin="1819,2083" coordsize="205,106" fillcolor="#000000" filled="t" path="m1868,2083l1819,2083,1819,2086,1824,2086,1829,2087,1833,2092,1833,2096,1833,2176,1832,2181,1827,2185,1824,2186,1819,2186,1819,2189,1873,2189,1873,2186,1868,2186,1863,2185,1859,2179,1858,2176,1858,2141,1865,2141,1870,2135,1858,2135,1858,2089,1875,2089,1881,2091,1888,2098,1890,2104,1890,2118,1889,2122,1893,2139,1899,2137,1904,2135,1908,2132,1913,2126,1916,2120,1916,2106,1914,2100,1910,2095,1907,2091,1902,2087,1896,2086,1890,2084,1881,2083,1868,2083xe" stroked="f" style="position:absolute;left:1819;top:2083;width:205;height:106">
              <v:path arrowok="t"/>
              <v:fill/>
            </v:shape>
            <v:shape coordorigin="1819,2083" coordsize="205,106" fillcolor="#000000" filled="t" path="m1990,2189l1983,2186,1979,2184,1975,2179,1975,2176,1975,2138,1983,2138,1988,2140,1993,2143,1997,2146,2000,2153,2001,2163,2004,2163,2004,2110,2001,2110,2000,2116,1999,2120,1995,2127,1989,2130,1983,2133,1975,2133,1975,2089,1993,2089,1999,2090,2002,2090,2008,2092,2012,2094,2018,2101,2020,2106,2021,2113,2024,2113,2024,2083,1935,2083,1941,2086,1945,2087,1949,2092,1949,2096,1949,2176,1949,2180,1944,2185,1938,2186,1935,2189,1990,2189xe" stroked="f" style="position:absolute;left:1819;top:2083;width:205;height:106">
              <v:path arrowok="t"/>
              <v:fill/>
            </v:shape>
            <w10:wrap type="none"/>
          </v:group>
        </w:pict>
      </w:r>
      <w:r>
        <w:pict>
          <v:group coordorigin="2759,2077" coordsize="7264,110" style="position:absolute;margin-left:137.938pt;margin-top:103.863pt;width:363.211pt;height:5.502pt;mso-position-horizontal-relative:page;mso-position-vertical-relative:paragraph;z-index:-2000">
            <v:shape coordorigin="2759,2077" coordsize="7264,110" fillcolor="#000000" filled="t" path="m5276,2126l5277,2117,5278,2107,5279,2098,5282,2091,5286,2087,5292,2082,5298,2082,5303,2085,5306,2087,5308,2092,5310,2098,5313,2106,5314,2116,5314,2144,5313,2157,5310,2166,5309,2172,5306,2176,5300,2181,5295,2182,5289,2182,5284,2178,5284,2187,5300,2187,5305,2185,5310,2181,5316,2177,5320,2171,5324,2163,5327,2154,5329,2144,5329,2131,5327,2109,5319,2092,5317,2090,5311,2081,5303,2077,5290,2077,5285,2079,5281,2082,5275,2087,5270,2093,5266,2102,5263,2110,5261,2121,5261,2147,5264,2159,5269,2169,5276,2181,5278,2161,5276,2149,5276,2126xe" stroked="f" style="position:absolute;left:2759;top:2077;width:7264;height:110">
              <v:path arrowok="t"/>
              <v:fill/>
            </v:shape>
            <v:shape coordorigin="2759,2077" coordsize="7264,110" fillcolor="#000000" filled="t" path="m4754,2132l4759,2138,4765,2144,4771,2147,4785,2147,4792,2144,4801,2139,4798,2148,4795,2156,4789,2164,4784,2171,4778,2177,4772,2180,4766,2183,4760,2184,4753,2184,4753,2187,4768,2187,4777,2185,4785,2179,4796,2172,4804,2164,4809,2154,4815,2144,4818,2133,4818,2108,4814,2097,4807,2088,4800,2081,4793,2077,4784,2077,4778,2082,4783,2082,4790,2084,4796,2090,4799,2095,4801,2100,4802,2106,4803,2112,4803,2121,4803,2126,4802,2133,4796,2137,4793,2138,4787,2140,4780,2140,4776,2137,4772,2133,4768,2127,4765,2118,4765,2099,4767,2093,4766,2082,4759,2090,4754,2098,4751,2106,4751,2125,4754,2132xe" stroked="f" style="position:absolute;left:2759;top:2077;width:7264;height:110">
              <v:path arrowok="t"/>
              <v:fill/>
            </v:shape>
            <v:shape coordorigin="2759,2077" coordsize="7264,110" fillcolor="#000000" filled="t" path="m4646,2126l4647,2117,4648,2107,4649,2098,4652,2091,4656,2087,4662,2082,4668,2082,4673,2085,4676,2087,4678,2092,4680,2098,4683,2106,4684,2116,4684,2144,4683,2157,4680,2166,4679,2172,4676,2176,4670,2181,4665,2182,4659,2182,4654,2178,4654,2187,4670,2187,4675,2185,4680,2181,4686,2177,4690,2171,4694,2163,4697,2154,4699,2144,4699,2131,4697,2109,4689,2092,4681,2081,4673,2077,4660,2077,4655,2079,4651,2082,4645,2087,4640,2093,4636,2102,4633,2110,4631,2121,4631,2147,4634,2159,4639,2169,4646,2181,4648,2161,4646,2149,4646,2126xe" stroked="f" style="position:absolute;left:2759;top:2077;width:7264;height:110">
              <v:path arrowok="t"/>
              <v:fill/>
            </v:shape>
            <v:shape coordorigin="2759,2077" coordsize="7264,110" fillcolor="#000000" filled="t" path="m4056,2126l4056,2117,4058,2107,4059,2098,4062,2091,4065,2087,4071,2082,4078,2082,4082,2085,4085,2087,4088,2092,4090,2098,4092,2106,4093,2116,4093,2144,4092,2157,4090,2166,4088,2172,4086,2176,4080,2181,4074,2182,4068,2182,4074,2187,4079,2187,4084,2185,4090,2181,4095,2177,4100,2171,4103,2163,4107,2154,4109,2144,4109,2131,4106,2109,4098,2092,4090,2081,4083,2077,4070,2077,4065,2079,4060,2082,4054,2087,4049,2093,4046,2102,4042,2110,4040,2121,4040,2147,4043,2159,4049,2169,4056,2181,4057,2161,4056,2149,4056,2126xe" stroked="f" style="position:absolute;left:2759;top:2077;width:7264;height:110">
              <v:path arrowok="t"/>
              <v:fill/>
            </v:shape>
            <v:shape coordorigin="2759,2077" coordsize="7264,110" fillcolor="#000000" filled="t" path="m3361,2126l3362,2117,3363,2107,3364,2098,3367,2091,3371,2087,3376,2082,3383,2082,3388,2085,3391,2087,3393,2092,3395,2098,3397,2106,3399,2116,3399,2144,3397,2157,3395,2166,3394,2172,3391,2176,3385,2181,3379,2182,3374,2182,3369,2178,3369,2187,3384,2187,3390,2185,3395,2181,3401,2177,3405,2171,3409,2163,3412,2154,3414,2144,3414,2131,3411,2109,3404,2092,3402,2090,3395,2081,3388,2077,3375,2077,3370,2079,3366,2082,3359,2087,3355,2093,3351,2102,3347,2110,3346,2121,3346,2147,3348,2159,3354,2169,3361,2181,3363,2161,3361,2149,3361,2126xe" stroked="f" style="position:absolute;left:2759;top:2077;width:7264;height:110">
              <v:path arrowok="t"/>
              <v:fill/>
            </v:shape>
            <v:shape coordorigin="2759,2077" coordsize="7264,110" fillcolor="#000000" filled="t" path="m2882,2132l2887,2138,2893,2144,2899,2147,2913,2147,2920,2144,2928,2139,2926,2148,2923,2156,2917,2164,2912,2171,2906,2177,2900,2180,2894,2183,2888,2184,2881,2184,2881,2187,2896,2187,2905,2185,2913,2179,2924,2172,2932,2164,2937,2154,2943,2144,2946,2133,2946,2108,2942,2097,2935,2088,2928,2081,2921,2077,2912,2077,2906,2082,2915,2082,2921,2087,2924,2090,2927,2095,2929,2100,2930,2106,2931,2112,2931,2121,2931,2126,2930,2133,2924,2137,2921,2138,2915,2140,2908,2140,2904,2137,2900,2133,2896,2127,2893,2118,2893,2099,2895,2093,2894,2082,2887,2090,2882,2098,2879,2106,2879,2125,2882,2132xe" stroked="f" style="position:absolute;left:2759;top:2077;width:7264;height:110">
              <v:path arrowok="t"/>
              <v:fill/>
            </v:shape>
            <v:shape coordorigin="2759,2077" coordsize="7264,110" fillcolor="#000000" filled="t" path="m2774,2126l2775,2117,2776,2107,2777,2098,2780,2091,2784,2087,2790,2082,2796,2082,2801,2085,2804,2087,2806,2092,2808,2098,2811,2106,2812,2116,2812,2144,2811,2157,2808,2166,2807,2172,2804,2176,2798,2181,2793,2182,2787,2182,2792,2187,2798,2187,2803,2185,2808,2181,2814,2177,2818,2171,2822,2163,2825,2154,2827,2144,2827,2131,2825,2109,2817,2092,2809,2081,2801,2077,2788,2077,2783,2079,2779,2082,2773,2087,2768,2093,2764,2102,2761,2110,2759,2121,2759,2147,2762,2159,2767,2169,2774,2181,2776,2161,2774,2149,2774,2126xe" stroked="f" style="position:absolute;left:2759;top:2077;width:7264;height:110">
              <v:path arrowok="t"/>
              <v:fill/>
            </v:shape>
            <v:shape coordorigin="2759,2077" coordsize="7264,110" fillcolor="#000000" filled="t" path="m2782,2178l2779,2170,2776,2161,2774,2181,2782,2187,2792,2187,2787,2182,2782,2178xe" stroked="f" style="position:absolute;left:2759;top:2077;width:7264;height:110">
              <v:path arrowok="t"/>
              <v:fill/>
            </v:shape>
            <v:shape coordorigin="2759,2077" coordsize="7264,110" fillcolor="#000000" filled="t" path="m2902,2077l2894,2082,2895,2093,2898,2089,2902,2084,2906,2082,2912,2077,2902,2077xe" stroked="f" style="position:absolute;left:2759;top:2077;width:7264;height:110">
              <v:path arrowok="t"/>
              <v:fill/>
            </v:shape>
            <v:shape coordorigin="2759,2077" coordsize="7264,110" fillcolor="#000000" filled="t" path="m2845,2179l2846,2183,2851,2187,2856,2187,2861,2183,2862,2179,2861,2174,2856,2170,2851,2170,2847,2172,2845,2179xe" stroked="f" style="position:absolute;left:2759;top:2077;width:7264;height:110">
              <v:path arrowok="t"/>
              <v:fill/>
            </v:shape>
            <v:shape coordorigin="2759,2077" coordsize="7264,110" fillcolor="#000000" filled="t" path="m3369,2187l3369,2178,3366,2170,3363,2161,3361,2181,3369,2187xe" stroked="f" style="position:absolute;left:2759;top:2077;width:7264;height:110">
              <v:path arrowok="t"/>
              <v:fill/>
            </v:shape>
            <v:shape coordorigin="2759,2077" coordsize="7264,110" fillcolor="#000000" filled="t" path="m3004,2180l3000,2183,2996,2183,2989,2181,2982,2176,2980,2171,2980,2185,2986,2187,3004,2187,3013,2183,3019,2174,3024,2166,3027,2158,3027,2140,3024,2133,3019,2127,3014,2121,3008,2118,2993,2118,2985,2121,2978,2126,2976,2132,2981,2129,2986,2126,2991,2125,2999,2125,3004,2128,3008,2135,3011,2141,3013,2149,3013,2166,3011,2172,3008,2176,3004,2180xe" stroked="f" style="position:absolute;left:2759;top:2077;width:7264;height:110">
              <v:path arrowok="t"/>
              <v:fill/>
            </v:shape>
            <v:shape coordorigin="2759,2077" coordsize="7264,110" fillcolor="#000000" filled="t" path="m2978,2165l2976,2159,2975,2154,2975,2144,2976,2139,2976,2132,2978,2126,2980,2119,2982,2113,2985,2108,2988,2103,2991,2098,2995,2094,3000,2089,3004,2086,3008,2084,3012,2082,3018,2081,3025,2080,3025,2077,3015,2077,3009,2078,3002,2081,2996,2083,2989,2087,2982,2094,2975,2101,2970,2108,2966,2117,2962,2125,2960,2134,2960,2158,2965,2171,2975,2180,2980,2185,2980,2171,2978,2165xe" stroked="f" style="position:absolute;left:2759;top:2077;width:7264;height:110">
              <v:path arrowok="t"/>
              <v:fill/>
            </v:shape>
            <v:shape coordorigin="2759,2077" coordsize="7264,110" fillcolor="#000000" filled="t" path="m4064,2178l4061,2170,4057,2161,4056,2181,4064,2187,4074,2187,4068,2182,4064,2178xe" stroked="f" style="position:absolute;left:2759;top:2077;width:7264;height:110">
              <v:path arrowok="t"/>
              <v:fill/>
            </v:shape>
            <v:shape coordorigin="2759,2077" coordsize="7264,110" fillcolor="#000000" filled="t" path="m3560,2175l3553,2173,3549,2175,3547,2181,3553,2186,3558,2187,3579,2187,3590,2183,3598,2174,3604,2167,3607,2159,3607,2144,3605,2138,3602,2133,3598,2129,3594,2125,3587,2123,3597,2114,3602,2106,3602,2094,3600,2090,3596,2086,3592,2080,3585,2077,3570,2077,3564,2079,3560,2083,3555,2087,3551,2092,3548,2100,3551,2101,3556,2092,3563,2088,3576,2088,3580,2090,3587,2096,3589,2100,3589,2110,3586,2117,3581,2123,3577,2126,3573,2128,3569,2130,3564,2130,3567,2133,3571,2133,3579,2135,3586,2139,3591,2145,3594,2151,3595,2155,3595,2165,3593,2170,3589,2174,3585,2178,3581,2180,3576,2180,3571,2180,3566,2178,3560,2175xe" stroked="f" style="position:absolute;left:2759;top:2077;width:7264;height:110">
              <v:path arrowok="t"/>
              <v:fill/>
            </v:shape>
            <v:shape coordorigin="2759,2077" coordsize="7264,110" fillcolor="#000000" filled="t" path="m3520,2185l3520,2182,3515,2182,3511,2181,3507,2176,3507,2172,3507,2077,3504,2077,3479,2090,3480,2092,3486,2090,3491,2091,3494,2097,3494,2102,3494,2173,3493,2178,3489,2182,3485,2182,3480,2182,3480,2185,3520,2185xe" stroked="f" style="position:absolute;left:2759;top:2077;width:7264;height:110">
              <v:path arrowok="t"/>
              <v:fill/>
            </v:shape>
            <v:shape coordorigin="2759,2077" coordsize="7264,110" fillcolor="#000000" filled="t" path="m3432,2179l3432,2183,3438,2187,3443,2187,3448,2183,3449,2179,3448,2174,3443,2170,3438,2170,3434,2172,3432,2179xe" stroked="f" style="position:absolute;left:2759;top:2077;width:7264;height:110">
              <v:path arrowok="t"/>
              <v:fill/>
            </v:shape>
            <v:shape coordorigin="2759,2077" coordsize="7264,110" fillcolor="#000000" filled="t" path="m4654,2187l4654,2178,4651,2170,4648,2161,4646,2181,4654,2187xe" stroked="f" style="position:absolute;left:2759;top:2077;width:7264;height:110">
              <v:path arrowok="t"/>
              <v:fill/>
            </v:shape>
            <v:shape coordorigin="2759,2077" coordsize="7264,110" fillcolor="#000000" filled="t" path="m4215,2185l4215,2182,4210,2182,4205,2181,4202,2176,4202,2172,4202,2077,4199,2077,4173,2090,4174,2092,4181,2090,4186,2091,4188,2097,4189,2102,4189,2173,4188,2178,4183,2182,4180,2182,4175,2182,4175,2185,4215,2185xe" stroked="f" style="position:absolute;left:2759;top:2077;width:7264;height:110">
              <v:path arrowok="t"/>
              <v:fill/>
            </v:shape>
            <v:shape coordorigin="2759,2077" coordsize="7264,110" fillcolor="#000000" filled="t" path="m4126,2179l4127,2183,4133,2187,4137,2187,4143,2183,4144,2179,4143,2174,4137,2170,4133,2170,4129,2172,4126,2179xe" stroked="f" style="position:absolute;left:2759;top:2077;width:7264;height:110">
              <v:path arrowok="t"/>
              <v:fill/>
            </v:shape>
            <v:shape coordorigin="2759,2077" coordsize="7264,110" fillcolor="#000000" filled="t" path="m4774,2077l4766,2082,4767,2093,4770,2089,4774,2084,4778,2082,4784,2077,4774,2077xe" stroked="f" style="position:absolute;left:2759;top:2077;width:7264;height:110">
              <v:path arrowok="t"/>
              <v:fill/>
            </v:shape>
            <v:shape coordorigin="2759,2077" coordsize="7264,110" fillcolor="#000000" filled="t" path="m4717,2179l4718,2183,4723,2187,4728,2187,4733,2183,4734,2179,4733,2174,4728,2170,4723,2170,4719,2172,4717,2179xe" stroked="f" style="position:absolute;left:2759;top:2077;width:7264;height:110">
              <v:path arrowok="t"/>
              <v:fill/>
            </v:shape>
            <v:shape coordorigin="2759,2077" coordsize="7264,110" fillcolor="#000000" filled="t" path="m4828,2157l4873,2157,4836,2146,4873,2094,4873,2146,4836,2146,4873,2157,4873,2185,4886,2185,4886,2157,4900,2157,4900,2146,4886,2146,4886,2077,4877,2077,4828,2147,4828,2157xe" stroked="f" style="position:absolute;left:2759;top:2077;width:7264;height:110">
              <v:path arrowok="t"/>
              <v:fill/>
            </v:shape>
            <v:shape coordorigin="2759,2077" coordsize="7264,110" fillcolor="#000000" filled="t" path="m5284,2187l5284,2178,5281,2170,5278,2161,5276,2181,5284,2187xe" stroked="f" style="position:absolute;left:2759;top:2077;width:7264;height:110">
              <v:path arrowok="t"/>
              <v:fill/>
            </v:shape>
            <v:shape coordorigin="2759,2077" coordsize="7264,110" fillcolor="#000000" filled="t" path="m5404,2077l5396,2082,5397,2093,5400,2089,5404,2084,5408,2082,5414,2077,5404,2077xe" stroked="f" style="position:absolute;left:2759;top:2077;width:7264;height:110">
              <v:path arrowok="t"/>
              <v:fill/>
            </v:shape>
            <v:shape coordorigin="2759,2077" coordsize="7264,110" fillcolor="#000000" filled="t" path="m5347,2179l5348,2183,5353,2187,5358,2187,5363,2183,5364,2179,5363,2174,5358,2170,5353,2170,5349,2172,5347,2179xe" stroked="f" style="position:absolute;left:2759;top:2077;width:7264;height:110">
              <v:path arrowok="t"/>
              <v:fill/>
            </v:shape>
            <v:shape coordorigin="2759,2077" coordsize="7264,110" fillcolor="#000000" filled="t" path="m5983,2187l5983,2178,5980,2170,5976,2161,5974,2181,5983,2187xe" stroked="f" style="position:absolute;left:2759;top:2077;width:7264;height:110">
              <v:path arrowok="t"/>
              <v:fill/>
            </v:shape>
            <v:shape coordorigin="2759,2077" coordsize="7264,110" fillcolor="#000000" filled="t" path="m5484,2077l5476,2082,5477,2093,5481,2089,5484,2084,5488,2082,5495,2077,5484,2077xe" stroked="f" style="position:absolute;left:2759;top:2077;width:7264;height:110">
              <v:path arrowok="t"/>
              <v:fill/>
            </v:shape>
            <v:shape coordorigin="2759,2077" coordsize="7264,110" fillcolor="#000000" filled="t" path="m6835,2187l6835,2178,6832,2170,6828,2161,6826,2181,6835,2187xe" stroked="f" style="position:absolute;left:2759;top:2077;width:7264;height:110">
              <v:path arrowok="t"/>
              <v:fill/>
            </v:shape>
            <v:shape coordorigin="2759,2077" coordsize="7264,110" fillcolor="#000000" filled="t" path="m6134,2185l6134,2182,6129,2182,6124,2181,6121,2176,6120,2172,6120,2077,6118,2077,6092,2090,6093,2092,6099,2090,6105,2091,6107,2097,6108,2102,6108,2173,6107,2178,6102,2182,6099,2182,6094,2182,6094,2185,6134,2185xe" stroked="f" style="position:absolute;left:2759;top:2077;width:7264;height:110">
              <v:path arrowok="t"/>
              <v:fill/>
            </v:shape>
            <v:shape coordorigin="2759,2077" coordsize="7264,110" fillcolor="#000000" filled="t" path="m6045,2179l6046,2183,6051,2187,6056,2187,6062,2183,6062,2179,6062,2174,6056,2170,6051,2170,6048,2172,6045,2179xe" stroked="f" style="position:absolute;left:2759;top:2077;width:7264;height:110">
              <v:path arrowok="t"/>
              <v:fill/>
            </v:shape>
            <v:shape coordorigin="2759,2077" coordsize="7264,110" fillcolor="#000000" filled="t" path="m6897,2179l6898,2183,6903,2187,6908,2187,6914,2183,6914,2179,6914,2174,6908,2170,6903,2170,6900,2172,6897,2179xe" stroked="f" style="position:absolute;left:2759;top:2077;width:7264;height:110">
              <v:path arrowok="t"/>
              <v:fill/>
            </v:shape>
            <v:shape coordorigin="2759,2077" coordsize="7264,110" fillcolor="#000000" filled="t" path="m6998,2079l6941,2079,6931,2104,6934,2105,6936,2100,6940,2097,6944,2094,6947,2093,6951,2092,6986,2092,6954,2187,6963,2187,6998,2082,6998,2079xe" stroked="f" style="position:absolute;left:2759;top:2077;width:7264;height:110">
              <v:path arrowok="t"/>
              <v:fill/>
            </v:shape>
            <v:shape coordorigin="2759,2077" coordsize="7264,110" fillcolor="#000000" filled="t" path="m7486,2187l7486,2178,7483,2170,7480,2161,7478,2181,7486,2187xe" stroked="f" style="position:absolute;left:2759;top:2077;width:7264;height:110">
              <v:path arrowok="t"/>
              <v:fill/>
            </v:shape>
            <v:shape coordorigin="2759,2077" coordsize="7264,110" fillcolor="#000000" filled="t" path="m7035,2077l7026,2082,7028,2093,7031,2089,7035,2084,7039,2082,7045,2077,7035,2077xe" stroked="f" style="position:absolute;left:2759;top:2077;width:7264;height:110">
              <v:path arrowok="t"/>
              <v:fill/>
            </v:shape>
            <v:shape coordorigin="2759,2077" coordsize="7264,110" fillcolor="#000000" filled="t" path="m7609,2154l7595,2168,7580,2182,7580,2185,7643,2185,7650,2165,7647,2165,7644,2169,7639,2172,7634,2173,7597,2173,7600,2170,7608,2162,7621,2148,7630,2138,7636,2129,7640,2121,7642,2116,7644,2110,7644,2098,7641,2091,7635,2086,7629,2080,7622,2077,7606,2077,7599,2080,7594,2085,7588,2090,7585,2097,7584,2107,7586,2107,7588,2101,7591,2097,7596,2094,7600,2091,7604,2089,7615,2089,7620,2091,7624,2096,7628,2100,7630,2105,7630,2121,7627,2131,7619,2141,7609,2154xe" stroked="f" style="position:absolute;left:2759;top:2077;width:7264;height:110">
              <v:path arrowok="t"/>
              <v:fill/>
            </v:shape>
            <v:shape coordorigin="2759,2077" coordsize="7264,110" fillcolor="#000000" filled="t" path="m7549,2179l7550,2183,7555,2187,7560,2187,7565,2183,7566,2179,7565,2174,7560,2170,7555,2170,7551,2172,7549,2179xe" stroked="f" style="position:absolute;left:2759;top:2077;width:7264;height:110">
              <v:path arrowok="t"/>
              <v:fill/>
            </v:shape>
            <v:shape coordorigin="2759,2077" coordsize="7264,110" fillcolor="#000000" filled="t" path="m8121,2187l8121,2178,8118,2170,8115,2161,8113,2181,8121,2187xe" stroked="f" style="position:absolute;left:2759;top:2077;width:7264;height:110">
              <v:path arrowok="t"/>
              <v:fill/>
            </v:shape>
            <v:shape coordorigin="2759,2077" coordsize="7264,110" fillcolor="#000000" filled="t" path="m7677,2175l7670,2173,7666,2175,7664,2181,7670,2186,7675,2187,7697,2187,7708,2183,7715,2174,7721,2167,7724,2159,7724,2144,7722,2138,7719,2133,7716,2129,7711,2125,7704,2123,7714,2114,7719,2106,7719,2094,7717,2090,7714,2086,7709,2080,7703,2077,7687,2077,7682,2079,7677,2083,7672,2087,7669,2092,7666,2100,7668,2101,7674,2092,7680,2088,7693,2088,7697,2090,7704,2096,7706,2100,7706,2110,7703,2117,7698,2123,7694,2126,7690,2128,7686,2130,7682,2130,7684,2133,7688,2133,7696,2135,7703,2139,7708,2145,7712,2151,7712,2155,7712,2165,7711,2170,7707,2174,7703,2178,7698,2180,7693,2180,7689,2180,7683,2178,7677,2175xe" stroked="f" style="position:absolute;left:2759;top:2077;width:7264;height:110">
              <v:path arrowok="t"/>
              <v:fill/>
            </v:shape>
            <v:shape coordorigin="2759,2077" coordsize="7264,110" fillcolor="#000000" filled="t" path="m8704,2178l8701,2170,8698,2161,8696,2181,8704,2187,8714,2187,8709,2182,8704,2178xe" stroked="f" style="position:absolute;left:2759;top:2077;width:7264;height:110">
              <v:path arrowok="t"/>
              <v:fill/>
            </v:shape>
            <v:shape coordorigin="2759,2077" coordsize="7264,110" fillcolor="#000000" filled="t" path="m8272,2185l8272,2182,8267,2182,8263,2181,8259,2176,8259,2172,8259,2077,8256,2077,8231,2090,8232,2092,8238,2090,8243,2091,8246,2097,8246,2102,8246,2173,8245,2178,8241,2182,8237,2182,8232,2182,8232,2185,8272,2185xe" stroked="f" style="position:absolute;left:2759;top:2077;width:7264;height:110">
              <v:path arrowok="t"/>
              <v:fill/>
            </v:shape>
            <v:shape coordorigin="2759,2077" coordsize="7264,110" fillcolor="#000000" filled="t" path="m8184,2179l8184,2183,8190,2187,8195,2187,8200,2183,8201,2179,8200,2174,8195,2170,8190,2170,8186,2172,8184,2179xe" stroked="f" style="position:absolute;left:2759;top:2077;width:7264;height:110">
              <v:path arrowok="t"/>
              <v:fill/>
            </v:shape>
            <v:shape coordorigin="2759,2077" coordsize="7264,110" fillcolor="#000000" filled="t" path="m8365,2079l8308,2079,8298,2104,8300,2105,8303,2100,8307,2097,8311,2094,8313,2093,8318,2092,8353,2092,8321,2187,8330,2187,8365,2082,8365,2079xe" stroked="f" style="position:absolute;left:2759;top:2077;width:7264;height:110">
              <v:path arrowok="t"/>
              <v:fill/>
            </v:shape>
            <v:shape coordorigin="2759,2077" coordsize="7264,110" fillcolor="#000000" filled="t" path="m9241,2187l9241,2178,9238,2170,9234,2161,9232,2181,9241,2187xe" stroked="f" style="position:absolute;left:2759;top:2077;width:7264;height:110">
              <v:path arrowok="t"/>
              <v:fill/>
            </v:shape>
            <v:shape coordorigin="2759,2077" coordsize="7264,110" fillcolor="#000000" filled="t" path="m8846,2180l8842,2183,8837,2183,8830,2181,8824,2176,8821,2171,8822,2185,8828,2187,8846,2187,8854,2183,8861,2174,8866,2166,8869,2158,8869,2140,8866,2133,8861,2127,8855,2121,8849,2118,8834,2118,8827,2121,8819,2126,8818,2132,8823,2129,8828,2126,8833,2125,8841,2125,8846,2128,8850,2135,8853,2141,8855,2149,8855,2166,8853,2172,8849,2176,8846,2180xe" stroked="f" style="position:absolute;left:2759;top:2077;width:7264;height:110">
              <v:path arrowok="t"/>
              <v:fill/>
            </v:shape>
            <v:shape coordorigin="2759,2077" coordsize="7264,110" fillcolor="#000000" filled="t" path="m8819,2165l8818,2159,8817,2154,8817,2144,8817,2139,8818,2132,8819,2126,8821,2119,8824,2113,8826,2108,8829,2103,8833,2098,8837,2094,8841,2089,8845,2086,8850,2084,8854,2082,8860,2081,8867,2080,8867,2077,8857,2077,8851,2078,8844,2081,8838,2083,8831,2087,8824,2094,8817,2101,8811,2108,8808,2117,8804,2125,8802,2134,8802,2158,8807,2171,8817,2180,8822,2185,8821,2171,8819,2165xe" stroked="f" style="position:absolute;left:2759;top:2077;width:7264;height:110">
              <v:path arrowok="t"/>
              <v:fill/>
            </v:shape>
            <v:shape coordorigin="2759,2077" coordsize="7264,110" fillcolor="#000000" filled="t" path="m8767,2179l8768,2183,8773,2187,8778,2187,8783,2183,8784,2179,8783,2174,8778,2170,8773,2170,8769,2172,8767,2179xe" stroked="f" style="position:absolute;left:2759;top:2077;width:7264;height:110">
              <v:path arrowok="t"/>
              <v:fill/>
            </v:shape>
            <v:shape coordorigin="2759,2077" coordsize="7264,110" fillcolor="#000000" filled="t" path="m8948,2079l8892,2079,8881,2104,8884,2105,8886,2100,8890,2097,8894,2094,8897,2093,8901,2092,8936,2092,8904,2187,8913,2187,8948,2082,8948,2079xe" stroked="f" style="position:absolute;left:2759;top:2077;width:7264;height:110">
              <v:path arrowok="t"/>
              <v:fill/>
            </v:shape>
            <v:shape coordorigin="2759,2077" coordsize="7264,110" fillcolor="#000000" filled="t" path="m9360,2077l9352,2082,9353,2093,9357,2089,9360,2084,9364,2082,9371,2077,9360,2077xe" stroked="f" style="position:absolute;left:2759;top:2077;width:7264;height:110">
              <v:path arrowok="t"/>
              <v:fill/>
            </v:shape>
            <v:shape coordorigin="2759,2077" coordsize="7264,110" fillcolor="#000000" filled="t" path="m9303,2179l9304,2183,9309,2187,9314,2187,9320,2183,9320,2179,9320,2174,9314,2170,9309,2170,9306,2172,9303,2179xe" stroked="f" style="position:absolute;left:2759;top:2077;width:7264;height:110">
              <v:path arrowok="t"/>
              <v:fill/>
            </v:shape>
            <v:shape coordorigin="2759,2077" coordsize="7264,110" fillcolor="#000000" filled="t" path="m10023,2185l10023,2182,10018,2182,10013,2181,10010,2176,10010,2172,10010,2077,10007,2077,9981,2090,9983,2092,9989,2090,9994,2091,9997,2097,9997,2102,9997,2173,9996,2178,9991,2182,9988,2182,9983,2182,9983,2185,10023,2185xe" stroked="f" style="position:absolute;left:2759;top:2077;width:7264;height:110">
              <v:path arrowok="t"/>
              <v:fill/>
            </v:shape>
            <v:shape coordorigin="2759,2077" coordsize="7264,110" fillcolor="#000000" filled="t" path="m9934,2179l9935,2183,9941,2187,9945,2187,9951,2183,9952,2179,9951,2174,9945,2170,9941,2170,9937,2172,9934,2179xe" stroked="f" style="position:absolute;left:2759;top:2077;width:7264;height:110">
              <v:path arrowok="t"/>
              <v:fill/>
            </v:shape>
            <v:shape coordorigin="2759,2077" coordsize="7264,110" fillcolor="#000000" filled="t" path="m9903,2185l9903,2182,9898,2182,9893,2181,9890,2176,9890,2172,9890,2077,9887,2077,9861,2090,9863,2092,9869,2090,9874,2091,9877,2097,9877,2102,9877,2173,9876,2178,9871,2182,9868,2182,9863,2182,9863,2185,9903,2185xe" stroked="f" style="position:absolute;left:2759;top:2077;width:7264;height:110">
              <v:path arrowok="t"/>
              <v:fill/>
            </v:shape>
            <v:shape coordorigin="2759,2077" coordsize="7264,110" fillcolor="#000000" filled="t" path="m9431,2175l9425,2173,9420,2175,9418,2181,9425,2186,9430,2187,9451,2187,9462,2183,9470,2174,9476,2167,9478,2159,9478,2144,9477,2138,9473,2133,9470,2129,9465,2125,9459,2123,9468,2114,9473,2106,9473,2094,9471,2090,9468,2086,9464,2080,9457,2077,9442,2077,9436,2079,9431,2083,9427,2087,9423,2092,9420,2100,9423,2101,9428,2092,9435,2088,9448,2088,9452,2090,9459,2096,9460,2100,9460,2110,9457,2117,9453,2123,9448,2126,9444,2128,9440,2130,9436,2130,9439,2133,9443,2133,9451,2135,9457,2139,9463,2145,9466,2151,9467,2155,9467,2165,9465,2170,9461,2174,9457,2178,9452,2180,9447,2180,9443,2180,9438,2178,9431,2175xe" stroked="f" style="position:absolute;left:2759;top:2077;width:7264;height:110">
              <v:path arrowok="t"/>
              <v:fill/>
            </v:shape>
            <v:shape coordorigin="2759,2077" coordsize="7264,110" fillcolor="#000000" filled="t" path="m9340,2132l9346,2138,9351,2144,9357,2147,9371,2147,9379,2144,9387,2139,9385,2148,9381,2156,9376,2164,9370,2171,9365,2177,9359,2180,9353,2183,9347,2184,9340,2184,9340,2187,9354,2187,9363,2185,9372,2179,9382,2172,9390,2164,9396,2154,9402,2144,9404,2133,9404,2108,9401,2097,9393,2088,9387,2081,9379,2077,9371,2077,9364,2082,9373,2082,9380,2087,9383,2090,9385,2095,9387,2100,9389,2106,9390,2112,9390,2121,9389,2126,9388,2133,9383,2137,9380,2138,9373,2140,9366,2140,9362,2137,9359,2133,9354,2127,9352,2118,9352,2099,9353,2093,9352,2082,9346,2090,9340,2098,9338,2106,9338,2125,9340,2132xe" stroked="f" style="position:absolute;left:2759;top:2077;width:7264;height:110">
              <v:path arrowok="t"/>
              <v:fill/>
            </v:shape>
            <v:shape coordorigin="2759,2077" coordsize="7264,110" fillcolor="#000000" filled="t" path="m9232,2126l9233,2117,9235,2107,9236,2098,9238,2091,9242,2087,9248,2082,9255,2082,9259,2085,9262,2087,9265,2092,9267,2098,9269,2106,9270,2116,9270,2144,9269,2157,9267,2166,9265,2172,9263,2176,9257,2181,9251,2182,9245,2182,9241,2178,9241,2187,9256,2187,9261,2185,9267,2181,9272,2177,9277,2171,9280,2163,9284,2154,9286,2144,9286,2131,9283,2109,9275,2092,9273,2090,9267,2081,9260,2077,9247,2077,9242,2079,9237,2082,9231,2087,9226,2093,9223,2102,9219,2110,9217,2121,9217,2147,9220,2159,9226,2169,9232,2181,9234,2161,9232,2149,9232,2126xe" stroked="f" style="position:absolute;left:2759;top:2077;width:7264;height:110">
              <v:path arrowok="t"/>
              <v:fill/>
            </v:shape>
            <v:shape coordorigin="2759,2077" coordsize="7264,110" fillcolor="#000000" filled="t" path="m8696,2126l8697,2117,8698,2107,8699,2098,8702,2091,8706,2087,8712,2082,8718,2082,8723,2085,8726,2087,8728,2092,8730,2098,8733,2106,8734,2116,8734,2144,8733,2157,8730,2166,8729,2172,8726,2176,8720,2181,8715,2182,8709,2182,8714,2187,8720,2187,8725,2185,8730,2181,8736,2177,8740,2171,8744,2163,8747,2154,8749,2144,8749,2131,8747,2109,8739,2092,8737,2090,8731,2081,8723,2077,8710,2077,8705,2079,8701,2082,8695,2087,8690,2093,8686,2102,8683,2110,8681,2121,8681,2147,8684,2159,8689,2169,8696,2181,8698,2161,8696,2149,8696,2126xe" stroked="f" style="position:absolute;left:2759;top:2077;width:7264;height:110">
              <v:path arrowok="t"/>
              <v:fill/>
            </v:shape>
            <v:shape coordorigin="2759,2077" coordsize="7264,110" fillcolor="#000000" filled="t" path="m8113,2126l8114,2117,8115,2107,8116,2098,8119,2091,8123,2087,8128,2082,8135,2082,8140,2085,8143,2087,8145,2092,8147,2098,8149,2106,8151,2116,8151,2144,8149,2157,8147,2166,8146,2172,8143,2176,8137,2181,8132,2182,8126,2182,8121,2178,8121,2187,8136,2187,8142,2185,8147,2181,8153,2177,8157,2171,8161,2163,8164,2154,8166,2144,8166,2131,8163,2109,8156,2092,8154,2090,8147,2081,8140,2077,8127,2077,8122,2079,8118,2082,8112,2087,8107,2093,8103,2102,8099,2110,8098,2121,8098,2147,8100,2159,8106,2169,8113,2181,8115,2161,8113,2149,8113,2126xe" stroked="f" style="position:absolute;left:2759;top:2077;width:7264;height:110">
              <v:path arrowok="t"/>
              <v:fill/>
            </v:shape>
            <v:shape coordorigin="2759,2077" coordsize="7264,110" fillcolor="#000000" filled="t" path="m7015,2132l7020,2138,7025,2144,7032,2147,7046,2147,7053,2144,7061,2139,7059,2148,7055,2156,7050,2164,7045,2171,7039,2177,7033,2180,7027,2183,7021,2184,7014,2184,7014,2187,7029,2187,7038,2185,7046,2179,7056,2172,7064,2164,7070,2154,7076,2144,7079,2133,7079,2108,7075,2097,7067,2088,7061,2081,7054,2077,7045,2077,7039,2082,7047,2082,7054,2087,7057,2090,7060,2095,7061,2100,7063,2106,7064,2112,7064,2121,7064,2126,7063,2133,7057,2137,7054,2138,7048,2140,7041,2140,7036,2137,7033,2133,7028,2127,7026,2118,7026,2099,7028,2093,7026,2082,7020,2090,7015,2098,7012,2106,7012,2125,7015,2132xe" stroked="f" style="position:absolute;left:2759;top:2077;width:7264;height:110">
              <v:path arrowok="t"/>
              <v:fill/>
            </v:shape>
            <v:shape coordorigin="2759,2077" coordsize="7264,110" fillcolor="#000000" filled="t" path="m7478,2126l7479,2117,7480,2107,7481,2098,7484,2091,7488,2087,7494,2082,7500,2082,7505,2085,7508,2087,7510,2092,7512,2098,7515,2106,7516,2116,7516,2144,7515,2157,7512,2166,7511,2172,7508,2176,7502,2181,7497,2182,7491,2182,7486,2178,7486,2187,7502,2187,7507,2185,7512,2181,7518,2177,7522,2171,7526,2163,7529,2154,7531,2144,7531,2131,7529,2109,7521,2092,7519,2090,7513,2081,7505,2077,7492,2077,7487,2079,7483,2082,7477,2087,7472,2093,7468,2102,7465,2110,7463,2121,7463,2147,7466,2159,7471,2169,7478,2181,7480,2161,7478,2149,7478,2126xe" stroked="f" style="position:absolute;left:2759;top:2077;width:7264;height:110">
              <v:path arrowok="t"/>
              <v:fill/>
            </v:shape>
            <v:shape coordorigin="2759,2077" coordsize="7264,110" fillcolor="#000000" filled="t" path="m6826,2126l6827,2117,6829,2107,6830,2098,6832,2091,6836,2087,6842,2082,6849,2082,6853,2085,6856,2087,6859,2092,6861,2098,6863,2106,6864,2116,6864,2144,6863,2157,6861,2166,6859,2172,6857,2176,6851,2181,6845,2182,6839,2182,6835,2178,6835,2187,6850,2187,6855,2185,6861,2181,6866,2177,6871,2171,6874,2163,6878,2154,6880,2144,6880,2131,6877,2109,6869,2092,6867,2090,6861,2081,6854,2077,6841,2077,6836,2079,6831,2082,6825,2087,6820,2093,6817,2102,6813,2110,6811,2121,6811,2147,6814,2159,6820,2169,6826,2181,6828,2161,6826,2149,6826,2126xe" stroked="f" style="position:absolute;left:2759;top:2077;width:7264;height:110">
              <v:path arrowok="t"/>
              <v:fill/>
            </v:shape>
            <v:shape coordorigin="2759,2077" coordsize="7264,110" fillcolor="#000000" filled="t" path="m5464,2132l5470,2138,5475,2144,5481,2147,5495,2147,5503,2144,5511,2139,5509,2148,5505,2156,5500,2164,5494,2171,5489,2177,5483,2180,5477,2183,5471,2184,5464,2184,5464,2187,5478,2187,5487,2185,5496,2179,5506,2172,5514,2164,5520,2154,5525,2144,5528,2133,5528,2108,5525,2097,5517,2088,5511,2081,5503,2077,5495,2077,5488,2082,5493,2082,5501,2084,5507,2090,5509,2095,5511,2100,5513,2106,5514,2112,5514,2121,5513,2126,5512,2133,5507,2137,5504,2138,5497,2140,5490,2140,5486,2137,5483,2133,5478,2127,5476,2118,5476,2099,5477,2093,5476,2082,5470,2090,5464,2098,5462,2106,5462,2125,5464,2132xe" stroked="f" style="position:absolute;left:2759;top:2077;width:7264;height:110">
              <v:path arrowok="t"/>
              <v:fill/>
            </v:shape>
            <v:shape coordorigin="2759,2077" coordsize="7264,110" fillcolor="#000000" filled="t" path="m5974,2126l5975,2117,5976,2107,5978,2098,5980,2091,5984,2087,5990,2082,5997,2082,6001,2085,6004,2087,6007,2092,6009,2098,6011,2106,6012,2116,6012,2144,6011,2157,6009,2166,6007,2172,6005,2176,5999,2181,5993,2182,5987,2182,5983,2178,5983,2187,5998,2187,6003,2185,6009,2181,6014,2177,6019,2171,6022,2163,6026,2154,6028,2144,6028,2131,6025,2109,6017,2092,6009,2081,6002,2077,5989,2077,5984,2079,5979,2082,5973,2087,5968,2093,5965,2102,5961,2110,5959,2121,5959,2147,5962,2159,5968,2169,5974,2181,5976,2161,5974,2149,5974,2126xe" stroked="f" style="position:absolute;left:2759;top:2077;width:7264;height:110">
              <v:path arrowok="t"/>
              <v:fill/>
            </v:shape>
            <v:shape coordorigin="2759,2077" coordsize="7264,110" fillcolor="#000000" filled="t" path="m5384,2132l5389,2138,5395,2144,5401,2147,5415,2147,5422,2144,5431,2139,5428,2148,5425,2156,5419,2164,5414,2171,5408,2177,5402,2180,5396,2183,5390,2184,5383,2184,5383,2187,5398,2187,5407,2185,5415,2179,5426,2172,5434,2164,5439,2154,5445,2144,5448,2133,5448,2108,5444,2097,5437,2088,5430,2081,5423,2077,5414,2077,5408,2082,5417,2082,5423,2087,5426,2090,5429,2095,5431,2100,5432,2106,5433,2112,5433,2121,5433,2126,5432,2133,5426,2137,5423,2138,5417,2140,5410,2140,5406,2137,5402,2133,5398,2127,5395,2118,5395,2099,5397,2093,5396,2082,5389,2090,5384,2098,5381,2106,5381,2125,5384,2132xe" stroked="f" style="position:absolute;left:2759;top:2077;width:7264;height:110">
              <v:path arrowok="t"/>
              <v:fill/>
            </v:shape>
            <w10:wrap type="none"/>
          </v:group>
        </w:pict>
      </w:r>
      <w:r>
        <w:pict>
          <v:group coordorigin="1760,2393" coordsize="325,135" style="position:absolute;margin-left:87.981pt;margin-top:119.633pt;width:16.266pt;height:6.728pt;mso-position-horizontal-relative:page;mso-position-vertical-relative:paragraph;z-index:-1999">
            <v:shape coordorigin="1760,2393" coordsize="325,135" fillcolor="#000000" filled="t" path="m1961,2498l1994,2498,1989,2494,1983,2489,1979,2484,1954,2448,1951,2432,1947,2439,1940,2443,1937,2444,1931,2445,1927,2450,1961,2498xe" stroked="f" style="position:absolute;left:1760;top:2393;width:325;height:135">
              <v:path arrowok="t"/>
              <v:fill/>
            </v:shape>
            <v:shape coordorigin="1760,2393" coordsize="325,135" fillcolor="#000000" filled="t" path="m1844,2430l1844,2464,1841,2477,1834,2486,1830,2492,1824,2495,1827,2525,1836,2527,1852,2527,1859,2526,1866,2524,1866,2519,1862,2520,1852,2520,1846,2518,1841,2515,1836,2511,1832,2506,1830,2499,1841,2497,1851,2491,1860,2481,1868,2471,1872,2459,1872,2445,1868,2425,1858,2408,1840,2395,1819,2390,1816,2390,1795,2394,1778,2404,1764,2423,1760,2443,1760,2459,1764,2471,1771,2480,1779,2490,1789,2497,1802,2499,1808,2495,1802,2492,1797,2486,1790,2470,1788,2447,1788,2430,1790,2419,1794,2411,1799,2401,1806,2396,1826,2396,1833,2401,1838,2410,1842,2418,1844,2430xe" stroked="f" style="position:absolute;left:1760;top:2393;width:325;height:135">
              <v:path arrowok="t"/>
              <v:fill/>
            </v:shape>
            <v:shape coordorigin="1760,2393" coordsize="325,135" fillcolor="#000000" filled="t" path="m1802,2499l1806,2508,1812,2515,1819,2520,1827,2525,1824,2495,1808,2495,1802,2499xe" stroked="f" style="position:absolute;left:1760;top:2393;width:325;height:135">
              <v:path arrowok="t"/>
              <v:fill/>
            </v:shape>
            <v:shape coordorigin="1760,2393" coordsize="325,135" fillcolor="#000000" filled="t" path="m1929,2393l1880,2393,1880,2396,1885,2396,1890,2397,1895,2402,1895,2405,1895,2485,1894,2491,1888,2495,1885,2495,1880,2495,1880,2498,1934,2498,1934,2495,1929,2495,1924,2494,1920,2489,1920,2485,1920,2450,1927,2450,1931,2445,1920,2445,1920,2398,1936,2398,1942,2400,1950,2408,1952,2414,1952,2428,1951,2432,1954,2448,1960,2447,1965,2444,1969,2441,1975,2436,1977,2430,1977,2415,1976,2410,1972,2405,1968,2400,1963,2397,1957,2395,1951,2394,1942,2393,1929,2393xe" stroked="f" style="position:absolute;left:1760;top:2393;width:325;height:135">
              <v:path arrowok="t"/>
              <v:fill/>
            </v:shape>
            <v:shape coordorigin="1760,2393" coordsize="325,135" fillcolor="#000000" filled="t" path="m2051,2498l2045,2495,2040,2494,2036,2489,2036,2486,2036,2448,2045,2448,2050,2449,2054,2453,2058,2456,2061,2462,2062,2473,2065,2473,2065,2419,2062,2419,2061,2425,2060,2430,2056,2436,2051,2440,2044,2442,2036,2442,2036,2399,2054,2399,2060,2399,2063,2400,2069,2401,2073,2404,2079,2411,2081,2416,2082,2423,2085,2423,2085,2393,1996,2393,2002,2396,2006,2397,2010,2402,2011,2405,2011,2486,2010,2490,2005,2495,1999,2495,1996,2498,2051,2498xe" stroked="f" style="position:absolute;left:1760;top:2393;width:325;height:135">
              <v:path arrowok="t"/>
              <v:fill/>
            </v:shape>
            <w10:wrap type="none"/>
          </v:group>
        </w:pict>
      </w:r>
      <w:r>
        <w:pict>
          <v:group coordorigin="2759,2387" coordsize="7218,110" style="position:absolute;margin-left:137.938pt;margin-top:119.343pt;width:360.9pt;height:5.502pt;mso-position-horizontal-relative:page;mso-position-vertical-relative:paragraph;z-index:-1998">
            <v:shape coordorigin="2759,2387" coordsize="7218,110" fillcolor="#000000" filled="t" path="m5276,2435l5277,2426,5278,2417,5279,2408,5282,2401,5286,2397,5292,2392,5298,2392,5303,2395,5306,2397,5308,2401,5310,2407,5313,2415,5314,2425,5314,2454,5313,2466,5310,2475,5309,2481,5306,2485,5300,2490,5295,2492,5289,2492,5294,2497,5300,2497,5305,2495,5310,2491,5316,2487,5320,2481,5324,2472,5327,2464,5329,2453,5329,2441,5327,2419,5319,2402,5311,2391,5303,2387,5290,2387,5285,2389,5281,2392,5275,2396,5270,2403,5266,2411,5263,2420,5261,2430,5261,2457,5264,2469,5269,2479,5276,2491,5278,2471,5276,2459,5276,2435xe" stroked="f" style="position:absolute;left:2759;top:2387;width:7218;height:110">
              <v:path arrowok="t"/>
              <v:fill/>
            </v:shape>
            <v:shape coordorigin="2759,2387" coordsize="7218,110" fillcolor="#000000" filled="t" path="m4754,2442l4759,2448,4765,2453,4771,2456,4785,2456,4792,2454,4801,2448,4798,2457,4795,2466,4789,2473,4784,2481,4778,2486,4772,2489,4766,2492,4760,2494,4753,2494,4753,2497,4768,2497,4777,2494,4785,2489,4796,2482,4804,2474,4809,2463,4815,2453,4818,2442,4818,2417,4814,2407,4807,2398,4800,2390,4793,2387,4784,2387,4778,2392,4783,2392,4790,2393,4796,2400,4799,2404,4801,2410,4802,2416,4803,2421,4803,2430,4803,2436,4802,2443,4796,2446,4793,2447,4787,2449,4780,2449,4776,2447,4772,2442,4768,2436,4765,2428,4765,2409,4767,2402,4766,2391,4759,2400,4754,2407,4751,2415,4751,2434,4754,2442xe" stroked="f" style="position:absolute;left:2759;top:2387;width:7218;height:110">
              <v:path arrowok="t"/>
              <v:fill/>
            </v:shape>
            <v:shape coordorigin="2759,2387" coordsize="7218,110" fillcolor="#000000" filled="t" path="m4646,2435l4647,2426,4648,2417,4649,2408,4652,2401,4656,2397,4662,2392,4668,2392,4673,2395,4676,2397,4678,2401,4680,2407,4683,2415,4684,2425,4684,2454,4683,2466,4680,2475,4679,2481,4676,2485,4670,2490,4665,2492,4659,2492,4654,2488,4654,2497,4670,2497,4675,2495,4680,2491,4686,2487,4690,2481,4694,2472,4697,2464,4699,2453,4699,2441,4697,2419,4689,2402,4687,2399,4681,2391,4673,2387,4660,2387,4655,2389,4651,2392,4645,2396,4640,2403,4636,2411,4633,2420,4631,2430,4631,2457,4634,2469,4639,2479,4646,2491,4648,2471,4646,2459,4646,2435xe" stroked="f" style="position:absolute;left:2759;top:2387;width:7218;height:110">
              <v:path arrowok="t"/>
              <v:fill/>
            </v:shape>
            <v:shape coordorigin="2759,2387" coordsize="7218,110" fillcolor="#000000" filled="t" path="m4136,2435l4137,2426,4138,2417,4139,2408,4142,2401,4146,2397,4152,2392,4158,2392,4163,2395,4166,2397,4168,2401,4170,2407,4173,2415,4174,2425,4174,2454,4173,2466,4170,2475,4169,2481,4166,2485,4160,2490,4155,2492,4149,2492,4144,2488,4144,2497,4160,2497,4165,2495,4170,2491,4176,2487,4180,2481,4184,2472,4187,2464,4189,2453,4189,2441,4187,2419,4179,2402,4177,2399,4171,2391,4163,2387,4150,2387,4145,2389,4141,2392,4135,2396,4130,2403,4126,2411,4123,2420,4121,2430,4121,2457,4124,2469,4129,2479,4136,2491,4138,2471,4136,2459,4136,2435xe" stroked="f" style="position:absolute;left:2759;top:2387;width:7218;height:110">
              <v:path arrowok="t"/>
              <v:fill/>
            </v:shape>
            <v:shape coordorigin="2759,2387" coordsize="7218,110" fillcolor="#000000" filled="t" path="m3481,2435l3482,2426,3483,2417,3484,2408,3487,2401,3491,2397,3496,2392,3503,2392,3508,2395,3511,2397,3513,2401,3515,2407,3517,2415,3519,2425,3519,2454,3517,2466,3515,2475,3514,2481,3511,2485,3505,2490,3499,2492,3494,2492,3489,2488,3489,2497,3504,2497,3510,2495,3515,2491,3521,2487,3525,2481,3529,2472,3532,2464,3534,2453,3534,2441,3531,2419,3524,2402,3515,2391,3508,2387,3495,2387,3490,2389,3486,2392,3480,2396,3475,2403,3471,2411,3467,2420,3466,2430,3466,2457,3468,2469,3474,2479,3481,2491,3483,2471,3481,2459,3481,2435xe" stroked="f" style="position:absolute;left:2759;top:2387;width:7218;height:110">
              <v:path arrowok="t"/>
              <v:fill/>
            </v:shape>
            <v:shape coordorigin="2759,2387" coordsize="7218,110" fillcolor="#000000" filled="t" path="m4016,2435l4017,2426,4018,2417,4019,2408,4022,2401,4026,2397,4032,2392,4038,2392,4043,2395,4046,2397,4048,2401,4050,2407,4053,2415,4054,2425,4054,2454,4053,2466,4050,2475,4049,2481,4046,2485,4040,2490,4035,2492,4029,2492,4024,2488,4024,2497,4040,2497,4045,2495,4050,2491,4056,2487,4060,2481,4064,2472,4067,2464,4069,2453,4069,2441,4067,2419,4059,2402,4051,2391,4043,2387,4030,2387,4025,2389,4021,2392,4015,2396,4010,2403,4006,2411,4003,2420,4001,2430,4001,2457,4004,2469,4009,2479,4016,2491,4018,2471,4016,2459,4016,2435xe" stroked="f" style="position:absolute;left:2759;top:2387;width:7218;height:110">
              <v:path arrowok="t"/>
              <v:fill/>
            </v:shape>
            <v:shape coordorigin="2759,2387" coordsize="7218,110" fillcolor="#000000" filled="t" path="m2962,2442l2968,2448,2973,2453,2979,2456,2993,2456,3001,2454,3009,2448,3007,2457,3003,2466,2998,2473,2992,2481,2987,2486,2981,2489,2975,2492,2969,2494,2962,2494,2962,2497,2976,2497,2985,2494,2994,2489,3004,2482,3012,2474,3018,2463,3023,2453,3026,2442,3026,2417,3023,2407,3015,2398,3009,2390,3001,2387,2993,2387,2986,2392,2991,2392,2999,2393,3005,2400,3007,2404,3009,2410,3011,2416,3012,2421,3012,2430,3011,2436,3010,2443,3005,2446,3001,2447,2995,2449,2988,2449,2984,2447,2981,2442,2976,2436,2974,2428,2974,2409,2975,2402,2974,2391,2968,2400,2962,2407,2960,2415,2960,2434,2962,2442xe" stroked="f" style="position:absolute;left:2759;top:2387;width:7218;height:110">
              <v:path arrowok="t"/>
              <v:fill/>
            </v:shape>
            <v:shape coordorigin="2759,2387" coordsize="7218,110" fillcolor="#000000" filled="t" path="m3361,2435l3362,2426,3363,2417,3364,2408,3367,2401,3371,2397,3376,2392,3383,2392,3388,2395,3391,2397,3393,2401,3395,2407,3397,2415,3399,2425,3399,2454,3397,2466,3395,2475,3394,2481,3391,2485,3385,2490,3379,2492,3374,2492,3369,2488,3369,2497,3384,2497,3390,2495,3395,2491,3401,2487,3405,2481,3409,2472,3412,2464,3414,2453,3414,2441,3411,2419,3404,2402,3402,2399,3395,2391,3388,2387,3375,2387,3370,2389,3366,2392,3359,2396,3355,2403,3351,2411,3347,2420,3346,2430,3346,2457,3348,2469,3354,2479,3361,2491,3363,2471,3361,2459,3361,2435xe" stroked="f" style="position:absolute;left:2759;top:2387;width:7218;height:110">
              <v:path arrowok="t"/>
              <v:fill/>
            </v:shape>
            <v:shape coordorigin="2759,2387" coordsize="7218,110" fillcolor="#000000" filled="t" path="m2882,2442l2887,2448,2893,2453,2899,2456,2913,2456,2920,2454,2929,2448,2926,2457,2923,2466,2917,2473,2912,2481,2906,2486,2900,2489,2894,2492,2888,2494,2881,2494,2881,2497,2896,2497,2905,2494,2913,2489,2924,2482,2932,2474,2937,2463,2943,2453,2946,2442,2946,2417,2942,2407,2935,2398,2928,2390,2921,2387,2912,2387,2906,2392,2915,2392,2921,2397,2924,2400,2927,2404,2929,2410,2930,2416,2931,2421,2931,2430,2931,2436,2930,2443,2924,2446,2921,2447,2915,2449,2908,2449,2904,2447,2900,2442,2896,2436,2893,2428,2893,2409,2895,2402,2894,2391,2887,2400,2882,2407,2879,2415,2879,2434,2882,2442xe" stroked="f" style="position:absolute;left:2759;top:2387;width:7218;height:110">
              <v:path arrowok="t"/>
              <v:fill/>
            </v:shape>
            <v:shape coordorigin="2759,2387" coordsize="7218,110" fillcolor="#000000" filled="t" path="m2774,2435l2775,2426,2776,2417,2777,2408,2780,2401,2784,2397,2790,2392,2796,2392,2801,2395,2804,2397,2806,2401,2808,2407,2811,2415,2812,2425,2812,2454,2811,2466,2808,2475,2807,2481,2804,2485,2798,2490,2793,2492,2787,2492,2792,2497,2798,2497,2803,2495,2808,2491,2814,2487,2818,2481,2822,2472,2825,2464,2827,2453,2827,2441,2825,2419,2817,2402,2809,2391,2801,2387,2788,2387,2783,2389,2779,2392,2773,2396,2768,2403,2764,2411,2761,2420,2759,2430,2759,2457,2762,2469,2767,2479,2774,2491,2776,2471,2774,2459,2774,2435xe" stroked="f" style="position:absolute;left:2759;top:2387;width:7218;height:110">
              <v:path arrowok="t"/>
              <v:fill/>
            </v:shape>
            <v:shape coordorigin="2759,2387" coordsize="7218,110" fillcolor="#000000" filled="t" path="m2782,2488l2779,2480,2776,2471,2774,2491,2782,2497,2792,2497,2787,2492,2782,2488xe" stroked="f" style="position:absolute;left:2759;top:2387;width:7218;height:110">
              <v:path arrowok="t"/>
              <v:fill/>
            </v:shape>
            <v:shape coordorigin="2759,2387" coordsize="7218,110" fillcolor="#000000" filled="t" path="m2902,2387l2894,2391,2895,2402,2898,2398,2902,2394,2906,2392,2912,2387,2902,2387xe" stroked="f" style="position:absolute;left:2759;top:2387;width:7218;height:110">
              <v:path arrowok="t"/>
              <v:fill/>
            </v:shape>
            <v:shape coordorigin="2759,2387" coordsize="7218,110" fillcolor="#000000" filled="t" path="m2845,2488l2846,2493,2851,2497,2856,2497,2861,2493,2862,2488,2861,2484,2856,2480,2851,2480,2847,2482,2845,2488xe" stroked="f" style="position:absolute;left:2759;top:2387;width:7218;height:110">
              <v:path arrowok="t"/>
              <v:fill/>
            </v:shape>
            <v:shape coordorigin="2759,2387" coordsize="7218,110" fillcolor="#000000" filled="t" path="m3369,2497l3369,2488,3366,2480,3363,2471,3361,2491,3369,2497xe" stroked="f" style="position:absolute;left:2759;top:2387;width:7218;height:110">
              <v:path arrowok="t"/>
              <v:fill/>
            </v:shape>
            <v:shape coordorigin="2759,2387" coordsize="7218,110" fillcolor="#000000" filled="t" path="m2982,2387l2974,2391,2975,2402,2979,2398,2982,2394,2986,2392,2993,2387,2982,2387xe" stroked="f" style="position:absolute;left:2759;top:2387;width:7218;height:110">
              <v:path arrowok="t"/>
              <v:fill/>
            </v:shape>
            <v:shape coordorigin="2759,2387" coordsize="7218,110" fillcolor="#000000" filled="t" path="m4024,2497l4024,2488,4021,2480,4018,2471,4016,2491,4024,2497xe" stroked="f" style="position:absolute;left:2759;top:2387;width:7218;height:110">
              <v:path arrowok="t"/>
              <v:fill/>
            </v:shape>
            <v:shape coordorigin="2759,2387" coordsize="7218,110" fillcolor="#000000" filled="t" path="m3489,2497l3489,2488,3486,2480,3483,2471,3481,2491,3489,2497xe" stroked="f" style="position:absolute;left:2759;top:2387;width:7218;height:110">
              <v:path arrowok="t"/>
              <v:fill/>
            </v:shape>
            <v:shape coordorigin="2759,2387" coordsize="7218,110" fillcolor="#000000" filled="t" path="m3432,2488l3432,2493,3438,2497,3443,2497,3448,2493,3449,2488,3448,2484,3443,2480,3438,2480,3434,2482,3432,2488xe" stroked="f" style="position:absolute;left:2759;top:2387;width:7218;height:110">
              <v:path arrowok="t"/>
              <v:fill/>
            </v:shape>
            <v:shape coordorigin="2759,2387" coordsize="7218,110" fillcolor="#000000" filled="t" path="m3613,2389l3556,2389,3546,2414,3548,2415,3551,2410,3555,2406,3559,2404,3561,2402,3566,2402,3601,2402,3569,2497,3578,2497,3613,2392,3613,2389xe" stroked="f" style="position:absolute;left:2759;top:2387;width:7218;height:110">
              <v:path arrowok="t"/>
              <v:fill/>
            </v:shape>
            <v:shape coordorigin="2759,2387" coordsize="7218,110" fillcolor="#000000" filled="t" path="m4144,2497l4144,2488,4141,2480,4138,2471,4136,2491,4144,2497xe" stroked="f" style="position:absolute;left:2759;top:2387;width:7218;height:110">
              <v:path arrowok="t"/>
              <v:fill/>
            </v:shape>
            <v:shape coordorigin="2759,2387" coordsize="7218,110" fillcolor="#000000" filled="t" path="m4087,2488l4088,2493,4093,2497,4098,2497,4103,2493,4104,2488,4103,2484,4098,2480,4093,2480,4089,2482,4087,2488xe" stroked="f" style="position:absolute;left:2759;top:2387;width:7218;height:110">
              <v:path arrowok="t"/>
              <v:fill/>
            </v:shape>
            <v:shape coordorigin="2759,2387" coordsize="7218,110" fillcolor="#000000" filled="t" path="m4228,2463l4213,2478,4199,2492,4199,2495,4261,2495,4269,2474,4266,2474,4263,2479,4257,2482,4253,2483,4215,2483,4219,2480,4227,2472,4240,2457,4248,2448,4255,2439,4258,2431,4261,2425,4262,2420,4262,2407,4259,2401,4254,2395,4248,2390,4241,2387,4224,2387,4217,2389,4212,2395,4207,2400,4203,2407,4202,2417,4205,2417,4207,2411,4210,2406,4214,2403,4218,2400,4223,2399,4234,2399,4239,2401,4243,2405,4247,2410,4249,2415,4249,2431,4245,2440,4238,2451,4228,2463xe" stroked="f" style="position:absolute;left:2759;top:2387;width:7218;height:110">
              <v:path arrowok="t"/>
              <v:fill/>
            </v:shape>
            <v:shape coordorigin="2759,2387" coordsize="7218,110" fillcolor="#000000" filled="t" path="m4654,2497l4654,2488,4651,2480,4648,2471,4646,2491,4654,2497xe" stroked="f" style="position:absolute;left:2759;top:2387;width:7218;height:110">
              <v:path arrowok="t"/>
              <v:fill/>
            </v:shape>
            <v:shape coordorigin="2759,2387" coordsize="7218,110" fillcolor="#000000" filled="t" path="m4774,2387l4766,2391,4767,2402,4770,2398,4774,2394,4778,2392,4784,2387,4774,2387xe" stroked="f" style="position:absolute;left:2759;top:2387;width:7218;height:110">
              <v:path arrowok="t"/>
              <v:fill/>
            </v:shape>
            <v:shape coordorigin="2759,2387" coordsize="7218,110" fillcolor="#000000" filled="t" path="m4717,2488l4718,2493,4723,2497,4728,2497,4733,2493,4734,2488,4733,2484,4728,2480,4723,2480,4719,2482,4717,2488xe" stroked="f" style="position:absolute;left:2759;top:2387;width:7218;height:110">
              <v:path arrowok="t"/>
              <v:fill/>
            </v:shape>
            <v:shape coordorigin="2759,2387" coordsize="7218,110" fillcolor="#000000" filled="t" path="m5284,2488l5281,2480,5278,2471,5276,2491,5284,2497,5294,2497,5289,2492,5284,2488xe" stroked="f" style="position:absolute;left:2759;top:2387;width:7218;height:110">
              <v:path arrowok="t"/>
              <v:fill/>
            </v:shape>
            <v:shape coordorigin="2759,2387" coordsize="7218,110" fillcolor="#000000" filled="t" path="m4868,2433l4856,2423,4856,2441,4848,2447,4850,2456,4852,2452,4855,2448,4860,2444,4871,2453,4878,2461,4872,2436,4875,2428,4868,2433xe" stroked="f" style="position:absolute;left:2759;top:2387;width:7218;height:110">
              <v:path arrowok="t"/>
              <v:fill/>
            </v:shape>
            <v:shape coordorigin="2759,2387" coordsize="7218,110" fillcolor="#000000" filled="t" path="m4836,2412l4836,2417,4837,2421,4840,2425,4842,2429,4848,2435,4856,2441,4856,2423,4851,2418,4848,2412,4848,2407,4848,2403,4853,2396,4856,2393,4860,2391,4871,2391,4875,2393,4881,2399,4883,2403,4883,2413,4880,2420,4878,2423,4875,2428,4872,2436,4881,2431,4887,2426,4889,2422,4892,2418,4894,2414,4894,2404,4891,2398,4886,2394,4881,2389,4874,2387,4857,2387,4850,2389,4844,2394,4839,2399,4836,2405,4836,2412xe" stroked="f" style="position:absolute;left:2759;top:2387;width:7218;height:110">
              <v:path arrowok="t"/>
              <v:fill/>
            </v:shape>
            <v:shape coordorigin="2759,2387" coordsize="7218,110" fillcolor="#000000" filled="t" path="m4835,2471l4835,2477,4837,2482,4842,2487,4847,2493,4855,2497,4874,2497,4882,2494,4888,2489,4893,2483,4896,2477,4896,2464,4894,2458,4890,2453,4887,2449,4881,2443,4872,2436,4878,2461,4882,2466,4885,2472,4885,2481,4880,2488,4877,2491,4872,2492,4861,2492,4856,2490,4853,2486,4849,2482,4847,2477,4847,2465,4848,2461,4850,2456,4848,2447,4843,2452,4840,2457,4837,2461,4835,2466,4835,2471xe" stroked="f" style="position:absolute;left:2759;top:2387;width:7218;height:110">
              <v:path arrowok="t"/>
              <v:fill/>
            </v:shape>
            <v:shape coordorigin="2759,2387" coordsize="7218,110" fillcolor="#000000" filled="t" path="m5404,2387l5396,2391,5397,2402,5400,2398,5404,2394,5408,2392,5414,2387,5404,2387xe" stroked="f" style="position:absolute;left:2759;top:2387;width:7218;height:110">
              <v:path arrowok="t"/>
              <v:fill/>
            </v:shape>
            <v:shape coordorigin="2759,2387" coordsize="7218,110" fillcolor="#000000" filled="t" path="m5347,2488l5348,2493,5353,2497,5358,2497,5363,2493,5364,2488,5363,2484,5358,2480,5353,2480,5349,2482,5347,2488xe" stroked="f" style="position:absolute;left:2759;top:2387;width:7218;height:110">
              <v:path arrowok="t"/>
              <v:fill/>
            </v:shape>
            <v:shape coordorigin="2759,2387" coordsize="7218,110" fillcolor="#000000" filled="t" path="m6874,2488l6871,2480,6868,2471,6866,2491,6874,2497,6884,2497,6879,2492,6874,2488xe" stroked="f" style="position:absolute;left:2759;top:2387;width:7218;height:110">
              <v:path arrowok="t"/>
              <v:fill/>
            </v:shape>
            <v:shape coordorigin="2759,2387" coordsize="7218,110" fillcolor="#000000" filled="t" path="m6043,2497l6043,2488,6040,2480,6036,2471,6034,2491,6043,2497xe" stroked="f" style="position:absolute;left:2759;top:2387;width:7218;height:110">
              <v:path arrowok="t"/>
              <v:fill/>
            </v:shape>
            <v:shape coordorigin="2759,2387" coordsize="7218,110" fillcolor="#000000" filled="t" path="m5484,2387l5476,2391,5477,2402,5481,2398,5484,2394,5488,2392,5495,2387,5484,2387xe" stroked="f" style="position:absolute;left:2759;top:2387;width:7218;height:110">
              <v:path arrowok="t"/>
              <v:fill/>
            </v:shape>
            <v:shape coordorigin="2759,2387" coordsize="7218,110" fillcolor="#000000" filled="t" path="m7486,2497l7486,2488,7483,2480,7480,2471,7478,2491,7486,2497xe" stroked="f" style="position:absolute;left:2759;top:2387;width:7218;height:110">
              <v:path arrowok="t"/>
              <v:fill/>
            </v:shape>
            <v:shape coordorigin="2759,2387" coordsize="7218,110" fillcolor="#000000" filled="t" path="m6994,2387l6986,2391,6987,2402,6990,2398,6994,2394,6998,2392,7004,2387,6994,2387xe" stroked="f" style="position:absolute;left:2759;top:2387;width:7218;height:110">
              <v:path arrowok="t"/>
              <v:fill/>
            </v:shape>
            <v:shape coordorigin="2759,2387" coordsize="7218,110" fillcolor="#000000" filled="t" path="m6937,2488l6938,2493,6943,2497,6948,2497,6953,2493,6954,2488,6953,2484,6948,2480,6943,2480,6939,2482,6937,2488xe" stroked="f" style="position:absolute;left:2759;top:2387;width:7218;height:110">
              <v:path arrowok="t"/>
              <v:fill/>
            </v:shape>
            <v:shape coordorigin="2759,2387" coordsize="7218,110" fillcolor="#000000" filled="t" path="m8121,2497l8121,2488,8118,2480,8115,2471,8113,2491,8121,2497xe" stroked="f" style="position:absolute;left:2759;top:2387;width:7218;height:110">
              <v:path arrowok="t"/>
              <v:fill/>
            </v:shape>
            <v:shape coordorigin="2759,2387" coordsize="7218,110" fillcolor="#000000" filled="t" path="m7708,2490l7704,2492,7700,2492,7693,2491,7686,2485,7684,2480,7684,2494,7690,2497,7708,2497,7717,2492,7723,2483,7728,2476,7731,2468,7731,2450,7728,2443,7723,2437,7718,2431,7712,2428,7697,2428,7689,2431,7682,2436,7681,2441,7685,2439,7691,2436,7695,2435,7703,2435,7708,2438,7712,2445,7715,2451,7717,2459,7717,2475,7715,2482,7712,2486,7708,2490xe" stroked="f" style="position:absolute;left:2759;top:2387;width:7218;height:110">
              <v:path arrowok="t"/>
              <v:fill/>
            </v:shape>
            <v:shape coordorigin="2759,2387" coordsize="7218,110" fillcolor="#000000" filled="t" path="m7682,2475l7680,2469,7679,2463,7679,2454,7680,2448,7681,2441,7682,2436,7684,2429,7686,2422,7689,2417,7692,2412,7695,2407,7699,2403,7704,2399,7708,2396,7712,2394,7717,2392,7722,2390,7729,2390,7729,2387,7719,2387,7713,2388,7706,2390,7700,2393,7693,2397,7686,2404,7679,2410,7674,2418,7670,2426,7666,2435,7664,2444,7664,2468,7669,2480,7679,2489,7684,2494,7684,2480,7682,2475xe" stroked="f" style="position:absolute;left:2759;top:2387;width:7218;height:110">
              <v:path arrowok="t"/>
              <v:fill/>
            </v:shape>
            <v:shape coordorigin="2759,2387" coordsize="7218,110" fillcolor="#000000" filled="t" path="m7637,2495l7637,2492,7633,2492,7628,2491,7624,2486,7624,2482,7624,2387,7621,2387,7596,2399,7597,2402,7603,2399,7608,2401,7611,2406,7611,2411,7611,2482,7610,2488,7606,2491,7603,2492,7598,2492,7598,2495,7637,2495xe" stroked="f" style="position:absolute;left:2759;top:2387;width:7218;height:110">
              <v:path arrowok="t"/>
              <v:fill/>
            </v:shape>
            <v:shape coordorigin="2759,2387" coordsize="7218,110" fillcolor="#000000" filled="t" path="m7549,2488l7550,2493,7555,2497,7560,2497,7565,2493,7566,2488,7565,2484,7560,2480,7555,2480,7551,2482,7549,2488xe" stroked="f" style="position:absolute;left:2759;top:2387;width:7218;height:110">
              <v:path arrowok="t"/>
              <v:fill/>
            </v:shape>
            <v:shape coordorigin="2759,2387" coordsize="7218,110" fillcolor="#000000" filled="t" path="m8704,2488l8701,2480,8698,2471,8696,2491,8704,2497,8714,2497,8709,2492,8704,2488xe" stroked="f" style="position:absolute;left:2759;top:2387;width:7218;height:110">
              <v:path arrowok="t"/>
              <v:fill/>
            </v:shape>
            <v:shape coordorigin="2759,2387" coordsize="7218,110" fillcolor="#000000" filled="t" path="m8241,2497l8241,2488,8238,2480,8235,2471,8233,2491,8241,2497xe" stroked="f" style="position:absolute;left:2759;top:2387;width:7218;height:110">
              <v:path arrowok="t"/>
              <v:fill/>
            </v:shape>
            <v:shape coordorigin="2759,2387" coordsize="7218,110" fillcolor="#000000" filled="t" path="m8184,2488l8184,2493,8190,2497,8195,2497,8200,2493,8201,2488,8200,2484,8195,2480,8190,2480,8186,2482,8184,2488xe" stroked="f" style="position:absolute;left:2759;top:2387;width:7218;height:110">
              <v:path arrowok="t"/>
              <v:fill/>
            </v:shape>
            <v:shape coordorigin="2759,2387" coordsize="7218,110" fillcolor="#000000" filled="t" path="m8365,2389l8308,2389,8298,2414,8300,2415,8303,2410,8307,2406,8311,2404,8313,2402,8318,2402,8353,2402,8321,2497,8330,2497,8365,2392,8365,2389xe" stroked="f" style="position:absolute;left:2759;top:2387;width:7218;height:110">
              <v:path arrowok="t"/>
              <v:fill/>
            </v:shape>
            <v:shape coordorigin="2759,2387" coordsize="7218,110" fillcolor="#000000" filled="t" path="m9241,2497l9241,2488,9238,2480,9234,2471,9232,2491,9241,2497xe" stroked="f" style="position:absolute;left:2759;top:2387;width:7218;height:110">
              <v:path arrowok="t"/>
              <v:fill/>
            </v:shape>
            <v:shape coordorigin="2759,2387" coordsize="7218,110" fillcolor="#000000" filled="t" path="m8767,2488l8768,2493,8773,2497,8778,2497,8783,2493,8784,2488,8783,2484,8778,2480,8773,2480,8769,2482,8767,2488xe" stroked="f" style="position:absolute;left:2759;top:2387;width:7218;height:110">
              <v:path arrowok="t"/>
              <v:fill/>
            </v:shape>
            <v:shape coordorigin="2759,2387" coordsize="7218,110" fillcolor="#000000" filled="t" path="m8838,2433l8825,2423,8826,2441,8818,2447,8820,2456,8822,2452,8825,2448,8829,2444,8841,2453,8848,2461,8842,2436,8844,2428,8838,2433xe" stroked="f" style="position:absolute;left:2759;top:2387;width:7218;height:110">
              <v:path arrowok="t"/>
              <v:fill/>
            </v:shape>
            <v:shape coordorigin="2759,2387" coordsize="7218,110" fillcolor="#000000" filled="t" path="m8806,2412l8806,2417,8807,2421,8810,2425,8812,2429,8817,2435,8826,2441,8825,2423,8821,2418,8818,2412,8817,2407,8817,2403,8822,2396,8826,2393,8830,2391,8840,2391,8845,2393,8851,2399,8852,2403,8852,2413,8850,2420,8848,2423,8844,2428,8842,2436,8850,2431,8856,2426,8859,2422,8862,2418,8863,2414,8863,2404,8861,2398,8856,2394,8850,2389,8843,2387,8826,2387,8819,2389,8814,2394,8809,2399,8806,2405,8806,2412xe" stroked="f" style="position:absolute;left:2759;top:2387;width:7218;height:110">
              <v:path arrowok="t"/>
              <v:fill/>
            </v:shape>
            <v:shape coordorigin="2759,2387" coordsize="7218,110" fillcolor="#000000" filled="t" path="m8805,2471l8805,2477,8807,2482,8811,2487,8817,2493,8825,2497,8844,2497,8852,2494,8857,2489,8863,2483,8866,2477,8866,2464,8864,2458,8860,2453,8857,2449,8851,2443,8842,2436,8848,2461,8852,2466,8855,2472,8855,2481,8850,2488,8846,2491,8842,2492,8830,2492,8826,2490,8822,2486,8818,2482,8817,2477,8817,2465,8818,2461,8820,2456,8818,2447,8813,2452,8809,2457,8806,2461,8805,2466,8805,2471xe" stroked="f" style="position:absolute;left:2759;top:2387;width:7218;height:110">
              <v:path arrowok="t"/>
              <v:fill/>
            </v:shape>
            <v:shape coordorigin="2759,2387" coordsize="7218,110" fillcolor="#000000" filled="t" path="m8948,2389l8892,2389,8881,2414,8884,2415,8886,2410,8890,2406,8894,2404,8897,2402,8901,2402,8936,2402,8904,2497,8913,2497,8948,2392,8948,2389xe" stroked="f" style="position:absolute;left:2759;top:2387;width:7218;height:110">
              <v:path arrowok="t"/>
              <v:fill/>
            </v:shape>
            <v:shape coordorigin="2759,2387" coordsize="7218,110" fillcolor="#000000" filled="t" path="m9932,2497l9932,2488,9929,2480,9925,2471,9924,2491,9932,2497xe" stroked="f" style="position:absolute;left:2759;top:2387;width:7218;height:110">
              <v:path arrowok="t"/>
              <v:fill/>
            </v:shape>
            <v:shape coordorigin="2759,2387" coordsize="7218,110" fillcolor="#000000" filled="t" path="m9360,2387l9352,2391,9353,2402,9357,2398,9360,2394,9364,2392,9371,2387,9360,2387xe" stroked="f" style="position:absolute;left:2759;top:2387;width:7218;height:110">
              <v:path arrowok="t"/>
              <v:fill/>
            </v:shape>
            <v:shape coordorigin="2759,2387" coordsize="7218,110" fillcolor="#000000" filled="t" path="m9303,2488l9304,2493,9309,2497,9314,2497,9320,2493,9320,2488,9320,2484,9314,2480,9309,2480,9306,2482,9303,2488xe" stroked="f" style="position:absolute;left:2759;top:2387;width:7218;height:110">
              <v:path arrowok="t"/>
              <v:fill/>
            </v:shape>
            <v:shape coordorigin="2759,2387" coordsize="7218,110" fillcolor="#000000" filled="t" path="m9485,2389l9428,2389,9418,2414,9420,2415,9423,2410,9426,2406,9431,2404,9433,2402,9437,2402,9472,2402,9441,2497,9449,2497,9485,2392,9485,2389xe" stroked="f" style="position:absolute;left:2759;top:2387;width:7218;height:110">
              <v:path arrowok="t"/>
              <v:fill/>
            </v:shape>
            <v:shape coordorigin="2759,2387" coordsize="7218,110" fillcolor="#000000" filled="t" path="m9340,2442l9346,2448,9351,2453,9357,2456,9371,2456,9379,2454,9387,2448,9385,2457,9381,2466,9376,2473,9370,2481,9365,2486,9359,2489,9353,2492,9347,2494,9340,2494,9340,2497,9354,2497,9363,2494,9372,2489,9382,2482,9390,2474,9396,2463,9402,2453,9404,2442,9404,2417,9401,2407,9393,2398,9387,2390,9379,2387,9371,2387,9364,2392,9373,2392,9380,2397,9383,2400,9385,2404,9387,2410,9389,2416,9390,2421,9390,2430,9389,2436,9388,2443,9383,2446,9380,2447,9373,2449,9366,2449,9362,2447,9359,2442,9354,2436,9352,2428,9352,2409,9353,2402,9352,2391,9346,2400,9340,2407,9338,2415,9338,2434,9340,2442xe" stroked="f" style="position:absolute;left:2759;top:2387;width:7218;height:110">
              <v:path arrowok="t"/>
              <v:fill/>
            </v:shape>
            <v:shape coordorigin="2759,2387" coordsize="7218,110" fillcolor="#000000" filled="t" path="m9924,2435l9924,2426,9926,2417,9927,2408,9930,2401,9933,2397,9939,2392,9946,2392,9951,2395,9953,2397,9956,2401,9958,2407,9960,2415,9961,2425,9961,2454,9960,2466,9958,2475,9956,2481,9954,2485,9948,2490,9942,2492,9936,2492,9932,2488,9932,2497,9947,2497,9952,2495,9958,2491,9963,2487,9968,2481,9971,2472,9975,2464,9977,2453,9977,2441,9974,2419,9966,2402,9965,2399,9958,2391,9951,2387,9938,2387,9933,2389,9928,2392,9922,2396,9918,2403,9914,2411,9910,2420,9908,2430,9908,2457,9911,2469,9917,2479,9924,2491,9925,2471,9924,2459,9924,2435xe" stroked="f" style="position:absolute;left:2759;top:2387;width:7218;height:110">
              <v:path arrowok="t"/>
              <v:fill/>
            </v:shape>
            <v:shape coordorigin="2759,2387" coordsize="7218,110" fillcolor="#000000" filled="t" path="m9232,2435l9233,2426,9235,2417,9236,2408,9238,2401,9242,2397,9248,2392,9255,2392,9259,2395,9262,2397,9265,2401,9267,2407,9269,2415,9270,2425,9270,2454,9269,2466,9267,2475,9265,2481,9263,2485,9257,2490,9251,2492,9245,2492,9241,2488,9241,2497,9256,2497,9261,2495,9267,2491,9272,2487,9277,2481,9280,2472,9284,2464,9286,2453,9286,2441,9283,2419,9275,2402,9273,2399,9267,2391,9260,2387,9247,2387,9242,2389,9237,2392,9231,2396,9226,2403,9223,2411,9219,2420,9217,2430,9217,2457,9220,2469,9226,2479,9232,2491,9234,2471,9232,2459,9232,2435xe" stroked="f" style="position:absolute;left:2759;top:2387;width:7218;height:110">
              <v:path arrowok="t"/>
              <v:fill/>
            </v:shape>
            <v:shape coordorigin="2759,2387" coordsize="7218,110" fillcolor="#000000" filled="t" path="m8233,2435l8234,2426,8235,2417,8236,2408,8239,2401,8243,2397,8248,2392,8255,2392,8260,2395,8263,2397,8265,2401,8267,2407,8269,2415,8271,2425,8271,2454,8269,2466,8267,2475,8266,2481,8263,2485,8257,2490,8252,2492,8246,2492,8241,2488,8241,2497,8256,2497,8262,2495,8267,2491,8273,2487,8277,2481,8281,2472,8284,2464,8286,2453,8286,2441,8283,2419,8276,2402,8274,2399,8267,2391,8260,2387,8247,2387,8242,2389,8238,2392,8232,2396,8227,2403,8223,2411,8219,2420,8218,2430,8218,2457,8220,2469,8226,2479,8233,2491,8235,2471,8233,2459,8233,2435xe" stroked="f" style="position:absolute;left:2759;top:2387;width:7218;height:110">
              <v:path arrowok="t"/>
              <v:fill/>
            </v:shape>
            <v:shape coordorigin="2759,2387" coordsize="7218,110" fillcolor="#000000" filled="t" path="m8696,2435l8697,2426,8698,2417,8699,2408,8702,2401,8706,2397,8712,2392,8718,2392,8723,2395,8726,2397,8728,2401,8730,2407,8733,2415,8734,2425,8734,2454,8733,2466,8730,2475,8729,2481,8726,2485,8720,2490,8715,2492,8709,2492,8714,2497,8720,2497,8725,2495,8730,2491,8736,2487,8740,2481,8744,2472,8747,2464,8749,2453,8749,2441,8747,2419,8739,2402,8731,2391,8723,2387,8710,2387,8705,2389,8701,2392,8695,2396,8690,2403,8686,2411,8683,2420,8681,2430,8681,2457,8684,2469,8689,2479,8696,2491,8698,2471,8696,2459,8696,2435xe" stroked="f" style="position:absolute;left:2759;top:2387;width:7218;height:110">
              <v:path arrowok="t"/>
              <v:fill/>
            </v:shape>
            <v:shape coordorigin="2759,2387" coordsize="7218,110" fillcolor="#000000" filled="t" path="m8113,2435l8114,2426,8115,2417,8116,2408,8119,2401,8123,2397,8128,2392,8135,2392,8140,2395,8143,2397,8145,2401,8147,2407,8149,2415,8151,2425,8151,2454,8149,2466,8147,2475,8146,2481,8143,2485,8137,2490,8132,2492,8126,2492,8121,2488,8121,2497,8136,2497,8142,2495,8147,2491,8153,2487,8157,2481,8161,2472,8164,2464,8166,2453,8166,2441,8163,2419,8156,2402,8154,2399,8147,2391,8140,2387,8127,2387,8122,2389,8118,2392,8112,2396,8107,2403,8103,2411,8099,2420,8098,2430,8098,2457,8100,2469,8106,2479,8113,2491,8115,2471,8113,2459,8113,2435xe" stroked="f" style="position:absolute;left:2759;top:2387;width:7218;height:110">
              <v:path arrowok="t"/>
              <v:fill/>
            </v:shape>
            <v:shape coordorigin="2759,2387" coordsize="7218,110" fillcolor="#000000" filled="t" path="m6974,2442l6979,2448,6985,2453,6991,2456,7005,2456,7012,2454,7021,2448,7018,2457,7015,2466,7009,2473,7004,2481,6998,2486,6992,2489,6986,2492,6980,2494,6973,2494,6973,2497,6988,2497,6997,2494,7005,2489,7016,2482,7024,2474,7029,2463,7035,2453,7038,2442,7038,2417,7034,2407,7027,2398,7020,2390,7013,2387,7004,2387,6998,2392,7007,2392,7013,2397,7016,2400,7019,2404,7021,2410,7022,2416,7023,2421,7023,2430,7023,2436,7022,2443,7016,2446,7013,2447,7007,2449,7000,2449,6996,2447,6992,2442,6988,2436,6985,2428,6985,2409,6987,2402,6986,2391,6979,2400,6974,2407,6971,2415,6971,2434,6974,2442xe" stroked="f" style="position:absolute;left:2759;top:2387;width:7218;height:110">
              <v:path arrowok="t"/>
              <v:fill/>
            </v:shape>
            <v:shape coordorigin="2759,2387" coordsize="7218,110" fillcolor="#000000" filled="t" path="m7478,2435l7479,2426,7480,2417,7481,2408,7484,2401,7488,2397,7494,2392,7500,2392,7505,2395,7508,2397,7510,2401,7512,2407,7515,2415,7516,2425,7516,2454,7515,2466,7512,2475,7511,2481,7508,2485,7502,2490,7497,2492,7491,2492,7486,2488,7486,2497,7502,2497,7507,2495,7512,2491,7518,2487,7522,2481,7526,2472,7529,2464,7531,2453,7531,2441,7529,2419,7521,2402,7519,2399,7513,2391,7505,2387,7492,2387,7487,2389,7483,2392,7477,2396,7472,2403,7468,2411,7465,2420,7463,2430,7463,2457,7466,2469,7471,2479,7478,2491,7480,2471,7478,2459,7478,2435xe" stroked="f" style="position:absolute;left:2759;top:2387;width:7218;height:110">
              <v:path arrowok="t"/>
              <v:fill/>
            </v:shape>
            <v:shape coordorigin="2759,2387" coordsize="7218,110" fillcolor="#000000" filled="t" path="m5464,2442l5470,2448,5475,2453,5481,2456,5495,2456,5503,2454,5511,2448,5509,2457,5505,2466,5500,2473,5494,2481,5489,2486,5483,2489,5477,2492,5471,2494,5464,2494,5464,2497,5478,2497,5487,2494,5496,2489,5506,2482,5514,2474,5520,2463,5525,2453,5528,2442,5528,2417,5525,2407,5517,2398,5511,2390,5503,2387,5495,2387,5488,2392,5493,2392,5501,2393,5507,2400,5509,2404,5511,2410,5513,2416,5514,2421,5514,2430,5513,2436,5512,2443,5507,2446,5504,2447,5497,2449,5490,2449,5486,2447,5483,2442,5478,2436,5476,2428,5476,2409,5477,2402,5476,2391,5470,2400,5464,2407,5462,2415,5462,2434,5464,2442xe" stroked="f" style="position:absolute;left:2759;top:2387;width:7218;height:110">
              <v:path arrowok="t"/>
              <v:fill/>
            </v:shape>
            <v:shape coordorigin="2759,2387" coordsize="7218,110" fillcolor="#000000" filled="t" path="m6034,2435l6035,2426,6036,2417,6038,2408,6040,2401,6044,2397,6050,2392,6057,2392,6061,2395,6064,2397,6067,2401,6069,2407,6071,2415,6072,2425,6072,2454,6071,2466,6069,2475,6067,2481,6065,2485,6059,2490,6053,2492,6047,2492,6043,2488,6043,2497,6058,2497,6063,2495,6069,2491,6074,2487,6079,2481,6082,2472,6086,2464,6088,2453,6088,2441,6085,2419,6077,2402,6069,2391,6062,2387,6049,2387,6044,2389,6039,2392,6033,2396,6028,2403,6025,2411,6021,2420,6019,2430,6019,2457,6022,2469,6028,2479,6034,2491,6036,2471,6034,2459,6034,2435xe" stroked="f" style="position:absolute;left:2759;top:2387;width:7218;height:110">
              <v:path arrowok="t"/>
              <v:fill/>
            </v:shape>
            <v:shape coordorigin="2759,2387" coordsize="7218,110" fillcolor="#000000" filled="t" path="m6866,2435l6867,2426,6868,2417,6869,2408,6872,2401,6876,2397,6882,2392,6888,2392,6893,2395,6896,2397,6898,2401,6900,2407,6903,2415,6904,2425,6904,2454,6903,2466,6900,2475,6899,2481,6896,2485,6890,2490,6885,2492,6879,2492,6884,2497,6890,2497,6895,2495,6900,2491,6906,2487,6910,2481,6914,2472,6917,2464,6919,2453,6919,2441,6917,2419,6909,2402,6901,2391,6893,2387,6880,2387,6875,2389,6871,2392,6865,2396,6860,2403,6856,2411,6853,2420,6851,2430,6851,2457,6854,2469,6859,2479,6866,2491,6868,2471,6866,2459,6866,2435xe" stroked="f" style="position:absolute;left:2759;top:2387;width:7218;height:110">
              <v:path arrowok="t"/>
              <v:fill/>
            </v:shape>
            <v:shape coordorigin="2759,2387" coordsize="7218,110" fillcolor="#000000" filled="t" path="m5384,2442l5389,2448,5395,2453,5401,2456,5415,2456,5422,2454,5431,2448,5428,2457,5425,2466,5419,2473,5414,2481,5408,2486,5402,2489,5396,2492,5390,2494,5383,2494,5383,2497,5398,2497,5407,2494,5415,2489,5426,2482,5434,2474,5439,2463,5445,2453,5448,2442,5448,2417,5444,2407,5437,2398,5430,2390,5423,2387,5414,2387,5408,2392,5417,2392,5423,2397,5426,2400,5429,2404,5431,2410,5432,2416,5433,2421,5433,2430,5433,2436,5432,2443,5426,2446,5423,2447,5417,2449,5410,2449,5406,2447,5402,2442,5398,2436,5395,2428,5395,2409,5397,2402,5396,2391,5389,2400,5384,2407,5381,2415,5381,2434,5384,2442xe" stroked="f" style="position:absolute;left:2759;top:2387;width:7218;height:110">
              <v:path arrowok="t"/>
              <v:fill/>
            </v:shape>
            <w10:wrap type="none"/>
          </v:group>
        </w:pict>
      </w:r>
      <w:r>
        <w:pict>
          <v:group coordorigin="1421,2851" coordsize="1007,163" style="position:absolute;margin-left:71.0532pt;margin-top:142.528pt;width:50.333pt;height:8.13pt;mso-position-horizontal-relative:page;mso-position-vertical-relative:paragraph;z-index:-1997">
            <v:shape coordorigin="1431,2861" coordsize="987,143" fillcolor="#000000" filled="t" path="m2379,2957l2377,2964,2373,2966,2369,2966,2367,2969,2418,2969,2412,2965,2408,2961,2405,2956,2401,2948,2368,2933,2336,2933,2333,2939,2371,2939,2376,2952,2379,2957xe" stroked="f" style="position:absolute;left:1431;top:2861;width:987;height:143">
              <v:path arrowok="t"/>
              <v:fill/>
            </v:shape>
            <v:shape coordorigin="1431,2861" coordsize="987,143" fillcolor="#000000" filled="t" path="m2327,2952l2329,2949,2333,2939,2336,2933,2352,2896,2368,2933,2401,2948,2363,2861,2362,2861,2324,2945,2320,2953,2317,2959,2312,2964,2306,2966,2306,2969,2341,2969,2341,2966,2335,2965,2330,2964,2327,2957,2327,2952xe" stroked="f" style="position:absolute;left:1431;top:2861;width:987;height:143">
              <v:path arrowok="t"/>
              <v:fill/>
            </v:shape>
            <v:shape coordorigin="1431,2861" coordsize="987,143" fillcolor="#000000" filled="t" path="m2188,2934l2191,2941,2194,2947,2198,2952,2203,2956,2208,2961,2214,2964,2221,2967,2227,2970,2236,2971,2254,2971,2261,2970,2268,2969,2276,2967,2283,2965,2290,2962,2290,2940,2290,2934,2292,2930,2298,2928,2302,2924,2251,2924,2256,2927,2263,2932,2264,2936,2264,2962,2259,2964,2253,2965,2248,2965,2241,2965,2235,2964,2229,2960,2224,2956,2220,2951,2218,2943,2215,2935,2214,2927,2214,2908,2215,2900,2217,2892,2220,2884,2223,2878,2228,2873,2234,2869,2240,2867,2256,2867,2264,2869,2271,2875,2278,2880,2283,2888,2287,2898,2290,2898,2290,2861,2287,2861,2284,2866,2283,2867,2279,2868,2275,2867,2270,2865,2265,2863,2259,2862,2255,2861,2250,2861,2245,2861,2224,2864,2207,2873,2203,2877,2191,2894,2186,2913,2186,2926,2188,2934xe" stroked="f" style="position:absolute;left:1431;top:2861;width:987;height:143">
              <v:path arrowok="t"/>
              <v:fill/>
            </v:shape>
            <v:shape coordorigin="1431,2861" coordsize="987,143" fillcolor="#000000" filled="t" path="m1849,2866l1854,2867,1859,2872,1859,2876,1884,2869,1891,2869,1897,2870,1904,2873,1908,2878,1911,2885,1911,2894,1908,2901,1903,2906,1896,2910,1898,2917,1902,2919,1906,2920,1911,2927,1913,2931,1914,2936,1914,2945,1912,2952,1907,2958,1900,2962,1896,2963,1892,2963,1887,2962,1859,2950,1859,2956,1858,2961,1853,2965,1849,2966,1844,2966,1844,2969,1913,2969,1924,2966,1932,2959,1939,2954,1942,2948,1942,2932,1939,2926,1933,2921,1929,2918,1922,2915,1912,2913,1921,2910,1928,2907,1931,2903,1935,2899,1937,2895,1937,2885,1936,2880,1933,2876,1930,2872,1926,2868,1921,2866,1916,2864,1907,2863,1844,2863,1844,2866,1849,2866xe" stroked="f" style="position:absolute;left:1431;top:2861;width:987;height:143">
              <v:path arrowok="t"/>
              <v:fill/>
            </v:shape>
            <v:shape coordorigin="1431,2861" coordsize="987,143" fillcolor="#000000" filled="t" path="m1726,2934l1729,2941,1732,2947,1736,2952,1741,2956,1746,2961,1752,2964,1759,2967,1765,2970,1774,2971,1792,2971,1799,2970,1806,2969,1814,2967,1821,2965,1828,2962,1828,2940,1828,2934,1830,2930,1836,2928,1840,2924,1789,2924,1794,2927,1801,2932,1802,2936,1802,2962,1797,2964,1791,2965,1786,2965,1779,2965,1772,2964,1767,2960,1762,2956,1758,2951,1756,2943,1753,2935,1752,2927,1752,2908,1753,2900,1755,2892,1757,2884,1761,2878,1766,2873,1772,2869,1778,2867,1794,2867,1802,2869,1809,2875,1816,2880,1821,2888,1825,2898,1828,2898,1828,2861,1825,2861,1822,2866,1821,2867,1817,2868,1813,2867,1808,2865,1803,2863,1797,2862,1793,2861,1788,2861,1783,2861,1762,2864,1745,2873,1741,2877,1729,2894,1724,2913,1724,2926,1726,2934xe" stroked="f" style="position:absolute;left:1431;top:2861;width:987;height:143">
              <v:path arrowok="t"/>
              <v:fill/>
            </v:shape>
            <v:shape coordorigin="1431,2861" coordsize="987,143" fillcolor="#000000" filled="t" path="m1433,2934l1437,2941,1439,2947,1443,2952,1448,2956,1453,2961,1459,2964,1466,2967,1473,2970,1481,2971,1499,2971,1506,2970,1514,2969,1521,2967,1528,2965,1535,2962,1535,2940,1535,2934,1537,2930,1543,2928,1547,2924,1496,2924,1501,2927,1509,2932,1509,2936,1509,2962,1504,2964,1498,2965,1493,2965,1486,2965,1480,2964,1474,2960,1469,2956,1465,2951,1463,2943,1460,2935,1459,2927,1459,2908,1460,2900,1462,2892,1465,2884,1468,2878,1474,2873,1479,2869,1485,2867,1502,2867,1509,2869,1516,2875,1523,2880,1528,2888,1532,2898,1535,2898,1535,2861,1532,2861,1530,2866,1528,2867,1524,2868,1520,2867,1515,2865,1510,2863,1504,2862,1500,2861,1495,2861,1490,2861,1469,2864,1452,2873,1448,2877,1436,2894,1431,2913,1431,2926,1433,2934xe" stroked="f" style="position:absolute;left:1431;top:2861;width:987;height:143">
              <v:path arrowok="t"/>
              <v:fill/>
            </v:shape>
            <v:shape coordorigin="1431,2861" coordsize="987,143" fillcolor="#000000" filled="t" path="m1623,2957l1622,2964,1617,2966,1613,2966,1611,2969,1662,2969,1656,2965,1652,2961,1649,2956,1645,2948,1612,2933,1580,2933,1578,2939,1615,2939,1620,2952,1623,2957xe" stroked="f" style="position:absolute;left:1431;top:2861;width:987;height:143">
              <v:path arrowok="t"/>
              <v:fill/>
            </v:shape>
            <v:shape coordorigin="1431,2861" coordsize="987,143" fillcolor="#000000" filled="t" path="m1572,2952l1573,2949,1578,2939,1580,2933,1596,2896,1612,2933,1645,2948,1607,2861,1606,2861,1568,2945,1565,2953,1562,2959,1557,2964,1550,2966,1550,2969,1585,2969,1585,2966,1579,2965,1574,2964,1571,2957,1572,2952xe" stroked="f" style="position:absolute;left:1431;top:2861;width:987;height:143">
              <v:path arrowok="t"/>
              <v:fill/>
            </v:shape>
            <v:shape coordorigin="1431,2861" coordsize="987,143" fillcolor="#000000" filled="t" path="m1667,2924l1667,2940,1713,2940,1713,2924,1667,2924xe" stroked="f" style="position:absolute;left:1431;top:2861;width:987;height:143">
              <v:path arrowok="t"/>
              <v:fill/>
            </v:shape>
            <v:shape coordorigin="1431,2861" coordsize="987,143" fillcolor="#000000" filled="t" path="m1896,2910l1891,2911,1884,2911,1884,2869,1859,2876,1859,2950,1887,2962,1884,2957,1884,2917,1892,2917,1898,2917,1896,2910xe" stroked="f" style="position:absolute;left:1431;top:2861;width:987;height:143">
              <v:path arrowok="t"/>
              <v:fill/>
            </v:shape>
            <v:shape coordorigin="1431,2861" coordsize="987,143" fillcolor="#000000" filled="t" path="m1987,2969l1987,2966,1982,2966,1977,2963,1972,2957,1972,2953,1972,2873,2013,2969,2015,2969,2055,2872,2055,2956,2054,2960,2049,2965,2044,2966,2040,2969,2096,2969,2089,2966,2085,2964,2081,2959,2081,2956,2081,2876,2082,2871,2087,2866,2092,2866,2096,2863,2053,2863,2024,2933,1994,2863,1951,2863,1957,2866,1961,2867,1966,2872,1966,2876,1966,2953,1965,2958,1962,2963,1957,2966,1952,2966,1951,2969,1987,2969xe" stroked="f" style="position:absolute;left:1431;top:2861;width:987;height:143">
              <v:path arrowok="t"/>
              <v:fill/>
            </v:shape>
            <v:shape coordorigin="1431,2861" coordsize="987,143" fillcolor="#000000" filled="t" path="m2098,2993l2098,3003,2180,3003,2180,2993,2098,2993xe" stroked="f" style="position:absolute;left:1431;top:2861;width:987;height:143">
              <v:path arrowok="t"/>
              <v:fill/>
            </v:shape>
            <v:shape coordorigin="2098,2998" coordsize="83,0" filled="f" path="m2098,2998l2180,2998e" strokecolor="#000000" stroked="t" strokeweight="0.61pt" style="position:absolute;left:2098;top:2998;width:83;height:0">
              <v:path arrowok="t"/>
            </v:shape>
            <w10:wrap type="none"/>
          </v:group>
        </w:pict>
      </w:r>
      <w:r>
        <w:pict>
          <v:group coordorigin="2759,2857" coordsize="7217,110" style="position:absolute;margin-left:137.938pt;margin-top:142.863pt;width:360.854pt;height:5.502pt;mso-position-horizontal-relative:page;mso-position-vertical-relative:paragraph;z-index:-1996">
            <v:shape coordorigin="2759,2857" coordsize="7217,110" fillcolor="#000000" filled="t" path="m4016,2906l4017,2897,4018,2887,4019,2878,4022,2871,4026,2867,4032,2862,4038,2862,4043,2865,4046,2867,4048,2872,4050,2878,4053,2886,4054,2896,4054,2924,4053,2937,4050,2946,4049,2952,4046,2956,4040,2961,4035,2962,4029,2962,4024,2958,4024,2967,4040,2967,4045,2965,4050,2961,4056,2957,4060,2951,4064,2943,4067,2934,4069,2924,4069,2911,4067,2889,4059,2872,4051,2861,4043,2857,4030,2857,4025,2859,4021,2862,4015,2867,4010,2873,4006,2882,4003,2890,4001,2901,4001,2927,4004,2939,4009,2949,4016,2961,4018,2941,4016,2929,4016,2906xe" stroked="f" style="position:absolute;left:2759;top:2857;width:7217;height:110">
              <v:path arrowok="t"/>
              <v:fill/>
            </v:shape>
            <v:shape coordorigin="2759,2857" coordsize="7217,110" fillcolor="#000000" filled="t" path="m3361,2906l3362,2897,3363,2887,3364,2878,3367,2871,3370,2867,3376,2862,3383,2862,3388,2865,3391,2867,3393,2872,3395,2878,3397,2886,3399,2896,3399,2924,3397,2937,3395,2946,3393,2952,3391,2956,3385,2961,3379,2962,3374,2962,3369,2958,3369,2967,3384,2967,3390,2965,3395,2961,3401,2957,3405,2951,3409,2943,3412,2934,3414,2924,3414,2911,3411,2889,3404,2872,3395,2861,3388,2857,3375,2857,3370,2859,3366,2862,3359,2867,3355,2873,3351,2882,3347,2890,3346,2901,3346,2927,3348,2939,3354,2949,3361,2961,3363,2941,3361,2929,3361,2906xe" stroked="f" style="position:absolute;left:2759;top:2857;width:7217;height:110">
              <v:path arrowok="t"/>
              <v:fill/>
            </v:shape>
            <v:shape coordorigin="2759,2857" coordsize="7217,110" fillcolor="#000000" filled="t" path="m2774,2906l2775,2897,2776,2887,2777,2878,2780,2871,2784,2867,2790,2862,2796,2862,2801,2865,2804,2867,2806,2872,2808,2878,2811,2886,2812,2896,2812,2924,2811,2937,2808,2946,2807,2952,2804,2956,2798,2961,2793,2962,2787,2962,2782,2958,2782,2967,2798,2967,2803,2965,2808,2961,2814,2957,2818,2951,2822,2943,2825,2934,2827,2924,2827,2911,2825,2889,2817,2872,2809,2861,2801,2857,2788,2857,2783,2859,2779,2862,2773,2867,2768,2873,2764,2882,2761,2890,2759,2901,2759,2927,2762,2939,2767,2949,2774,2961,2776,2941,2774,2929,2774,2906xe" stroked="f" style="position:absolute;left:2759;top:2857;width:7217;height:110">
              <v:path arrowok="t"/>
              <v:fill/>
            </v:shape>
            <v:shape coordorigin="2759,2857" coordsize="7217,110" fillcolor="#000000" filled="t" path="m2782,2967l2782,2958,2779,2950,2776,2941,2774,2961,2782,2967xe" stroked="f" style="position:absolute;left:2759;top:2857;width:7217;height:110">
              <v:path arrowok="t"/>
              <v:fill/>
            </v:shape>
            <v:shape coordorigin="2759,2857" coordsize="7217,110" fillcolor="#000000" filled="t" path="m2845,2959l2846,2963,2851,2967,2856,2967,2861,2963,2862,2959,2861,2954,2856,2950,2851,2950,2847,2952,2845,2959xe" stroked="f" style="position:absolute;left:2759;top:2857;width:7217;height:110">
              <v:path arrowok="t"/>
              <v:fill/>
            </v:shape>
            <v:shape coordorigin="2759,2857" coordsize="7217,110" fillcolor="#000000" filled="t" path="m2946,2859l2889,2859,2879,2884,2881,2885,2884,2880,2887,2877,2892,2874,2894,2873,2898,2872,2933,2872,2902,2967,2910,2967,2946,2862,2946,2859xe" stroked="f" style="position:absolute;left:2759;top:2857;width:7217;height:110">
              <v:path arrowok="t"/>
              <v:fill/>
            </v:shape>
            <v:shape coordorigin="2759,2857" coordsize="7217,110" fillcolor="#000000" filled="t" path="m3369,2967l3369,2958,3366,2950,3363,2941,3361,2961,3369,2967xe" stroked="f" style="position:absolute;left:2759;top:2857;width:7217;height:110">
              <v:path arrowok="t"/>
              <v:fill/>
            </v:shape>
            <v:shape coordorigin="2759,2857" coordsize="7217,110" fillcolor="#000000" filled="t" path="m2985,2859l2965,2901,2974,2901,2982,2902,2988,2905,2995,2908,3001,2912,3005,2917,3009,2923,3011,2929,3011,2942,3009,2947,3004,2952,2999,2957,2994,2959,2984,2959,2976,2955,2972,2952,2967,2951,2963,2953,2961,2959,2965,2964,2968,2966,2973,2967,2985,2967,2992,2966,2998,2963,3002,2961,3009,2955,3012,2951,3015,2947,3018,2943,3020,2938,3021,2933,3021,2918,3018,2909,3011,2902,3003,2894,2992,2889,2978,2887,2985,2873,3017,2873,3023,2859,2985,2859xe" stroked="f" style="position:absolute;left:2759;top:2857;width:7217;height:110">
              <v:path arrowok="t"/>
              <v:fill/>
            </v:shape>
            <v:shape coordorigin="2759,2857" coordsize="7217,110" fillcolor="#000000" filled="t" path="m3492,2934l3478,2948,3463,2962,3463,2965,3526,2965,3533,2945,3530,2945,3527,2949,3521,2952,3517,2953,3480,2953,3483,2950,3491,2942,3504,2928,3513,2918,3519,2909,3523,2901,3525,2896,3526,2890,3526,2878,3524,2871,3518,2866,3512,2860,3505,2857,3488,2857,3482,2860,3476,2865,3471,2870,3468,2877,3466,2887,3469,2887,3471,2881,3474,2877,3478,2874,3482,2871,3487,2869,3498,2869,3503,2871,3507,2876,3511,2880,3513,2885,3513,2901,3509,2911,3502,2921,3492,2934xe" stroked="f" style="position:absolute;left:2759;top:2857;width:7217;height:110">
              <v:path arrowok="t"/>
              <v:fill/>
            </v:shape>
            <v:shape coordorigin="2759,2857" coordsize="7217,110" fillcolor="#000000" filled="t" path="m4024,2967l4024,2958,4021,2950,4018,2941,4016,2961,4024,2967xe" stroked="f" style="position:absolute;left:2759;top:2857;width:7217;height:110">
              <v:path arrowok="t"/>
              <v:fill/>
            </v:shape>
            <v:shape coordorigin="2759,2857" coordsize="7217,110" fillcolor="#000000" filled="t" path="m3431,2959l3432,2963,3438,2967,3443,2967,3448,2963,3449,2959,3448,2954,3443,2950,3438,2950,3434,2952,3431,2959xe" stroked="f" style="position:absolute;left:2759;top:2857;width:7217;height:110">
              <v:path arrowok="t"/>
              <v:fill/>
            </v:shape>
            <v:shape coordorigin="2759,2857" coordsize="7217,110" fillcolor="#000000" filled="t" path="m3583,2904l3570,2893,3571,2912,3563,2917,3565,2927,3567,2922,3570,2918,3574,2915,3586,2924,3593,2931,3587,2907,3589,2898,3583,2904xe" stroked="f" style="position:absolute;left:2759;top:2857;width:7217;height:110">
              <v:path arrowok="t"/>
              <v:fill/>
            </v:shape>
            <v:shape coordorigin="2759,2857" coordsize="7217,110" fillcolor="#000000" filled="t" path="m3551,2882l3551,2887,3552,2891,3555,2895,3557,2900,3562,2905,3571,2912,3570,2893,3566,2888,3563,2883,3562,2877,3562,2873,3567,2866,3571,2863,3575,2862,3586,2862,3590,2863,3596,2870,3597,2874,3597,2883,3595,2890,3593,2894,3589,2898,3587,2907,3596,2901,3601,2896,3604,2892,3607,2888,3608,2884,3608,2874,3606,2869,3601,2864,3595,2860,3589,2857,3571,2857,3564,2860,3559,2865,3554,2870,3551,2876,3551,2882xe" stroked="f" style="position:absolute;left:2759;top:2857;width:7217;height:110">
              <v:path arrowok="t"/>
              <v:fill/>
            </v:shape>
            <v:shape coordorigin="2759,2857" coordsize="7217,110" fillcolor="#000000" filled="t" path="m3550,2941l3550,2947,3552,2953,3557,2958,3562,2964,3570,2967,3589,2967,3597,2964,3602,2959,3608,2954,3611,2947,3611,2934,3609,2929,3605,2923,3602,2919,3596,2914,3587,2907,3593,2931,3597,2936,3600,2943,3600,2951,3595,2958,3591,2961,3587,2963,3576,2963,3571,2961,3567,2957,3564,2953,3562,2947,3562,2936,3563,2931,3565,2927,3563,2917,3558,2923,3555,2927,3551,2932,3550,2936,3550,2941xe" stroked="f" style="position:absolute;left:2759;top:2857;width:7217;height:110">
              <v:path arrowok="t"/>
              <v:fill/>
            </v:shape>
            <v:shape coordorigin="2759,2857" coordsize="7217,110" fillcolor="#000000" filled="t" path="m4147,2934l4133,2948,4118,2962,4118,2965,4181,2965,4188,2945,4185,2945,4182,2949,4177,2952,4172,2953,4135,2953,4138,2950,4146,2942,4159,2928,4168,2918,4174,2909,4178,2901,4180,2896,4182,2890,4182,2878,4179,2871,4173,2866,4167,2860,4160,2857,4144,2857,4137,2860,4131,2865,4126,2870,4123,2877,4121,2887,4124,2887,4126,2881,4129,2877,4134,2874,4138,2871,4142,2869,4153,2869,4158,2871,4162,2876,4166,2880,4168,2885,4168,2901,4165,2911,4157,2921,4147,2934xe" stroked="f" style="position:absolute;left:2759;top:2857;width:7217;height:110">
              <v:path arrowok="t"/>
              <v:fill/>
            </v:shape>
            <v:shape coordorigin="2759,2857" coordsize="7217,110" fillcolor="#000000" filled="t" path="m4087,2959l4088,2963,4093,2967,4098,2967,4103,2963,4104,2959,4103,2954,4098,2950,4093,2950,4089,2952,4087,2959xe" stroked="f" style="position:absolute;left:2759;top:2857;width:7217;height:110">
              <v:path arrowok="t"/>
              <v:fill/>
            </v:shape>
            <v:shape coordorigin="2759,2857" coordsize="7217,110" fillcolor="#000000" filled="t" path="m4228,2934l4213,2948,4199,2962,4199,2965,4261,2965,4269,2945,4266,2945,4263,2949,4257,2952,4253,2953,4215,2953,4219,2950,4227,2942,4240,2928,4248,2918,4255,2909,4258,2901,4261,2896,4262,2890,4262,2878,4259,2871,4254,2866,4248,2860,4241,2857,4224,2857,4217,2860,4212,2865,4207,2870,4203,2877,4202,2887,4205,2887,4207,2881,4210,2877,4214,2874,4218,2871,4223,2869,4234,2869,4239,2871,4243,2876,4247,2880,4249,2885,4249,2901,4245,2911,4238,2921,4228,2934xe" stroked="f" style="position:absolute;left:2759;top:2857;width:7217;height:110">
              <v:path arrowok="t"/>
              <v:fill/>
            </v:shape>
            <v:shape coordorigin="2759,2857" coordsize="7217,110" fillcolor="#000000" filled="t" path="m4654,2967l4654,2958,4651,2950,4648,2941,4646,2961,4654,2967xe" stroked="f" style="position:absolute;left:2759;top:2857;width:7217;height:110">
              <v:path arrowok="t"/>
              <v:fill/>
            </v:shape>
            <v:shape coordorigin="2759,2857" coordsize="7217,110" fillcolor="#000000" filled="t" path="m5284,2958l5281,2950,5278,2941,5276,2961,5284,2967,5294,2967,5289,2962,5284,2958xe" stroked="f" style="position:absolute;left:2759;top:2857;width:7217;height:110">
              <v:path arrowok="t"/>
              <v:fill/>
            </v:shape>
            <v:shape coordorigin="2759,2857" coordsize="7217,110" fillcolor="#000000" filled="t" path="m4886,2965l4886,2962,4881,2962,4876,2961,4873,2956,4872,2952,4872,2857,4870,2857,4844,2870,4845,2872,4851,2870,4857,2871,4859,2877,4860,2882,4860,2953,4859,2958,4854,2962,4851,2962,4846,2962,4846,2965,4886,2965xe" stroked="f" style="position:absolute;left:2759;top:2857;width:7217;height:110">
              <v:path arrowok="t"/>
              <v:fill/>
            </v:shape>
            <v:shape coordorigin="2759,2857" coordsize="7217,110" fillcolor="#000000" filled="t" path="m4796,2960l4792,2963,4787,2963,4780,2961,4774,2956,4771,2951,4772,2965,4778,2967,4796,2967,4804,2963,4811,2954,4816,2946,4819,2938,4819,2920,4816,2913,4811,2907,4805,2901,4799,2898,4784,2898,4777,2901,4769,2906,4768,2912,4772,2909,4778,2906,4782,2905,4791,2905,4796,2908,4799,2915,4803,2921,4805,2929,4805,2946,4803,2952,4799,2956,4796,2960xe" stroked="f" style="position:absolute;left:2759;top:2857;width:7217;height:110">
              <v:path arrowok="t"/>
              <v:fill/>
            </v:shape>
            <v:shape coordorigin="2759,2857" coordsize="7217,110" fillcolor="#000000" filled="t" path="m4769,2945l4768,2939,4767,2934,4767,2924,4767,2919,4768,2912,4769,2906,4771,2899,4774,2893,4776,2888,4779,2883,4783,2878,4787,2874,4791,2869,4795,2866,4800,2864,4804,2862,4810,2861,4817,2860,4817,2857,4806,2857,4800,2858,4794,2861,4788,2863,4781,2867,4774,2874,4767,2881,4761,2888,4758,2897,4754,2905,4752,2914,4752,2938,4757,2951,4767,2960,4772,2965,4771,2951,4769,2945xe" stroked="f" style="position:absolute;left:2759;top:2857;width:7217;height:110">
              <v:path arrowok="t"/>
              <v:fill/>
            </v:shape>
            <v:shape coordorigin="2759,2857" coordsize="7217,110" fillcolor="#000000" filled="t" path="m4717,2959l4718,2963,4723,2967,4728,2967,4733,2963,4734,2959,4733,2954,4728,2950,4723,2950,4719,2952,4717,2959xe" stroked="f" style="position:absolute;left:2759;top:2857;width:7217;height:110">
              <v:path arrowok="t"/>
              <v:fill/>
            </v:shape>
            <v:shape coordorigin="2759,2857" coordsize="7217,110" fillcolor="#000000" filled="t" path="m5404,2857l5396,2862,5397,2873,5400,2869,5404,2864,5408,2862,5414,2857,5404,2857xe" stroked="f" style="position:absolute;left:2759;top:2857;width:7217;height:110">
              <v:path arrowok="t"/>
              <v:fill/>
            </v:shape>
            <v:shape coordorigin="2759,2857" coordsize="7217,110" fillcolor="#000000" filled="t" path="m5347,2959l5348,2963,5353,2967,5358,2967,5363,2963,5364,2959,5363,2954,5358,2950,5353,2950,5349,2952,5347,2959xe" stroked="f" style="position:absolute;left:2759;top:2857;width:7217;height:110">
              <v:path arrowok="t"/>
              <v:fill/>
            </v:shape>
            <v:shape coordorigin="2759,2857" coordsize="7217,110" fillcolor="#000000" filled="t" path="m5488,2934l5473,2948,5459,2962,5459,2965,5521,2965,5529,2945,5526,2945,5523,2949,5517,2952,5513,2953,5475,2953,5479,2950,5487,2942,5500,2928,5508,2918,5515,2909,5518,2901,5521,2896,5522,2890,5522,2878,5519,2871,5514,2866,5508,2860,5501,2857,5484,2857,5477,2860,5472,2865,5467,2870,5463,2877,5462,2887,5465,2887,5467,2881,5470,2877,5474,2874,5478,2871,5483,2869,5494,2869,5499,2871,5503,2876,5507,2880,5509,2885,5509,2901,5505,2911,5498,2921,5488,2934xe" stroked="f" style="position:absolute;left:2759;top:2857;width:7217;height:110">
              <v:path arrowok="t"/>
              <v:fill/>
            </v:shape>
            <v:shape coordorigin="2759,2857" coordsize="7217,110" fillcolor="#000000" filled="t" path="m5983,2967l5983,2958,5980,2950,5976,2941,5974,2961,5983,2967xe" stroked="f" style="position:absolute;left:2759;top:2857;width:7217;height:110">
              <v:path arrowok="t"/>
              <v:fill/>
            </v:shape>
            <v:shape coordorigin="2759,2857" coordsize="7217,110" fillcolor="#000000" filled="t" path="m6106,2934l6091,2948,6077,2962,6077,2965,6139,2965,6147,2945,6144,2945,6141,2949,6135,2952,6131,2953,6093,2953,6097,2950,6105,2942,6118,2928,6126,2918,6133,2909,6136,2901,6139,2896,6140,2890,6140,2878,6137,2871,6132,2866,6126,2860,6119,2857,6102,2857,6095,2860,6090,2865,6085,2870,6081,2877,6080,2887,6083,2887,6085,2881,6088,2877,6092,2874,6096,2871,6101,2869,6112,2869,6117,2871,6121,2876,6125,2880,6127,2885,6127,2901,6123,2911,6116,2921,6106,2934xe" stroked="f" style="position:absolute;left:2759;top:2857;width:7217;height:110">
              <v:path arrowok="t"/>
              <v:fill/>
            </v:shape>
            <v:shape coordorigin="2759,2857" coordsize="7217,110" fillcolor="#000000" filled="t" path="m6835,2967l6835,2958,6832,2950,6828,2941,6826,2961,6835,2967xe" stroked="f" style="position:absolute;left:2759;top:2857;width:7217;height:110">
              <v:path arrowok="t"/>
              <v:fill/>
            </v:shape>
            <v:shape coordorigin="2759,2857" coordsize="7217,110" fillcolor="#000000" filled="t" path="m6045,2959l6046,2963,6051,2967,6056,2967,6062,2963,6062,2959,6062,2954,6056,2950,6051,2950,6048,2952,6045,2959xe" stroked="f" style="position:absolute;left:2759;top:2857;width:7217;height:110">
              <v:path arrowok="t"/>
              <v:fill/>
            </v:shape>
            <v:shape coordorigin="2759,2857" coordsize="7217,110" fillcolor="#000000" filled="t" path="m6897,2959l6898,2963,6903,2967,6908,2967,6914,2963,6914,2959,6914,2954,6908,2950,6903,2950,6900,2952,6897,2959xe" stroked="f" style="position:absolute;left:2759;top:2857;width:7217;height:110">
              <v:path arrowok="t"/>
              <v:fill/>
            </v:shape>
            <v:shape coordorigin="2759,2857" coordsize="7217,110" fillcolor="#000000" filled="t" path="m6998,2859l6941,2859,6931,2884,6934,2885,6936,2880,6940,2877,6944,2874,6947,2873,6951,2872,6986,2872,6954,2967,6963,2967,6998,2862,6998,2859xe" stroked="f" style="position:absolute;left:2759;top:2857;width:7217;height:110">
              <v:path arrowok="t"/>
              <v:fill/>
            </v:shape>
            <v:shape coordorigin="2759,2857" coordsize="7217,110" fillcolor="#000000" filled="t" path="m7486,2958l7483,2950,7480,2941,7478,2961,7486,2967,7496,2967,7491,2962,7486,2958xe" stroked="f" style="position:absolute;left:2759;top:2857;width:7217;height:110">
              <v:path arrowok="t"/>
              <v:fill/>
            </v:shape>
            <v:shape coordorigin="2759,2857" coordsize="7217,110" fillcolor="#000000" filled="t" path="m7025,2955l7019,2953,7014,2955,7012,2961,7019,2966,7024,2967,7045,2967,7056,2963,7064,2954,7069,2947,7072,2939,7072,2924,7071,2918,7067,2913,7064,2909,7059,2905,7053,2903,7062,2894,7067,2886,7067,2874,7065,2870,7062,2866,7058,2860,7051,2857,7036,2857,7030,2859,7025,2863,7021,2867,7017,2872,7014,2880,7017,2881,7022,2872,7029,2868,7042,2868,7046,2870,7053,2876,7054,2880,7054,2890,7051,2897,7047,2903,7042,2906,7038,2908,7034,2910,7030,2910,7033,2913,7037,2913,7044,2915,7051,2919,7057,2925,7060,2931,7061,2935,7061,2945,7059,2950,7055,2954,7051,2958,7046,2960,7041,2960,7037,2960,7032,2958,7025,2955xe" stroked="f" style="position:absolute;left:2759;top:2857;width:7217;height:110">
              <v:path arrowok="t"/>
              <v:fill/>
            </v:shape>
            <v:shape coordorigin="2759,2857" coordsize="7217,110" fillcolor="#000000" filled="t" path="m7609,2934l7595,2948,7580,2962,7580,2965,7643,2965,7650,2945,7647,2945,7644,2949,7639,2952,7634,2953,7597,2953,7600,2950,7608,2942,7621,2928,7630,2918,7636,2909,7640,2901,7642,2896,7644,2890,7644,2878,7641,2871,7635,2866,7629,2860,7622,2857,7606,2857,7599,2860,7594,2865,7588,2870,7585,2877,7584,2887,7586,2887,7588,2881,7591,2877,7596,2874,7600,2871,7604,2869,7615,2869,7620,2871,7624,2876,7628,2880,7630,2885,7630,2901,7627,2911,7619,2921,7609,2934xe" stroked="f" style="position:absolute;left:2759;top:2857;width:7217;height:110">
              <v:path arrowok="t"/>
              <v:fill/>
            </v:shape>
            <v:shape coordorigin="2759,2857" coordsize="7217,110" fillcolor="#000000" filled="t" path="m8121,2967l8121,2958,8118,2950,8115,2941,8113,2961,8121,2967xe" stroked="f" style="position:absolute;left:2759;top:2857;width:7217;height:110">
              <v:path arrowok="t"/>
              <v:fill/>
            </v:shape>
            <v:shape coordorigin="2759,2857" coordsize="7217,110" fillcolor="#000000" filled="t" path="m7549,2959l7550,2963,7555,2967,7560,2967,7565,2963,7566,2959,7565,2954,7560,2950,7555,2950,7551,2952,7549,2959xe" stroked="f" style="position:absolute;left:2759;top:2857;width:7217;height:110">
              <v:path arrowok="t"/>
              <v:fill/>
            </v:shape>
            <v:shape coordorigin="2759,2857" coordsize="7217,110" fillcolor="#000000" filled="t" path="m7730,2859l7673,2859,7663,2884,7666,2885,7668,2880,7672,2877,7676,2874,7679,2873,7683,2872,7718,2872,7686,2967,7695,2967,7730,2862,7730,2859xe" stroked="f" style="position:absolute;left:2759;top:2857;width:7217;height:110">
              <v:path arrowok="t"/>
              <v:fill/>
            </v:shape>
            <v:shape coordorigin="2759,2857" coordsize="7217,110" fillcolor="#000000" filled="t" path="m8244,2934l8230,2948,8215,2962,8215,2965,8278,2965,8285,2945,8282,2945,8279,2949,8274,2952,8269,2953,8232,2953,8235,2950,8243,2942,8256,2928,8265,2918,8271,2909,8275,2901,8277,2896,8279,2890,8279,2878,8276,2871,8270,2866,8264,2860,8257,2857,8240,2857,8234,2860,8228,2865,8223,2870,8220,2877,8218,2887,8221,2887,8223,2881,8226,2877,8230,2874,8234,2871,8239,2869,8250,2869,8255,2871,8259,2876,8263,2880,8265,2885,8265,2901,8261,2911,8254,2921,8244,2934xe" stroked="f" style="position:absolute;left:2759;top:2857;width:7217;height:110">
              <v:path arrowok="t"/>
              <v:fill/>
            </v:shape>
            <v:shape coordorigin="2759,2857" coordsize="7217,110" fillcolor="#000000" filled="t" path="m8744,2958l8741,2950,8737,2941,8736,2961,8744,2967,8754,2967,8748,2962,8744,2958xe" stroked="f" style="position:absolute;left:2759;top:2857;width:7217;height:110">
              <v:path arrowok="t"/>
              <v:fill/>
            </v:shape>
            <v:shape coordorigin="2759,2857" coordsize="7217,110" fillcolor="#000000" filled="t" path="m8353,2965l8353,2962,8348,2962,8343,2961,8339,2956,8339,2952,8339,2857,8337,2857,8311,2870,8312,2872,8318,2870,8324,2871,8326,2877,8326,2882,8326,2953,8326,2958,8321,2962,8318,2962,8313,2962,8313,2965,8353,2965xe" stroked="f" style="position:absolute;left:2759;top:2857;width:7217;height:110">
              <v:path arrowok="t"/>
              <v:fill/>
            </v:shape>
            <v:shape coordorigin="2759,2857" coordsize="7217,110" fillcolor="#000000" filled="t" path="m8184,2959l8184,2963,8190,2967,8195,2967,8200,2963,8201,2959,8200,2954,8195,2950,8190,2950,8186,2952,8184,2959xe" stroked="f" style="position:absolute;left:2759;top:2857;width:7217;height:110">
              <v:path arrowok="t"/>
              <v:fill/>
            </v:shape>
            <v:shape coordorigin="2759,2857" coordsize="7217,110" fillcolor="#000000" filled="t" path="m9241,2967l9241,2958,9238,2950,9234,2941,9232,2961,9241,2967xe" stroked="f" style="position:absolute;left:2759;top:2857;width:7217;height:110">
              <v:path arrowok="t"/>
              <v:fill/>
            </v:shape>
            <v:shape coordorigin="2759,2857" coordsize="7217,110" fillcolor="#000000" filled="t" path="m8886,2960l8881,2963,8877,2963,8870,2961,8864,2956,8861,2951,8861,2965,8867,2967,8885,2967,8894,2963,8900,2954,8906,2946,8908,2938,8908,2920,8906,2913,8900,2907,8895,2901,8889,2898,8874,2898,8867,2901,8859,2906,8858,2912,8862,2909,8868,2906,8872,2905,8881,2905,8886,2908,8889,2915,8893,2921,8894,2929,8894,2946,8893,2952,8889,2956,8886,2960xe" stroked="f" style="position:absolute;left:2759;top:2857;width:7217;height:110">
              <v:path arrowok="t"/>
              <v:fill/>
            </v:shape>
            <v:shape coordorigin="2759,2857" coordsize="7217,110" fillcolor="#000000" filled="t" path="m8859,2945l8857,2939,8856,2934,8856,2924,8857,2919,8858,2912,8859,2906,8861,2899,8863,2893,8866,2888,8869,2883,8872,2878,8877,2874,8881,2869,8885,2866,8889,2864,8894,2862,8899,2861,8906,2860,8906,2857,8896,2857,8890,2858,8884,2861,8877,2863,8870,2867,8863,2874,8856,2881,8851,2888,8847,2897,8843,2905,8842,2914,8842,2938,8846,2951,8856,2960,8861,2965,8861,2951,8859,2945xe" stroked="f" style="position:absolute;left:2759;top:2857;width:7217;height:110">
              <v:path arrowok="t"/>
              <v:fill/>
            </v:shape>
            <v:shape coordorigin="2759,2857" coordsize="7217,110" fillcolor="#000000" filled="t" path="m8806,2959l8807,2963,8813,2967,8817,2967,8823,2963,8824,2959,8823,2954,8817,2950,8813,2950,8809,2952,8806,2959xe" stroked="f" style="position:absolute;left:2759;top:2857;width:7217;height:110">
              <v:path arrowok="t"/>
              <v:fill/>
            </v:shape>
            <v:shape coordorigin="2759,2857" coordsize="7217,110" fillcolor="#000000" filled="t" path="m9935,2934l9921,2948,9906,2962,9906,2965,9968,2965,9976,2945,9973,2945,9970,2949,9964,2952,9960,2953,9923,2953,9926,2950,9934,2942,9947,2928,9956,2918,9962,2909,9966,2901,9968,2896,9969,2890,9969,2878,9966,2871,9961,2866,9955,2860,9948,2857,9931,2857,9924,2860,9919,2865,9914,2870,9910,2877,9909,2887,9912,2887,9914,2881,9917,2877,9921,2874,9925,2871,9930,2869,9941,2869,9946,2871,9950,2876,9954,2880,9956,2885,9956,2901,9952,2911,9945,2921,9935,2934xe" stroked="f" style="position:absolute;left:2759;top:2857;width:7217;height:110">
              <v:path arrowok="t"/>
              <v:fill/>
            </v:shape>
            <v:shape coordorigin="2759,2857" coordsize="7217,110" fillcolor="#000000" filled="t" path="m9472,2965l9472,2962,9467,2962,9463,2961,9459,2956,9459,2952,9459,2857,9456,2857,9431,2870,9432,2872,9438,2870,9443,2871,9446,2877,9446,2882,9446,2953,9445,2958,9441,2962,9437,2962,9432,2962,9432,2965,9472,2965xe" stroked="f" style="position:absolute;left:2759;top:2857;width:7217;height:110">
              <v:path arrowok="t"/>
              <v:fill/>
            </v:shape>
            <v:shape coordorigin="2759,2857" coordsize="7217,110" fillcolor="#000000" filled="t" path="m9360,2857l9352,2862,9353,2873,9357,2869,9360,2864,9364,2862,9371,2857,9360,2857xe" stroked="f" style="position:absolute;left:2759;top:2857;width:7217;height:110">
              <v:path arrowok="t"/>
              <v:fill/>
            </v:shape>
            <v:shape coordorigin="2759,2857" coordsize="7217,110" fillcolor="#000000" filled="t" path="m9303,2959l9304,2963,9309,2967,9314,2967,9320,2963,9320,2959,9320,2954,9314,2950,9309,2950,9306,2952,9303,2959xe" stroked="f" style="position:absolute;left:2759;top:2857;width:7217;height:110">
              <v:path arrowok="t"/>
              <v:fill/>
            </v:shape>
            <v:shape coordorigin="2759,2857" coordsize="7217,110" fillcolor="#000000" filled="t" path="m9340,2912l9346,2918,9351,2924,9357,2927,9371,2927,9379,2924,9387,2919,9385,2928,9381,2936,9376,2944,9370,2951,9365,2957,9359,2960,9353,2963,9347,2964,9340,2964,9340,2967,9354,2967,9363,2965,9372,2959,9382,2952,9390,2944,9396,2934,9402,2924,9404,2913,9404,2888,9401,2877,9393,2868,9387,2861,9379,2857,9371,2857,9364,2862,9369,2862,9377,2864,9383,2870,9385,2875,9387,2880,9389,2886,9390,2892,9390,2901,9389,2906,9388,2913,9383,2917,9380,2918,9373,2920,9366,2920,9362,2917,9359,2913,9354,2907,9352,2898,9352,2879,9353,2873,9352,2862,9346,2870,9340,2878,9338,2886,9338,2905,9340,2912xe" stroked="f" style="position:absolute;left:2759;top:2857;width:7217;height:110">
              <v:path arrowok="t"/>
              <v:fill/>
            </v:shape>
            <v:shape coordorigin="2759,2857" coordsize="7217,110" fillcolor="#000000" filled="t" path="m9232,2906l9233,2897,9235,2887,9236,2878,9238,2871,9242,2867,9248,2862,9255,2862,9259,2865,9262,2867,9265,2872,9267,2878,9269,2886,9270,2896,9270,2924,9269,2937,9267,2946,9265,2952,9263,2956,9257,2961,9251,2962,9245,2962,9241,2958,9241,2967,9256,2967,9261,2965,9267,2961,9272,2957,9277,2951,9280,2943,9284,2934,9286,2924,9286,2911,9283,2889,9275,2872,9273,2870,9267,2861,9260,2857,9247,2857,9242,2859,9237,2862,9231,2867,9226,2873,9223,2882,9219,2890,9217,2901,9217,2927,9220,2939,9226,2949,9232,2961,9234,2941,9232,2929,9232,2906xe" stroked="f" style="position:absolute;left:2759;top:2857;width:7217;height:110">
              <v:path arrowok="t"/>
              <v:fill/>
            </v:shape>
            <v:shape coordorigin="2759,2857" coordsize="7217,110" fillcolor="#000000" filled="t" path="m8736,2906l8736,2897,8738,2887,8739,2878,8742,2871,8745,2867,8751,2862,8758,2862,8762,2865,8765,2867,8768,2872,8770,2878,8772,2886,8773,2896,8773,2924,8772,2937,8770,2946,8768,2952,8766,2956,8760,2961,8754,2962,8748,2962,8754,2967,8759,2967,8764,2965,8770,2961,8775,2957,8780,2951,8783,2943,8787,2934,8789,2924,8789,2911,8786,2889,8778,2872,8770,2861,8763,2857,8750,2857,8745,2859,8740,2862,8734,2867,8729,2873,8726,2882,8722,2890,8720,2901,8720,2927,8723,2939,8729,2949,8736,2961,8737,2941,8736,2929,8736,2906xe" stroked="f" style="position:absolute;left:2759;top:2857;width:7217;height:110">
              <v:path arrowok="t"/>
              <v:fill/>
            </v:shape>
            <v:shape coordorigin="2759,2857" coordsize="7217,110" fillcolor="#000000" filled="t" path="m8113,2906l8114,2897,8115,2887,8116,2878,8119,2871,8123,2867,8128,2862,8135,2862,8140,2865,8143,2867,8145,2872,8147,2878,8149,2886,8151,2896,8151,2924,8149,2937,8147,2946,8146,2952,8143,2956,8137,2961,8132,2962,8126,2962,8121,2958,8121,2967,8136,2967,8142,2965,8147,2961,8153,2957,8157,2951,8161,2943,8164,2934,8166,2924,8166,2911,8163,2889,8156,2872,8154,2870,8147,2861,8140,2857,8127,2857,8122,2859,8118,2862,8112,2867,8107,2873,8103,2882,8099,2890,8098,2901,8098,2927,8100,2939,8106,2949,8113,2961,8115,2941,8113,2929,8113,2906xe" stroked="f" style="position:absolute;left:2759;top:2857;width:7217;height:110">
              <v:path arrowok="t"/>
              <v:fill/>
            </v:shape>
            <v:shape coordorigin="2759,2857" coordsize="7217,110" fillcolor="#000000" filled="t" path="m7478,2906l7479,2897,7480,2887,7481,2878,7484,2871,7488,2867,7494,2862,7500,2862,7505,2865,7508,2867,7510,2872,7512,2878,7515,2886,7516,2896,7516,2924,7515,2937,7512,2946,7511,2952,7508,2956,7502,2961,7497,2962,7491,2962,7496,2967,7502,2967,7507,2965,7512,2961,7518,2957,7522,2951,7526,2943,7529,2934,7531,2924,7531,2911,7529,2889,7521,2872,7513,2861,7505,2857,7492,2857,7487,2859,7483,2862,7477,2867,7472,2873,7468,2882,7465,2890,7463,2901,7463,2927,7466,2939,7471,2949,7478,2961,7480,2941,7478,2929,7478,2906xe" stroked="f" style="position:absolute;left:2759;top:2857;width:7217;height:110">
              <v:path arrowok="t"/>
              <v:fill/>
            </v:shape>
            <v:shape coordorigin="2759,2857" coordsize="7217,110" fillcolor="#000000" filled="t" path="m6826,2906l6827,2897,6829,2887,6830,2878,6832,2871,6836,2867,6842,2862,6849,2862,6853,2865,6856,2867,6859,2872,6861,2878,6863,2886,6864,2896,6864,2924,6863,2937,6861,2946,6859,2952,6857,2956,6851,2961,6845,2962,6839,2962,6835,2958,6835,2967,6850,2967,6855,2965,6861,2961,6866,2957,6871,2951,6874,2943,6878,2934,6880,2924,6880,2911,6877,2889,6869,2872,6861,2861,6854,2857,6841,2857,6836,2859,6831,2862,6825,2867,6820,2873,6817,2882,6813,2890,6811,2901,6811,2927,6814,2939,6820,2949,6826,2961,6828,2941,6826,2929,6826,2906xe" stroked="f" style="position:absolute;left:2759;top:2857;width:7217;height:110">
              <v:path arrowok="t"/>
              <v:fill/>
            </v:shape>
            <v:shape coordorigin="2759,2857" coordsize="7217,110" fillcolor="#000000" filled="t" path="m5974,2906l5975,2897,5976,2887,5978,2878,5980,2871,5984,2867,5990,2862,5997,2862,6001,2865,6004,2867,6007,2872,6009,2878,6011,2886,6012,2896,6012,2924,6011,2937,6009,2946,6007,2952,6005,2956,5999,2961,5993,2962,5987,2962,5983,2958,5983,2967,5998,2967,6003,2965,6009,2961,6014,2957,6019,2951,6022,2943,6026,2934,6028,2924,6028,2911,6025,2889,6017,2872,6015,2870,6009,2861,6002,2857,5989,2857,5984,2859,5979,2862,5973,2867,5968,2873,5965,2882,5961,2890,5959,2901,5959,2927,5962,2939,5968,2949,5974,2961,5976,2941,5974,2929,5974,2906xe" stroked="f" style="position:absolute;left:2759;top:2857;width:7217;height:110">
              <v:path arrowok="t"/>
              <v:fill/>
            </v:shape>
            <v:shape coordorigin="2759,2857" coordsize="7217,110" fillcolor="#000000" filled="t" path="m5384,2912l5389,2918,5395,2924,5401,2927,5415,2927,5422,2924,5430,2919,5428,2928,5425,2936,5419,2944,5414,2951,5408,2957,5402,2960,5396,2963,5390,2964,5383,2964,5383,2967,5398,2967,5407,2965,5415,2959,5426,2952,5434,2944,5439,2934,5445,2924,5448,2913,5448,2888,5444,2877,5437,2868,5430,2861,5423,2857,5414,2857,5408,2862,5417,2862,5423,2867,5426,2870,5429,2875,5431,2880,5432,2886,5433,2892,5433,2901,5433,2906,5432,2913,5426,2917,5423,2918,5417,2920,5410,2920,5406,2917,5402,2913,5398,2907,5395,2898,5395,2879,5397,2873,5396,2862,5389,2870,5384,2878,5381,2886,5381,2905,5384,2912xe" stroked="f" style="position:absolute;left:2759;top:2857;width:7217;height:110">
              <v:path arrowok="t"/>
              <v:fill/>
            </v:shape>
            <v:shape coordorigin="2759,2857" coordsize="7217,110" fillcolor="#000000" filled="t" path="m5276,2906l5277,2897,5278,2887,5279,2878,5282,2871,5286,2867,5292,2862,5298,2862,5303,2865,5306,2867,5308,2872,5310,2878,5313,2886,5314,2896,5314,2924,5313,2937,5310,2946,5309,2952,5306,2956,5300,2961,5295,2962,5289,2962,5294,2967,5300,2967,5305,2965,5310,2961,5316,2957,5320,2951,5324,2943,5327,2934,5329,2924,5329,2911,5327,2889,5319,2872,5311,2861,5303,2857,5290,2857,5285,2859,5281,2862,5275,2867,5270,2873,5266,2882,5263,2890,5261,2901,5261,2927,5264,2939,5269,2949,5276,2961,5278,2941,5276,2929,5276,2906xe" stroked="f" style="position:absolute;left:2759;top:2857;width:7217;height:110">
              <v:path arrowok="t"/>
              <v:fill/>
            </v:shape>
            <v:shape coordorigin="2759,2857" coordsize="7217,110" fillcolor="#000000" filled="t" path="m4646,2906l4647,2897,4648,2887,4649,2878,4652,2871,4656,2867,4662,2862,4668,2862,4673,2865,4676,2867,4678,2872,4680,2878,4683,2886,4684,2896,4684,2924,4683,2937,4680,2946,4679,2952,4676,2956,4670,2961,4665,2962,4659,2962,4654,2958,4654,2967,4670,2967,4675,2965,4680,2961,4686,2957,4690,2951,4694,2943,4697,2934,4699,2924,4699,2911,4697,2889,4689,2872,4687,2870,4681,2861,4673,2857,4660,2857,4655,2859,4651,2862,4645,2867,4640,2873,4636,2882,4633,2890,4631,2901,4631,2927,4634,2939,4639,2949,4646,2961,4648,2941,4646,2929,4646,2906xe" stroked="f" style="position:absolute;left:2759;top:2857;width:7217;height:110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TABLE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3.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25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3"/>
          <w:w w:val="10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he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statistical</w:t>
      </w:r>
      <w:r>
        <w:rPr>
          <w:rFonts w:ascii="Times New Roman" w:cs="Times New Roman" w:eastAsia="Times New Roman" w:hAnsi="Times New Roman"/>
          <w:color w:val="000000"/>
          <w:spacing w:val="11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pe</w:t>
      </w:r>
      <w:r>
        <w:rPr>
          <w:rFonts w:ascii="Times New Roman" w:cs="Times New Roman" w:eastAsia="Times New Roman" w:hAnsi="Times New Roman"/>
          <w:color w:val="000000"/>
          <w:spacing w:val="3"/>
          <w:w w:val="116"/>
          <w:sz w:val="14"/>
          <w:szCs w:val="14"/>
        </w:rPr>
        <w:t>r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formance</w:t>
      </w:r>
      <w:r>
        <w:rPr>
          <w:rFonts w:ascii="Times New Roman" w:cs="Times New Roman" w:eastAsia="Times New Roman" w:hAnsi="Times New Roman"/>
          <w:color w:val="000000"/>
          <w:spacing w:val="12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cri</w:t>
      </w:r>
      <w:r>
        <w:rPr>
          <w:rFonts w:ascii="Times New Roman" w:cs="Times New Roman" w:eastAsia="Times New Roman" w:hAnsi="Times New Roman"/>
          <w:color w:val="000000"/>
          <w:spacing w:val="-3"/>
          <w:w w:val="116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eria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developed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14"/>
          <w:szCs w:val="14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L</w:t>
      </w:r>
      <w:r>
        <w:rPr>
          <w:rFonts w:ascii="Times New Roman" w:cs="Times New Roman" w:eastAsia="Times New Roman" w:hAnsi="Times New Roman"/>
          <w:color w:val="000000"/>
          <w:spacing w:val="-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models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over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6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calibration</w:t>
      </w:r>
      <w:r>
        <w:rPr>
          <w:rFonts w:ascii="Times New Roman" w:cs="Times New Roman" w:eastAsia="Times New Roman" w:hAnsi="Times New Roman"/>
          <w:color w:val="000000"/>
          <w:spacing w:val="-6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and</w:t>
      </w:r>
      <w:r>
        <w:rPr>
          <w:rFonts w:ascii="Times New Roman" w:cs="Times New Roman" w:eastAsia="Times New Roman" w:hAnsi="Times New Roman"/>
          <w:color w:val="000000"/>
          <w:spacing w:val="8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validation</w:t>
      </w:r>
      <w:r>
        <w:rPr>
          <w:rFonts w:ascii="Times New Roman" w:cs="Times New Roman" w:eastAsia="Times New Roman" w:hAnsi="Times New Roman"/>
          <w:color w:val="000000"/>
          <w:spacing w:val="-11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1"/>
          <w:sz w:val="14"/>
          <w:szCs w:val="14"/>
        </w:rPr>
        <w:t>phases.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sz w:val="26"/>
          <w:szCs w:val="26"/>
        </w:rPr>
        <w:jc w:val="left"/>
        <w:spacing w:before="1" w:line="260" w:lineRule="exact"/>
      </w:pPr>
      <w:r>
        <w:rPr>
          <w:sz w:val="26"/>
          <w:szCs w:val="26"/>
        </w:rPr>
      </w:r>
    </w:p>
    <w:tbl>
      <w:tblPr>
        <w:tblW w:type="auto" w:w="0"/>
        <w:tblLook w:val="01E0"/>
        <w:jc w:val="left"/>
        <w:tblInd w:type="dxa" w:w="590"/>
        <w:tblLayout w:type="fixed"/>
        <w:tblCellMar>
          <w:top w:type="dxa" w:w="0"/>
          <w:left w:type="dxa" w:w="0"/>
          <w:bottom w:type="dxa" w:w="0"/>
          <w:right w:type="dxa" w:w="0"/>
        </w:tblCellMar>
      </w:tblPr>
      <w:tblGrid/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435"/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468"/>
            <w:gridSpan w:val="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25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>
            <w:pPr>
              <w:rPr>
                <w:sz w:val="11"/>
                <w:szCs w:val="11"/>
              </w:rPr>
              <w:jc w:val="left"/>
              <w:spacing w:before="4" w:line="100" w:lineRule="exact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="200" w:lineRule="exact"/>
            </w:pPr>
            <w:r>
              <w:rPr>
                <w:sz w:val="20"/>
                <w:szCs w:val="20"/>
              </w:rPr>
            </w:r>
          </w:p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>
            <w:pPr>
              <w:rPr>
                <w:sz w:val="11"/>
                <w:szCs w:val="11"/>
              </w:rPr>
              <w:jc w:val="left"/>
              <w:spacing w:before="4" w:line="100" w:lineRule="exact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="200" w:lineRule="exact"/>
            </w:pPr>
            <w:r>
              <w:rPr>
                <w:sz w:val="20"/>
                <w:szCs w:val="20"/>
              </w:rPr>
            </w:r>
          </w:p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>
            <w:pPr>
              <w:rPr>
                <w:sz w:val="11"/>
                <w:szCs w:val="11"/>
              </w:rPr>
              <w:jc w:val="left"/>
              <w:spacing w:before="4" w:line="100" w:lineRule="exact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="200" w:lineRule="exact"/>
            </w:pPr>
            <w:r>
              <w:rPr>
                <w:sz w:val="20"/>
                <w:szCs w:val="20"/>
              </w:rPr>
            </w:r>
          </w:p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>
            <w:pPr>
              <w:rPr>
                <w:sz w:val="11"/>
                <w:szCs w:val="11"/>
              </w:rPr>
              <w:jc w:val="left"/>
              <w:spacing w:before="4" w:line="100" w:lineRule="exact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="200" w:lineRule="exact"/>
            </w:pPr>
            <w:r>
              <w:rPr>
                <w:sz w:val="20"/>
                <w:szCs w:val="20"/>
              </w:rPr>
            </w:r>
          </w:p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>
            <w:pPr>
              <w:rPr>
                <w:sz w:val="11"/>
                <w:szCs w:val="11"/>
              </w:rPr>
              <w:jc w:val="left"/>
              <w:spacing w:before="4" w:line="100" w:lineRule="exact"/>
            </w:pPr>
            <w:r>
              <w:rPr>
                <w:sz w:val="11"/>
                <w:szCs w:val="11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="200" w:lineRule="exact"/>
            </w:pPr>
            <w:r>
              <w:rPr>
                <w:sz w:val="20"/>
                <w:szCs w:val="20"/>
              </w:rPr>
            </w:r>
          </w:p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1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161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>
            <w:pPr>
              <w:rPr>
                <w:rFonts w:ascii="Times New Roman" w:cs="Times New Roman" w:eastAsia="Times New Roman" w:hAnsi="Times New Roman"/>
                <w:sz w:val="16.2598"/>
                <w:szCs w:val="16.2598"/>
              </w:rPr>
              <w:jc w:val="left"/>
              <w:spacing w:before="30"/>
              <w:ind w:left="169"/>
            </w:pPr>
            <w:r>
              <w:pict>
                <v:shape style="width:54.602pt;height:8.13pt" type="#_x0000_t75">
                  <v:imagedata o:title="" r:id="rId27"/>
                </v:shape>
              </w:pict>
            </w:r>
            <w:r>
              <w:rPr>
                <w:rFonts w:ascii="Times New Roman" w:cs="Times New Roman" w:eastAsia="Times New Roman" w:hAnsi="Times New Roman"/>
                <w:sz w:val="16.2598"/>
                <w:szCs w:val="16.2598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6" w:line="100" w:lineRule="exact"/>
            </w:pPr>
            <w:r>
              <w:rPr>
                <w:sz w:val="10"/>
                <w:szCs w:val="10"/>
              </w:rPr>
            </w:r>
          </w:p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1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145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1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>
            <w:pPr>
              <w:rPr>
                <w:rFonts w:ascii="Times New Roman" w:cs="Times New Roman" w:eastAsia="Times New Roman" w:hAnsi="Times New Roman"/>
                <w:sz w:val="16.2617"/>
                <w:szCs w:val="16.2617"/>
              </w:rPr>
              <w:jc w:val="left"/>
              <w:spacing w:before="30"/>
              <w:ind w:left="123"/>
            </w:pPr>
            <w:r>
              <w:pict>
                <v:shape style="width:59.153pt;height:8.131pt" type="#_x0000_t75">
                  <v:imagedata o:title="" r:id="rId28"/>
                </v:shape>
              </w:pict>
            </w:r>
            <w:r>
              <w:rPr>
                <w:rFonts w:ascii="Times New Roman" w:cs="Times New Roman" w:eastAsia="Times New Roman" w:hAnsi="Times New Roman"/>
                <w:sz w:val="16.2617"/>
                <w:szCs w:val="16.2617"/>
              </w:rPr>
            </w:r>
          </w:p>
          <w:p>
            <w:pPr>
              <w:rPr>
                <w:sz w:val="10"/>
                <w:szCs w:val="10"/>
              </w:rPr>
              <w:jc w:val="left"/>
              <w:spacing w:before="6" w:line="100" w:lineRule="exact"/>
            </w:pPr>
            <w:r>
              <w:rPr>
                <w:sz w:val="10"/>
                <w:szCs w:val="10"/>
              </w:rPr>
            </w:r>
          </w:p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1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  <w:tr>
        <w:trPr>
          <w:trHeight w:hRule="exact" w:val="310"/>
        </w:trPr>
        <w:tc>
          <w:tcPr>
            <w:tcW w:type="dxa" w:w="1445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30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23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24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7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89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576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497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  <w:tc>
          <w:tcPr>
            <w:tcW w:type="dxa" w:w="688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="200" w:lineRule="exact"/>
        <w:sectPr>
          <w:pgMar w:bottom="280" w:footer="543" w:header="331" w:left="600" w:right="640" w:top="520"/>
          <w:pgSz w:h="15660" w:w="1152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46" w:lineRule="auto"/>
        <w:ind w:left="123" w:right="-38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phase.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middle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line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indicates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magnitude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minimum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max-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imum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magnitudes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samples.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25</w:t>
      </w:r>
      <w:r>
        <w:rPr>
          <w:rFonts w:ascii="Times New Roman" w:cs="Times New Roman" w:eastAsia="Times New Roman" w:hAnsi="Times New Roman"/>
          <w:spacing w:val="0"/>
          <w:w w:val="100"/>
          <w:position w:val="7"/>
          <w:sz w:val="15"/>
          <w:szCs w:val="15"/>
        </w:rPr>
        <w:t>th</w:t>
      </w:r>
      <w:r>
        <w:rPr>
          <w:rFonts w:ascii="Times New Roman" w:cs="Times New Roman" w:eastAsia="Times New Roman" w:hAnsi="Times New Roman"/>
          <w:spacing w:val="0"/>
          <w:w w:val="100"/>
          <w:position w:val="7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7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75</w:t>
      </w:r>
      <w:r>
        <w:rPr>
          <w:rFonts w:ascii="Times New Roman" w:cs="Times New Roman" w:eastAsia="Times New Roman" w:hAnsi="Times New Roman"/>
          <w:spacing w:val="0"/>
          <w:w w:val="100"/>
          <w:position w:val="7"/>
          <w:sz w:val="15"/>
          <w:szCs w:val="15"/>
        </w:rPr>
        <w:t>th</w:t>
      </w:r>
      <w:r>
        <w:rPr>
          <w:rFonts w:ascii="Times New Roman" w:cs="Times New Roman" w:eastAsia="Times New Roman" w:hAnsi="Times New Roman"/>
          <w:spacing w:val="0"/>
          <w:w w:val="100"/>
          <w:position w:val="7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7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pe</w:t>
      </w:r>
      <w:r>
        <w:rPr>
          <w:rFonts w:ascii="Times New Roman" w:cs="Times New Roman" w:eastAsia="Times New Roman" w:hAnsi="Times New Roman"/>
          <w:spacing w:val="-4"/>
          <w:w w:val="100"/>
          <w:position w:val="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centiles</w:t>
      </w:r>
      <w:r>
        <w:rPr>
          <w:rFonts w:ascii="Times New Roman" w:cs="Times New Roman" w:eastAsia="Times New Roman" w:hAnsi="Times New Roman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referred</w:t>
      </w:r>
      <w:r>
        <w:rPr>
          <w:rFonts w:ascii="Times New Roman" w:cs="Times New Roman" w:eastAsia="Times New Roman" w:hAnsi="Times New Roman"/>
          <w:spacing w:val="-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wer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upper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edges.</w:t>
      </w:r>
      <w:r>
        <w:rPr>
          <w:rFonts w:ascii="Times New Roman" w:cs="Times New Roman" w:eastAsia="Times New Roman" w:hAnsi="Times New Roman"/>
          <w:spacing w:val="-1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-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clearly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could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achi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identical</w:t>
      </w:r>
      <w:r>
        <w:rPr>
          <w:rFonts w:ascii="Times New Roman" w:cs="Times New Roman" w:eastAsia="Times New Roman" w:hAns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accura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2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2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nearest</w:t>
      </w:r>
      <w:r>
        <w:rPr>
          <w:rFonts w:ascii="Times New Roman" w:cs="Times New Roman" w:eastAsia="Times New Roman" w:hAnsi="Times New Roman"/>
          <w:spacing w:val="2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shape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dataset.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Whereas,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reported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orst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accura</w:t>
      </w:r>
      <w:r>
        <w:rPr>
          <w:rFonts w:ascii="Times New Roman" w:cs="Times New Roman" w:eastAsia="Times New Roman" w:hAnsi="Times New Roman"/>
          <w:spacing w:val="-3"/>
          <w:w w:val="100"/>
          <w:position w:val="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comparison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position w:val="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aylor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diagram</w:t>
      </w:r>
      <w:r>
        <w:rPr>
          <w:rFonts w:ascii="Times New Roman" w:cs="Times New Roman" w:eastAsia="Times New Roman" w:hAnsi="Times New Roman"/>
          <w:spacing w:val="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3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spacing w:val="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spacing w:val="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"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2-dimensions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graph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where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99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dataset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indicated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circle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along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abscissa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xhibited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distance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RMSE,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standard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corre-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lation</w:t>
      </w:r>
      <w:r>
        <w:rPr>
          <w:rFonts w:ascii="Times New Roman" w:cs="Times New Roman" w:eastAsia="Times New Roman" w:hAnsi="Times New Roman"/>
          <w:spacing w:val="2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</w:t>
      </w:r>
      <w:r>
        <w:rPr>
          <w:rFonts w:ascii="Times New Roman" w:cs="Times New Roman" w:eastAsia="Times New Roman" w:hAnsi="Times New Roman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(Figure</w:t>
      </w:r>
      <w:r>
        <w:rPr>
          <w:rFonts w:ascii="Times New Roman" w:cs="Times New Roman" w:eastAsia="Times New Roman" w:hAnsi="Times New Roman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10b).</w:t>
      </w:r>
      <w:r>
        <w:rPr>
          <w:rFonts w:ascii="Times New Roman" w:cs="Times New Roman" w:eastAsia="Times New Roman" w:hAnsi="Times New Roman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harmo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2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boxplot,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presented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nearest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coordination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dataset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furthest.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correlation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spacing w:val="-5"/>
          <w:w w:val="99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within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range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0.95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centered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pattern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RMS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ference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pattern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0.16.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2" w:line="236" w:lineRule="auto"/>
        <w:ind w:firstLine="199" w:left="123" w:right="-38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closest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distri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around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line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1:1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2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RMSE,</w:t>
      </w:r>
      <w:r>
        <w:rPr>
          <w:rFonts w:ascii="Times New Roman" w:cs="Times New Roman" w:eastAsia="Times New Roman" w:hAnsi="Times New Roman"/>
          <w:spacing w:val="-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MAE,</w:t>
      </w:r>
      <w:r>
        <w:rPr>
          <w:rFonts w:ascii="Times New Roman" w:cs="Times New Roman" w:eastAsia="Times New Roman" w:hAnsi="Times New Roman"/>
          <w:spacing w:val="-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NSE,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d,</w:t>
      </w:r>
      <w:r>
        <w:rPr>
          <w:rFonts w:ascii="Times New Roman" w:cs="Times New Roman" w:eastAsia="Times New Roman" w:hAns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2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PBIAS</w:t>
      </w:r>
      <w:r>
        <w:rPr>
          <w:rFonts w:ascii="Times New Roman" w:cs="Times New Roman" w:eastAsia="Times New Roman" w:hAns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equal</w:t>
      </w:r>
      <w:r>
        <w:rPr>
          <w:rFonts w:ascii="Times New Roman" w:cs="Times New Roman" w:eastAsia="Times New Roman" w:hAns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21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0.85,</w:t>
      </w:r>
      <w:r>
        <w:rPr>
          <w:rFonts w:ascii="Times New Roman" w:cs="Times New Roman" w:eastAsia="Times New Roman" w:hAns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0.19,</w:t>
      </w:r>
      <w:r>
        <w:rPr>
          <w:rFonts w:ascii="Times New Roman" w:cs="Times New Roman" w:eastAsia="Times New Roman" w:hAns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0.09,</w:t>
      </w:r>
      <w:r>
        <w:rPr>
          <w:rFonts w:ascii="Times New Roman" w:cs="Times New Roman" w:eastAsia="Times New Roman" w:hAns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0.82,</w:t>
      </w:r>
      <w:r>
        <w:rPr>
          <w:rFonts w:ascii="Times New Roman" w:cs="Times New Roman" w:eastAsia="Times New Roman" w:hAns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0.96,</w:t>
      </w:r>
      <w:r>
        <w:rPr>
          <w:rFonts w:ascii="Times New Roman" w:cs="Times New Roman" w:eastAsia="Times New Roman" w:hAnsi="Times New Roman"/>
          <w:spacing w:val="19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20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49" w:lineRule="auto"/>
        <w:ind w:right="79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spacing w:val="-5"/>
          <w:w w:val="98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98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3"/>
          <w:w w:val="98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5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-10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remaining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performed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less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accura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boxplot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obtained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aluated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GA-ML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modelling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du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ing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alidation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stage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11a.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ith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same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manner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benchmark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models,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distri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tion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most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similar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99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GBM_H2O</w:t>
      </w:r>
      <w:r>
        <w:rPr>
          <w:rFonts w:ascii="Times New Roman" w:cs="Times New Roman" w:eastAsia="Times New Roman" w:hAnsi="Times New Roman"/>
          <w:spacing w:val="0"/>
          <w:w w:val="138"/>
          <w:sz w:val="20"/>
          <w:szCs w:val="20"/>
        </w:rPr>
        <w:t>&gt;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0"/>
          <w:w w:val="138"/>
          <w:sz w:val="20"/>
          <w:szCs w:val="20"/>
        </w:rPr>
        <w:t>&gt;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SVM</w:t>
      </w:r>
      <w:r>
        <w:rPr>
          <w:rFonts w:ascii="Times New Roman" w:cs="Times New Roman" w:eastAsia="Times New Roman" w:hAnsi="Times New Roman"/>
          <w:spacing w:val="0"/>
          <w:w w:val="138"/>
          <w:sz w:val="20"/>
          <w:szCs w:val="20"/>
        </w:rPr>
        <w:t>&gt;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aylor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diagram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(Figure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11b)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confirmed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optimal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SVM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furthest,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aluated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between.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correlation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less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0.95,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centered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pattern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RMS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ference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patterns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∼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0.19.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performances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GA-ML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not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good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those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bench-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mark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Indicating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features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representat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entire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3" w:lineRule="auto"/>
        <w:ind w:firstLine="199" w:right="76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erall,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applied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producing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west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erro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outperformed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GBM_H2O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terms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metrics.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10"/>
          <w:w w:val="100"/>
          <w:position w:val="7"/>
          <w:sz w:val="15"/>
          <w:szCs w:val="15"/>
        </w:rPr>
        <w:t>2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RMSE,</w:t>
      </w:r>
      <w:r>
        <w:rPr>
          <w:rFonts w:ascii="Times New Roman" w:cs="Times New Roman" w:eastAsia="Times New Roman" w:hAns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MAE,</w:t>
      </w:r>
      <w:r>
        <w:rPr>
          <w:rFonts w:ascii="Times New Roman" w:cs="Times New Roman" w:eastAsia="Times New Roman" w:hAnsi="Times New Roman"/>
          <w:spacing w:val="15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NSE,</w:t>
      </w:r>
      <w:r>
        <w:rPr>
          <w:rFonts w:ascii="Times New Roman" w:cs="Times New Roman" w:eastAsia="Times New Roman" w:hAns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d,</w:t>
      </w:r>
      <w:r>
        <w:rPr>
          <w:rFonts w:ascii="Times New Roman" w:cs="Times New Roman" w:eastAsia="Times New Roman" w:hAns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7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PBIAS</w:t>
      </w:r>
      <w:r>
        <w:rPr>
          <w:rFonts w:ascii="Times New Roman" w:cs="Times New Roman" w:eastAsia="Times New Roman" w:hAnsi="Times New Roman"/>
          <w:spacing w:val="14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8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16"/>
          <w:w w:val="100"/>
          <w:position w:val="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  <w:t>0.94,</w:t>
      </w:r>
      <w:r>
        <w:rPr>
          <w:rFonts w:ascii="Times New Roman" w:cs="Times New Roman" w:eastAsia="Times New Roman" w:hAnsi="Times New Roman"/>
          <w:spacing w:val="0"/>
          <w:w w:val="100"/>
          <w:position w:val="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5"/>
        <w:ind w:right="84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0.12,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0.05,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0.93,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0.98,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0.3,</w:t>
      </w:r>
      <w:r>
        <w:rPr>
          <w:rFonts w:ascii="Times New Roman" w:cs="Times New Roman" w:eastAsia="Times New Roman" w:hAnsi="Times New Roman"/>
          <w:spacing w:val="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respect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those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3" w:line="140" w:lineRule="exact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Mar w:bottom="280" w:footer="543" w:header="331" w:left="600" w:right="640" w:top="520"/>
          <w:pgSz w:h="15660" w:w="1152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both"/>
        <w:spacing w:before="41"/>
        <w:ind w:left="123" w:right="122"/>
      </w:pPr>
      <w:r>
        <w:pict>
          <v:group coordorigin="747,-7174" coordsize="4779,7068" style="position:absolute;margin-left:37.3737pt;margin-top:-358.678pt;width:238.94pt;height:353.417pt;mso-position-horizontal-relative:page;mso-position-vertical-relative:paragraph;z-index:-1979">
            <v:shape style="position:absolute;left:762;top:-7159;width:4749;height:3023" type="#_x0000_t75">
              <v:imagedata o:title="" r:id="rId29"/>
            </v:shape>
            <v:shape coordorigin="760,-7164" coordsize="4756,3032" fillcolor="#000000" filled="t" path="m5515,-7164l760,-7164,762,-7159,5512,-7159,5512,-4136,5515,-4131,5515,-4132,5515,-7163,5515,-7164xe" stroked="f" style="position:absolute;left:760;top:-7164;width:4756;height:3032">
              <v:path arrowok="t"/>
              <v:fill/>
            </v:shape>
            <v:shape coordorigin="757,-7164" coordsize="4758,3032" fillcolor="#000000" filled="t" path="m762,-4136l762,-7159,760,-7164,757,-7161,757,-4134,760,-4131,5515,-4131,5512,-4136,762,-4136xe" stroked="f" style="position:absolute;left:757;top:-7164;width:4758;height:3032">
              <v:path arrowok="t"/>
              <v:fill/>
            </v:shape>
            <v:shape style="position:absolute;left:762;top:-4084;width:4749;height:3964" type="#_x0000_t75">
              <v:imagedata o:title="" r:id="rId30"/>
            </v:shape>
            <v:shape coordorigin="760,-4089" coordsize="4754,3969" fillcolor="#000000" filled="t" path="m760,-120l760,-4084,762,-4086,5512,-4086,5514,-4089,760,-4089,760,-120xe" stroked="f" style="position:absolute;left:760;top:-4089;width:4754;height:3969">
              <v:path arrowok="t"/>
              <v:fill/>
            </v:shape>
            <v:shape coordorigin="5514,-4084" coordsize="0,3969" filled="f" path="m5514,-4084l5514,-115e" strokecolor="#000000" stroked="t" strokeweight="0.336pt" style="position:absolute;left:5514;top:-4084;width:0;height:3969">
              <v:path arrowok="t"/>
            </v:shape>
            <v:shape coordorigin="757,-4089" coordsize="4759,3974" fillcolor="#000000" filled="t" path="m5516,-118l5516,-4086,5514,-4089,5512,-4086,762,-4086,760,-4084,760,-120,760,-4089,757,-4086,757,-118,760,-115,5514,-115,762,-118,762,-4084,5514,-4084,5516,-118xe" stroked="f" style="position:absolute;left:757;top:-4089;width:4759;height:3974">
              <v:path arrowok="t"/>
              <v:fill/>
            </v:shape>
            <v:shape coordorigin="762,-4084" coordsize="4752,3969" fillcolor="#000000" filled="t" path="m5514,-4084l5512,-4084,5512,-120,762,-120,762,-118,5514,-115,5512,-118,5514,-120,5514,-4084xe" stroked="f" style="position:absolute;left:762;top:-4084;width:4752;height:3969">
              <v:path arrowok="t"/>
              <v:fill/>
            </v:shape>
            <v:shape coordorigin="965,-6977" coordsize="214,173" fillcolor="#000000" filled="t" path="m1032,-6860l1032,-6854,1034,-6850,1041,-6844,1045,-6842,1059,-6842,1059,-6865,1059,-6872,1063,-6879,1066,-6884,1080,-6900,1057,-6889,1043,-6880,1041,-6878,1035,-6873,1032,-6866,1032,-6860xe" stroked="f" style="position:absolute;left:965;top:-6977;width:214;height:173">
              <v:path arrowok="t"/>
              <v:fill/>
            </v:shape>
            <v:shape coordorigin="965,-6977" coordsize="214,173" fillcolor="#000000" filled="t" path="m1157,-6826l1164,-6835,1173,-6853,1178,-6872,1180,-6890,1178,-6910,1172,-6930,1164,-6945,1150,-6961,1134,-6973,1124,-6977,1124,-6972,1130,-6969,1135,-6965,1138,-6960,1143,-6954,1147,-6945,1150,-6935,1152,-6918,1154,-6896,1154,-6890,1153,-6867,1150,-6849,1149,-6843,1147,-6834,1143,-6827,1139,-6821,1136,-6817,1131,-6812,1124,-6808,1124,-6804,1141,-6812,1157,-6826xe" stroked="f" style="position:absolute;left:965;top:-6977;width:214;height:173">
              <v:path arrowok="t"/>
              <v:fill/>
            </v:shape>
            <v:shape coordorigin="965,-6977" coordsize="214,173" fillcolor="#000000" filled="t" path="m967,-6870l973,-6851,981,-6835,995,-6819,1011,-6808,1021,-6804,1021,-6808,1015,-6812,1010,-6816,1007,-6820,1002,-6827,998,-6835,995,-6846,992,-6863,991,-6884,991,-6890,992,-6913,994,-6932,996,-6937,998,-6946,1002,-6954,1006,-6960,1009,-6964,1014,-6968,1021,-6972,1021,-6977,1003,-6968,988,-6955,981,-6945,972,-6928,967,-6908,965,-6891,967,-6870xe" stroked="f" style="position:absolute;left:965;top:-6977;width:214;height:173">
              <v:path arrowok="t"/>
              <v:fill/>
            </v:shape>
            <v:shape coordorigin="965,-6977" coordsize="214,173" fillcolor="#000000" filled="t" path="m1049,-6897l1055,-6898,1060,-6903,1061,-6909,1060,-6914,1056,-6919,1055,-6922,1057,-6926,1064,-6929,1068,-6929,1073,-6928,1077,-6925,1080,-6920,1080,-6916,1080,-6900,1066,-6884,1072,-6889,1080,-6894,1080,-6863,1076,-6860,1069,-6858,1064,-6859,1059,-6865,1059,-6842,1069,-6847,1080,-6856,1081,-6852,1085,-6845,1088,-6843,1092,-6842,1102,-6842,1109,-6845,1116,-6851,1119,-6855,1114,-6855,1109,-6855,1107,-6861,1107,-6910,1106,-6916,1106,-6919,1104,-6923,1101,-6927,1096,-6930,1091,-6934,1084,-6936,1068,-6936,1062,-6935,1055,-6933,1049,-6930,1043,-6927,1040,-6923,1036,-6919,1034,-6914,1034,-6910,1036,-6903,1041,-6899,1044,-6897,1049,-6897xe" stroked="f" style="position:absolute;left:965;top:-6977;width:214;height:173">
              <v:path arrowok="t"/>
              <v:fill/>
            </v:shape>
            <v:shape coordorigin="919,-3958" coordsize="226,173" fillcolor="#000000" filled="t" path="m921,-3851l927,-3832,935,-3816,949,-3800,965,-3788,975,-3784,975,-3789,969,-3793,964,-3797,961,-3801,956,-3808,952,-3816,949,-3827,946,-3843,945,-3865,945,-3871,946,-3894,948,-3913,950,-3918,952,-3927,956,-3935,960,-3940,963,-3945,968,-3949,975,-3953,975,-3958,957,-3949,942,-3935,935,-3926,926,-3909,921,-3889,919,-3872,921,-3851xe" stroked="f" style="position:absolute;left:919;top:-3958;width:226;height:173">
              <v:path arrowok="t"/>
              <v:fill/>
            </v:shape>
            <v:shape coordorigin="919,-3958" coordsize="226,173" fillcolor="#000000" filled="t" path="m1020,-3837l1019,-3843,1019,-3848,1018,-3825,1025,-3822,1024,-3831,1020,-3837xe" stroked="f" style="position:absolute;left:919;top:-3958;width:226;height:173">
              <v:path arrowok="t"/>
              <v:fill/>
            </v:shape>
            <v:shape coordorigin="919,-3958" coordsize="226,173" fillcolor="#000000" filled="t" path="m992,-3936l992,-3821,995,-3821,1010,-3831,1018,-3825,1019,-3848,1019,-3896,1024,-3903,1029,-3906,1039,-3906,1045,-3900,1048,-3895,1050,-3886,1050,-3857,1049,-3847,1048,-3842,1046,-3836,1042,-3831,1037,-3828,1030,-3828,1024,-3831,1025,-3822,1030,-3821,1043,-3821,1050,-3823,1057,-3828,1064,-3832,1069,-3838,1073,-3846,1077,-3854,1079,-3863,1079,-3881,1077,-3889,1074,-3896,1071,-3903,1067,-3908,1061,-3911,1056,-3915,1050,-3917,1035,-3917,1026,-3913,1019,-3905,1019,-3955,981,-3955,987,-3950,991,-3946,992,-3941,992,-3936xe" stroked="f" style="position:absolute;left:919;top:-3958;width:226;height:173">
              <v:path arrowok="t"/>
              <v:fill/>
            </v:shape>
            <v:shape coordorigin="919,-3958" coordsize="226,173" fillcolor="#000000" filled="t" path="m1122,-3807l1129,-3816,1139,-3834,1144,-3853,1145,-3870,1143,-3891,1138,-3910,1129,-3926,1115,-3942,1099,-3954,1090,-3958,1090,-3953,1096,-3949,1100,-3945,1104,-3941,1109,-3934,1112,-3926,1115,-3915,1118,-3899,1119,-3877,1119,-3871,1119,-3848,1116,-3830,1115,-3824,1112,-3815,1109,-3807,1105,-3802,1101,-3798,1096,-3793,1090,-3789,1090,-3784,1107,-3793,1122,-3807xe" stroked="f" style="position:absolute;left:919;top:-3958;width:226;height:173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11.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a)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B</w:t>
      </w:r>
      <w:r>
        <w:rPr>
          <w:rFonts w:ascii="Times New Roman" w:cs="Times New Roman" w:eastAsia="Times New Roman" w:hAnsi="Times New Roman"/>
          <w:color w:val="000000"/>
          <w:spacing w:val="-3"/>
          <w:w w:val="116"/>
          <w:sz w:val="14"/>
          <w:szCs w:val="14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xplot</w:t>
      </w:r>
      <w:r>
        <w:rPr>
          <w:rFonts w:ascii="Times New Roman" w:cs="Times New Roman" w:eastAsia="Times New Roman" w:hAnsi="Times New Roman"/>
          <w:color w:val="000000"/>
          <w:spacing w:val="-18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and</w:t>
      </w:r>
      <w:r>
        <w:rPr>
          <w:rFonts w:ascii="Times New Roman" w:cs="Times New Roman" w:eastAsia="Times New Roman" w:hAnsi="Times New Roman"/>
          <w:color w:val="000000"/>
          <w:spacing w:val="13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b)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11"/>
          <w:w w:val="10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aylor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diagram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for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20"/>
          <w:sz w:val="14"/>
          <w:szCs w:val="14"/>
        </w:rPr>
        <w:t>each</w:t>
      </w:r>
      <w:r>
        <w:rPr>
          <w:rFonts w:ascii="Times New Roman" w:cs="Times New Roman" w:eastAsia="Times New Roman" w:hAnsi="Times New Roman"/>
          <w:color w:val="000000"/>
          <w:spacing w:val="-1"/>
          <w:w w:val="12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of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in</w:t>
      </w:r>
      <w:r>
        <w:rPr>
          <w:rFonts w:ascii="Times New Roman" w:cs="Times New Roman" w:eastAsia="Times New Roman" w:hAnsi="Times New Roman"/>
          <w:color w:val="000000"/>
          <w:spacing w:val="-3"/>
          <w:w w:val="118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egrative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both"/>
        <w:spacing w:before="6"/>
        <w:ind w:left="123" w:right="3801"/>
      </w:pP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GA-</w:t>
      </w:r>
      <w:r>
        <w:rPr>
          <w:rFonts w:ascii="Times New Roman" w:cs="Times New Roman" w:eastAsia="Times New Roman" w:hAnsi="Times New Roman"/>
          <w:spacing w:val="3"/>
          <w:w w:val="100"/>
          <w:sz w:val="14"/>
          <w:szCs w:val="14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  <w:t>L</w:t>
      </w:r>
      <w:r>
        <w:rPr>
          <w:rFonts w:ascii="Times New Roman" w:cs="Times New Roman" w:eastAsia="Times New Roman" w:hAnsi="Times New Roman"/>
          <w:spacing w:val="-1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spacing w:val="0"/>
          <w:w w:val="117"/>
          <w:sz w:val="14"/>
          <w:szCs w:val="14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</w:r>
    </w:p>
    <w:p>
      <w:pPr>
        <w:rPr>
          <w:sz w:val="16"/>
          <w:szCs w:val="16"/>
        </w:rPr>
        <w:jc w:val="left"/>
        <w:spacing w:before="8" w:line="160" w:lineRule="exact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left="123" w:right="-35"/>
      </w:pP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GBM_H2O</w:t>
      </w:r>
      <w:r>
        <w:rPr>
          <w:rFonts w:ascii="Times New Roman" w:cs="Times New Roman" w:eastAsia="Times New Roman" w:hAnsi="Times New Roman"/>
          <w:spacing w:val="-11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0.89,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0.16,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0.09,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0.87,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0.97,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0.3,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respec-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GBM_H2O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SVM</w:t>
      </w:r>
      <w:r>
        <w:rPr>
          <w:rFonts w:ascii="Times New Roman" w:cs="Times New Roman" w:eastAsia="Times New Roman" w:hAnsi="Times New Roman"/>
          <w:spacing w:val="0"/>
          <w:w w:val="138"/>
          <w:sz w:val="20"/>
          <w:szCs w:val="20"/>
        </w:rPr>
        <w:t>&gt;</w:t>
      </w:r>
      <w:r>
        <w:rPr>
          <w:rFonts w:ascii="Times New Roman" w:cs="Times New Roman" w:eastAsia="Times New Roman" w:hAnsi="Times New Roman"/>
          <w:spacing w:val="6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0"/>
          <w:w w:val="138"/>
          <w:sz w:val="20"/>
          <w:szCs w:val="20"/>
        </w:rPr>
        <w:t>&gt;</w:t>
      </w:r>
      <w:r>
        <w:rPr>
          <w:rFonts w:ascii="Times New Roman" w:cs="Times New Roman" w:eastAsia="Times New Roman" w:hAnsi="Times New Roman"/>
          <w:spacing w:val="6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boxplot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results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obtained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aluated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PCA-ML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elling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during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alidation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stage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analyzed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wn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Figure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12a.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confirmed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distri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most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similar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99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ed.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interquartile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almost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closest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alues.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foll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GBM_H2O</w:t>
      </w:r>
      <w:r>
        <w:rPr>
          <w:rFonts w:ascii="Times New Roman" w:cs="Times New Roman" w:eastAsia="Times New Roman" w:hAnsi="Times New Roman"/>
          <w:spacing w:val="0"/>
          <w:w w:val="138"/>
          <w:sz w:val="20"/>
          <w:szCs w:val="20"/>
        </w:rPr>
        <w:t>&gt;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GBM</w:t>
      </w:r>
      <w:r>
        <w:rPr>
          <w:rFonts w:ascii="Times New Roman" w:cs="Times New Roman" w:eastAsia="Times New Roman" w:hAnsi="Times New Roman"/>
          <w:spacing w:val="0"/>
          <w:w w:val="138"/>
          <w:sz w:val="20"/>
          <w:szCs w:val="20"/>
        </w:rPr>
        <w:t>&gt;</w:t>
      </w:r>
      <w:r>
        <w:rPr>
          <w:rFonts w:ascii="Times New Roman" w:cs="Times New Roman" w:eastAsia="Times New Roman" w:hAnsi="Times New Roman"/>
          <w:spacing w:val="0"/>
          <w:w w:val="13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SVM</w:t>
      </w:r>
      <w:r>
        <w:rPr>
          <w:rFonts w:ascii="Times New Roman" w:cs="Times New Roman" w:eastAsia="Times New Roman" w:hAnsi="Times New Roman"/>
          <w:spacing w:val="0"/>
          <w:w w:val="138"/>
          <w:sz w:val="20"/>
          <w:szCs w:val="20"/>
        </w:rPr>
        <w:t>&gt;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act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further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confirmed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6"/>
          <w:w w:val="98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aylor</w:t>
      </w:r>
      <w:r>
        <w:rPr>
          <w:rFonts w:ascii="Times New Roman" w:cs="Times New Roman" w:eastAsia="Times New Roman" w:hAnsi="Times New Roman"/>
          <w:spacing w:val="-10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diagram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(Figure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12b)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RF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SVM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orst,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aluated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between.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correlation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greater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0.95,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centered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pattern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RMS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ference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patterns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Cambria" w:cs="Cambria" w:eastAsia="Cambria" w:hAnsi="Cambria"/>
          <w:spacing w:val="0"/>
          <w:w w:val="100"/>
          <w:sz w:val="20"/>
          <w:szCs w:val="20"/>
        </w:rPr>
        <w:t>∼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0.12.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subset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outperformed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benchmark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GA-ML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143" w:right="3470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V.</w:t>
      </w:r>
      <w:r>
        <w:rPr>
          <w:rFonts w:ascii="Times New Roman" w:cs="Times New Roman" w:eastAsia="Times New Roman" w:hAnsi="Times New Roman"/>
          <w:b/>
          <w:color w:val="0078AF"/>
          <w:spacing w:val="3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5"/>
          <w:sz w:val="18"/>
          <w:szCs w:val="18"/>
        </w:rPr>
        <w:t>DISCUSSION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3"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redundant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irrel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significantly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dete-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riorate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causes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erfitting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problem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Therefore,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both"/>
        <w:spacing w:before="59"/>
        <w:ind w:right="213"/>
      </w:pPr>
      <w:r>
        <w:br w:type="column"/>
      </w: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4"/>
          <w:szCs w:val="14"/>
        </w:rPr>
        <w:t>FIGURE</w:t>
      </w:r>
      <w:r>
        <w:rPr>
          <w:rFonts w:ascii="Times New Roman" w:cs="Times New Roman" w:eastAsia="Times New Roman" w:hAnsi="Times New Roman"/>
          <w:b/>
          <w:color w:val="0078AF"/>
          <w:spacing w:val="10"/>
          <w:w w:val="8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12.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a)</w:t>
      </w:r>
      <w:r>
        <w:rPr>
          <w:rFonts w:ascii="Times New Roman" w:cs="Times New Roman" w:eastAsia="Times New Roman" w:hAnsi="Times New Roman"/>
          <w:color w:val="000000"/>
          <w:spacing w:val="24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B</w:t>
      </w:r>
      <w:r>
        <w:rPr>
          <w:rFonts w:ascii="Times New Roman" w:cs="Times New Roman" w:eastAsia="Times New Roman" w:hAnsi="Times New Roman"/>
          <w:color w:val="000000"/>
          <w:spacing w:val="-3"/>
          <w:w w:val="116"/>
          <w:sz w:val="14"/>
          <w:szCs w:val="14"/>
        </w:rPr>
        <w:t>o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xplot</w:t>
      </w:r>
      <w:r>
        <w:rPr>
          <w:rFonts w:ascii="Times New Roman" w:cs="Times New Roman" w:eastAsia="Times New Roman" w:hAnsi="Times New Roman"/>
          <w:color w:val="000000"/>
          <w:spacing w:val="-18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and</w:t>
      </w:r>
      <w:r>
        <w:rPr>
          <w:rFonts w:ascii="Times New Roman" w:cs="Times New Roman" w:eastAsia="Times New Roman" w:hAnsi="Times New Roman"/>
          <w:color w:val="000000"/>
          <w:spacing w:val="13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b)</w:t>
      </w:r>
      <w:r>
        <w:rPr>
          <w:rFonts w:ascii="Times New Roman" w:cs="Times New Roman" w:eastAsia="Times New Roman" w:hAnsi="Times New Roman"/>
          <w:color w:val="000000"/>
          <w:spacing w:val="2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-11"/>
          <w:w w:val="100"/>
          <w:sz w:val="14"/>
          <w:szCs w:val="14"/>
        </w:rPr>
        <w:t>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aylor</w:t>
      </w:r>
      <w:r>
        <w:rPr>
          <w:rFonts w:ascii="Times New Roman" w:cs="Times New Roman" w:eastAsia="Times New Roman" w:hAnsi="Times New Roman"/>
          <w:color w:val="000000"/>
          <w:spacing w:val="31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diagram</w:t>
      </w:r>
      <w:r>
        <w:rPr>
          <w:rFonts w:ascii="Times New Roman" w:cs="Times New Roman" w:eastAsia="Times New Roman" w:hAnsi="Times New Roman"/>
          <w:color w:val="000000"/>
          <w:spacing w:val="0"/>
          <w:w w:val="116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for</w:t>
      </w:r>
      <w:r>
        <w:rPr>
          <w:rFonts w:ascii="Times New Roman" w:cs="Times New Roman" w:eastAsia="Times New Roman" w:hAnsi="Times New Roman"/>
          <w:color w:val="000000"/>
          <w:spacing w:val="27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the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12"/>
          <w:w w:val="100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developed</w:t>
      </w:r>
      <w:r>
        <w:rPr>
          <w:rFonts w:ascii="Times New Roman" w:cs="Times New Roman" w:eastAsia="Times New Roman" w:hAnsi="Times New Roman"/>
          <w:color w:val="000000"/>
          <w:spacing w:val="0"/>
          <w:w w:val="118"/>
          <w:sz w:val="14"/>
          <w:szCs w:val="14"/>
        </w:rPr>
        <w:t> 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PCA-</w:t>
      </w:r>
      <w:r>
        <w:rPr>
          <w:rFonts w:ascii="Times New Roman" w:cs="Times New Roman" w:eastAsia="Times New Roman" w:hAnsi="Times New Roman"/>
          <w:color w:val="000000"/>
          <w:spacing w:val="3"/>
          <w:w w:val="100"/>
          <w:sz w:val="14"/>
          <w:szCs w:val="14"/>
        </w:rPr>
        <w:t>M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  <w:t>L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ascii="Times New Roman" w:cs="Times New Roman" w:eastAsia="Times New Roman" w:hAnsi="Times New Roman"/>
          <w:sz w:val="14"/>
          <w:szCs w:val="14"/>
        </w:rPr>
        <w:jc w:val="both"/>
        <w:spacing w:before="6"/>
        <w:ind w:right="4403"/>
      </w:pPr>
      <w:r>
        <w:pict>
          <v:group coordorigin="5964,-7394" coordsize="4780,7086" style="position:absolute;margin-left:298.183pt;margin-top:-369.684pt;width:239pt;height:354.305pt;mso-position-horizontal-relative:page;mso-position-vertical-relative:paragraph;z-index:-1978">
            <v:shape style="position:absolute;left:5978;top:-7379;width:4749;height:3023" type="#_x0000_t75">
              <v:imagedata o:title="" r:id="rId31"/>
            </v:shape>
            <v:shape coordorigin="5976,-7384" coordsize="4758,3032" fillcolor="#000000" filled="t" path="m10731,-7384l5976,-7384,5978,-7379,10728,-7379,10728,-4356,10731,-4351,10734,-4354,10734,-7381,10731,-7384xe" stroked="f" style="position:absolute;left:5976;top:-7384;width:4758;height:3032">
              <v:path arrowok="t"/>
              <v:fill/>
            </v:shape>
            <v:shape coordorigin="5974,-7384" coordsize="4758,3032" fillcolor="#000000" filled="t" path="m5978,-4356l5978,-7379,5976,-7384,5974,-7381,5974,-4354,5976,-4351,10731,-4351,10728,-4356,5978,-4356xe" stroked="f" style="position:absolute;left:5974;top:-7384;width:4758;height:3032">
              <v:path arrowok="t"/>
              <v:fill/>
            </v:shape>
            <v:shape style="position:absolute;left:5978;top:-4304;width:4751;height:3982" type="#_x0000_t75">
              <v:imagedata o:title="" r:id="rId32"/>
            </v:shape>
            <v:shape coordorigin="5976,-4309" coordsize="4758,3991" fillcolor="#000000" filled="t" path="m10731,-4309l5976,-4309,5978,-4304,10729,-4304,10729,-322,10731,-318,10734,-320,10734,-4307,10731,-4309xe" stroked="f" style="position:absolute;left:5976;top:-4309;width:4758;height:3991">
              <v:path arrowok="t"/>
              <v:fill/>
            </v:shape>
            <v:shape coordorigin="5974,-4309" coordsize="4758,3991" fillcolor="#000000" filled="t" path="m5978,-322l5978,-4304,5976,-4309,5974,-4307,5974,-320,5976,-318,10731,-318,10729,-322,5978,-322xe" stroked="f" style="position:absolute;left:5974;top:-4309;width:4758;height:3991">
              <v:path arrowok="t"/>
              <v:fill/>
            </v:shape>
            <v:shape coordorigin="6141,-7254" coordsize="214,173" fillcolor="#000000" filled="t" path="m6208,-7136l6208,-7131,6210,-7127,6217,-7120,6221,-7119,6235,-7119,6235,-7145,6236,-7152,6239,-7156,6242,-7161,6256,-7177,6233,-7166,6219,-7157,6217,-7155,6211,-7149,6208,-7143,6208,-7136xe" stroked="f" style="position:absolute;left:6141;top:-7254;width:214;height:173">
              <v:path arrowok="t"/>
              <v:fill/>
            </v:shape>
            <v:shape coordorigin="6141,-7254" coordsize="214,173" fillcolor="#000000" filled="t" path="m6332,-7103l6339,-7112,6349,-7130,6354,-7149,6356,-7167,6354,-7187,6348,-7206,6339,-7222,6326,-7238,6310,-7250,6300,-7254,6300,-7249,6306,-7245,6311,-7242,6314,-7237,6319,-7231,6323,-7222,6325,-7212,6328,-7195,6330,-7173,6330,-7167,6329,-7144,6326,-7126,6325,-7120,6323,-7111,6319,-7104,6315,-7098,6312,-7094,6307,-7089,6300,-7085,6300,-7080,6317,-7089,6332,-7103xe" stroked="f" style="position:absolute;left:6141;top:-7254;width:214;height:173">
              <v:path arrowok="t"/>
              <v:fill/>
            </v:shape>
            <v:shape coordorigin="6141,-7254" coordsize="214,173" fillcolor="#000000" filled="t" path="m6143,-7147l6149,-7128,6157,-7112,6171,-7096,6187,-7084,6197,-7080,6197,-7085,6191,-7089,6186,-7093,6183,-7097,6178,-7104,6174,-7112,6171,-7123,6168,-7139,6167,-7161,6167,-7167,6168,-7190,6170,-7209,6172,-7214,6174,-7223,6178,-7231,6182,-7236,6185,-7241,6190,-7245,6197,-7249,6197,-7254,6179,-7245,6164,-7231,6157,-7222,6148,-7205,6143,-7185,6141,-7168,6143,-7147xe" stroked="f" style="position:absolute;left:6141;top:-7254;width:214;height:173">
              <v:path arrowok="t"/>
              <v:fill/>
            </v:shape>
            <v:shape coordorigin="6141,-7254" coordsize="214,173" fillcolor="#000000" filled="t" path="m6224,-7174l6231,-7175,6236,-7180,6237,-7186,6236,-7191,6232,-7196,6231,-7199,6233,-7203,6240,-7205,6244,-7205,6249,-7205,6253,-7202,6256,-7197,6256,-7193,6256,-7177,6242,-7161,6248,-7166,6256,-7170,6256,-7140,6252,-7137,6245,-7135,6240,-7136,6236,-7140,6235,-7145,6235,-7119,6245,-7124,6256,-7133,6257,-7128,6261,-7122,6264,-7120,6268,-7119,6278,-7119,6285,-7122,6292,-7128,6295,-7132,6290,-7132,6285,-7132,6283,-7138,6283,-7187,6282,-7193,6281,-7196,6280,-7200,6277,-7204,6272,-7207,6267,-7211,6260,-7213,6244,-7213,6238,-7212,6231,-7209,6224,-7207,6219,-7204,6216,-7200,6212,-7196,6210,-7191,6210,-7186,6212,-7180,6217,-7175,6220,-7174,6224,-7174xe" stroked="f" style="position:absolute;left:6141;top:-7254;width:214;height:173">
              <v:path arrowok="t"/>
              <v:fill/>
            </v:shape>
            <v:shape coordorigin="6135,-4180" coordsize="226,173" fillcolor="#000000" filled="t" path="m6137,-4073l6143,-4054,6151,-4039,6165,-4022,6181,-4011,6191,-4007,6191,-4012,6185,-4015,6180,-4019,6177,-4023,6172,-4030,6168,-4039,6165,-4049,6163,-4066,6161,-4088,6161,-4093,6162,-4117,6165,-4135,6166,-4141,6168,-4150,6172,-4157,6176,-4163,6179,-4167,6184,-4171,6191,-4176,6191,-4180,6173,-4171,6158,-4158,6151,-4149,6142,-4131,6137,-4112,6135,-4094,6137,-4073xe" stroked="f" style="position:absolute;left:6135;top:-4180;width:226;height:173">
              <v:path arrowok="t"/>
              <v:fill/>
            </v:shape>
            <v:shape coordorigin="6135,-4180" coordsize="226,173" fillcolor="#000000" filled="t" path="m6236,-4059l6235,-4065,6235,-4071,6234,-4047,6242,-4044,6240,-4054,6236,-4059xe" stroked="f" style="position:absolute;left:6135;top:-4180;width:226;height:173">
              <v:path arrowok="t"/>
              <v:fill/>
            </v:shape>
            <v:shape coordorigin="6135,-4180" coordsize="226,173" fillcolor="#000000" filled="t" path="m6208,-4158l6208,-4044,6212,-4044,6227,-4053,6234,-4047,6235,-4071,6235,-4119,6240,-4125,6245,-4128,6255,-4128,6261,-4123,6265,-4117,6266,-4108,6266,-4080,6265,-4070,6264,-4064,6262,-4059,6258,-4053,6253,-4050,6246,-4050,6240,-4054,6242,-4044,6246,-4044,6259,-4044,6267,-4046,6273,-4050,6280,-4054,6285,-4060,6289,-4068,6293,-4076,6295,-4085,6295,-4104,6293,-4112,6290,-4118,6287,-4125,6283,-4130,6277,-4134,6272,-4137,6266,-4139,6251,-4139,6243,-4135,6235,-4127,6235,-4177,6198,-4177,6203,-4173,6208,-4168,6208,-4164,6208,-4158xe" stroked="f" style="position:absolute;left:6135;top:-4180;width:226;height:173">
              <v:path arrowok="t"/>
              <v:fill/>
            </v:shape>
            <v:shape coordorigin="6135,-4180" coordsize="226,173" fillcolor="#000000" filled="t" path="m6338,-4029l6345,-4038,6355,-4056,6360,-4075,6362,-4093,6360,-4114,6354,-4133,6345,-4148,6332,-4165,6315,-4176,6306,-4180,6306,-4175,6312,-4172,6317,-4168,6320,-4163,6325,-4157,6329,-4148,6331,-4138,6334,-4121,6336,-4099,6336,-4094,6335,-4070,6332,-4052,6331,-4046,6328,-4037,6325,-4030,6321,-4024,6318,-4020,6313,-4016,6306,-4011,6306,-4007,6323,-4016,6338,-4029xe" stroked="f" style="position:absolute;left:6135;top:-4180;width:226;height:173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spacing w:val="0"/>
          <w:w w:val="117"/>
          <w:sz w:val="14"/>
          <w:szCs w:val="14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14"/>
          <w:szCs w:val="14"/>
        </w:rPr>
      </w:r>
    </w:p>
    <w:p>
      <w:pPr>
        <w:rPr>
          <w:sz w:val="28"/>
          <w:szCs w:val="28"/>
        </w:rPr>
        <w:jc w:val="left"/>
        <w:spacing w:before="13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right="80"/>
      </w:pP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xtracting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smaller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subset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most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might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useful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since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time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collec-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tion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computation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[74],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[75].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firstLine="199" w:right="80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o-feature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ferent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ensemble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artificial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intelligence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(i.e.,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GBM_H2O,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GBM,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SVM)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order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accura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Euphrates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o-feature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broadly</w:t>
      </w:r>
      <w:r>
        <w:rPr>
          <w:rFonts w:ascii="Times New Roman" w:cs="Times New Roman" w:eastAsia="Times New Roman" w:hAnsi="Times New Roman"/>
          <w:spacing w:val="3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gorized</w:t>
      </w:r>
      <w:r>
        <w:rPr>
          <w:rFonts w:ascii="Times New Roman" w:cs="Times New Roman" w:eastAsia="Times New Roman" w:hAnsi="Times New Roman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into</w:t>
      </w:r>
      <w:r>
        <w:rPr>
          <w:rFonts w:ascii="Times New Roman" w:cs="Times New Roman" w:eastAsia="Times New Roman" w:hAnsi="Times New Roman"/>
          <w:spacing w:val="4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filter</w:t>
      </w:r>
      <w:r>
        <w:rPr>
          <w:rFonts w:ascii="Times New Roman" w:cs="Times New Roman" w:eastAsia="Times New Roman" w:hAnsi="Times New Roman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methods</w:t>
      </w:r>
      <w:r>
        <w:rPr>
          <w:rFonts w:ascii="Times New Roman" w:cs="Times New Roman" w:eastAsia="Times New Roman" w:hAnsi="Times New Roman"/>
          <w:spacing w:val="3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(PCA)</w:t>
      </w:r>
      <w:r>
        <w:rPr>
          <w:rFonts w:ascii="Times New Roman" w:cs="Times New Roman" w:eastAsia="Times New Roman" w:hAnsi="Times New Roman"/>
          <w:spacing w:val="3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4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wrap-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(genetic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algorithm)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[76].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concluded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from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outperforms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predictability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benchmark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orks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searching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space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possible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subsets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aluating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subset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algorithm.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kn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wn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greedy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algorithms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act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aim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find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best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possible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combination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features,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result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best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[77].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turn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ould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computationally</w:t>
      </w:r>
      <w:r>
        <w:rPr>
          <w:rFonts w:ascii="Times New Roman" w:cs="Times New Roman" w:eastAsia="Times New Roman" w:hAnsi="Times New Roman"/>
          <w:spacing w:val="-12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xpens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impractical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case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xhaust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search.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While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PCA,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each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aluated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mance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metric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according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indicato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afte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top-performing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through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truncation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before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applying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9" w:line="100" w:lineRule="exact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Mar w:bottom="280" w:footer="543" w:header="331" w:left="600" w:right="640" w:top="520"/>
          <w:pgSz w:h="15660" w:w="1152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els.</w:t>
      </w:r>
      <w:r>
        <w:rPr>
          <w:rFonts w:ascii="Times New Roman" w:cs="Times New Roman" w:eastAsia="Times New Roman" w:hAnsi="Times New Roman"/>
          <w:spacing w:val="3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Hence,</w:t>
      </w:r>
      <w:r>
        <w:rPr>
          <w:rFonts w:ascii="Times New Roman" w:cs="Times New Roman" w:eastAsia="Times New Roman" w:hAnsi="Times New Roman"/>
          <w:spacing w:val="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</w:t>
      </w:r>
      <w:r>
        <w:rPr>
          <w:rFonts w:ascii="Times New Roman" w:cs="Times New Roman" w:eastAsia="Times New Roman" w:hAnsi="Times New Roman"/>
          <w:spacing w:val="3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4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considered</w:t>
      </w:r>
      <w:r>
        <w:rPr>
          <w:rFonts w:ascii="Times New Roman" w:cs="Times New Roman" w:eastAsia="Times New Roman" w:hAnsi="Times New Roman"/>
          <w:spacing w:val="3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3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4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pre-processing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step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doesn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consider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interactions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between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independent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[78].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mentioned</w:t>
      </w:r>
      <w:r>
        <w:rPr>
          <w:rFonts w:ascii="Times New Roman" w:cs="Times New Roman" w:eastAsia="Times New Roman" w:hAnsi="Times New Roman"/>
          <w:spacing w:val="-8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earlie</w:t>
      </w:r>
      <w:r>
        <w:rPr>
          <w:rFonts w:ascii="Times New Roman" w:cs="Times New Roman" w:eastAsia="Times New Roman" w:hAnsi="Times New Roman"/>
          <w:spacing w:val="-8"/>
          <w:w w:val="98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98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1"/>
          <w:w w:val="98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well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identified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PCA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computationally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[79].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shortcoming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pointed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when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applying</w:t>
      </w:r>
      <w:r>
        <w:rPr>
          <w:rFonts w:ascii="Times New Roman" w:cs="Times New Roman" w:eastAsia="Times New Roman" w:hAnsi="Times New Roman"/>
          <w:spacing w:val="-13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</w:t>
      </w:r>
      <w:r>
        <w:rPr>
          <w:rFonts w:ascii="Times New Roman" w:cs="Times New Roman" w:eastAsia="Times New Roman" w:hAnsi="Times New Roman"/>
          <w:spacing w:val="-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being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stuck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local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optimum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interactions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among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ignored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[79],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[80].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researchers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gued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wrapper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GA)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ta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into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consideration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interaction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among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predictors</w:t>
      </w:r>
      <w:r>
        <w:rPr>
          <w:rFonts w:ascii="Times New Roman" w:cs="Times New Roman" w:eastAsia="Times New Roman" w:hAnsi="Times New Roman"/>
          <w:spacing w:val="-14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ut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not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computationally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ficient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filter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PCA)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because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ger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space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search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[81]–[83].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well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pointed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main</w:t>
      </w:r>
      <w:r>
        <w:rPr>
          <w:rFonts w:ascii="Times New Roman" w:cs="Times New Roman" w:eastAsia="Times New Roman" w:hAnsi="Times New Roman"/>
          <w:spacing w:val="-16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drawback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applying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necessity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applied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higher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population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size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number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generation,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mostly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time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consuming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[76].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ailed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returns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better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net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ork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attained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when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there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population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size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number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generations.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Small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set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may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cause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problem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erfitting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superior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comparison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baseline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firstLine="199"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combination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quantile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gression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forest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outperforms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all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applies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terms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statistical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criteria.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model,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ditional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quantiles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inferred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which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introduced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by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Meinshausen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[84]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generalization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form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random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forests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[43].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ustness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QRF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attri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uted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non-parametric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accurate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ay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estimating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conditional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quan-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tiles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high-dimensional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predictor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parameters.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method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consistent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when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applied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multiple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di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scenarios,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suggesting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competit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terms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firstLine="199"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orth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mention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span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dataset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current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vided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satis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actory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information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elopment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process.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It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true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eral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span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adopted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literature;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monthly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scale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ten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years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obser</w:t>
      </w:r>
      <w:r>
        <w:rPr>
          <w:rFonts w:ascii="Times New Roman" w:cs="Times New Roman" w:eastAsia="Times New Roman" w:hAnsi="Times New Roman"/>
          <w:spacing w:val="-5"/>
          <w:w w:val="99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ations</w:t>
      </w:r>
      <w:r>
        <w:rPr>
          <w:rFonts w:ascii="Times New Roman" w:cs="Times New Roman" w:eastAsia="Times New Roman" w:hAnsi="Times New Roman"/>
          <w:spacing w:val="-11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adequately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construct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line="249" w:lineRule="auto"/>
        <w:ind w:firstLine="199"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current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modeling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associated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some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limitations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such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tuning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internal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SVM</w:t>
      </w:r>
      <w:r>
        <w:rPr>
          <w:rFonts w:ascii="Times New Roman" w:cs="Times New Roman" w:eastAsia="Times New Roman" w:hAnsi="Times New Roman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anced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non-linear</w:t>
      </w:r>
      <w:r>
        <w:rPr>
          <w:rFonts w:ascii="Times New Roman" w:cs="Times New Roman" w:eastAsia="Times New Roman" w:hAnsi="Times New Roman"/>
          <w:spacing w:val="1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function</w:t>
      </w:r>
      <w:r>
        <w:rPr>
          <w:rFonts w:ascii="Times New Roman" w:cs="Times New Roman" w:eastAsia="Times New Roman" w:hAnsi="Times New Roman"/>
          <w:spacing w:val="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[85].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addition,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using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metaheuristic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optimization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algorithms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another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option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enhance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learning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process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[86].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143" w:right="3339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100"/>
          <w:sz w:val="18"/>
          <w:szCs w:val="18"/>
        </w:rPr>
        <w:t>VI.</w:t>
      </w:r>
      <w:r>
        <w:rPr>
          <w:rFonts w:ascii="Times New Roman" w:cs="Times New Roman" w:eastAsia="Times New Roman" w:hAnsi="Times New Roman"/>
          <w:b/>
          <w:color w:val="0078AF"/>
          <w:spacing w:val="23"/>
          <w:w w:val="100"/>
          <w:sz w:val="18"/>
          <w:szCs w:val="18"/>
        </w:rPr>
        <w:t> </w:t>
      </w:r>
      <w:r>
        <w:rPr>
          <w:rFonts w:ascii="Times New Roman" w:cs="Times New Roman" w:eastAsia="Times New Roman" w:hAnsi="Times New Roman"/>
          <w:b/>
          <w:color w:val="0078AF"/>
          <w:spacing w:val="0"/>
          <w:w w:val="92"/>
          <w:sz w:val="18"/>
          <w:szCs w:val="18"/>
        </w:rPr>
        <w:t>CONCLUSION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3" w:line="249" w:lineRule="auto"/>
        <w:ind w:left="123" w:right="-34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study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proposed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relat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xplored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ace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These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considered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this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ork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ro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ust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ards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rather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than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relying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lab-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oratory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analysis.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Further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enhancement,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feature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selection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approaches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(GA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PCA)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oped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-1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enhance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predictability</w:t>
      </w:r>
      <w:r>
        <w:rPr>
          <w:rFonts w:ascii="Times New Roman" w:cs="Times New Roman" w:eastAsia="Times New Roman" w:hAnsi="Times New Roman"/>
          <w:spacing w:val="-11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2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arious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cat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gories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ater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including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ysical,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chemical,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biological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were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used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el-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opment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proposed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input</w:t>
      </w:r>
      <w:r>
        <w:rPr>
          <w:rFonts w:ascii="Times New Roman" w:cs="Times New Roman" w:eastAsia="Times New Roman" w:hAnsi="Times New Roman"/>
          <w:spacing w:val="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attri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utes.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34" w:line="249" w:lineRule="auto"/>
        <w:ind w:right="80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data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construction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10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years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period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lab-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oratory</w:t>
      </w:r>
      <w:r>
        <w:rPr>
          <w:rFonts w:ascii="Times New Roman" w:cs="Times New Roman" w:eastAsia="Times New Roman" w:hAnsi="Times New Roman"/>
          <w:spacing w:val="3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information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ering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2004-2013.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outcome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sh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PCA-QRF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vided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reli-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able</w:t>
      </w:r>
      <w:r>
        <w:rPr>
          <w:rFonts w:ascii="Times New Roman" w:cs="Times New Roman" w:eastAsia="Times New Roman" w:hAnsi="Times New Roman"/>
          <w:spacing w:val="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performance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BOD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compared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established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models.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Furthermore,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proposed</w:t>
      </w:r>
      <w:r>
        <w:rPr>
          <w:rFonts w:ascii="Times New Roman" w:cs="Times New Roman" w:eastAsia="Times New Roman" w:hAnsi="Times New Roman"/>
          <w:spacing w:val="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xhibited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less</w:t>
      </w:r>
      <w:r>
        <w:rPr>
          <w:rFonts w:ascii="Times New Roman" w:cs="Times New Roman" w:eastAsia="Times New Roman" w:hAnsi="Times New Roman"/>
          <w:spacing w:val="3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approximation</w:t>
      </w:r>
      <w:r>
        <w:rPr>
          <w:rFonts w:ascii="Times New Roman" w:cs="Times New Roman" w:eastAsia="Times New Roman" w:hAnsi="Times New Roman"/>
          <w:spacing w:val="2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3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input</w:t>
      </w:r>
      <w:r>
        <w:rPr>
          <w:rFonts w:ascii="Times New Roman" w:cs="Times New Roman" w:eastAsia="Times New Roman" w:hAnsi="Times New Roman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3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that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xtremely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catchments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with</w:t>
      </w:r>
      <w:r>
        <w:rPr>
          <w:rFonts w:ascii="Times New Roman" w:cs="Times New Roman" w:eastAsia="Times New Roman" w:hAnsi="Times New Roman"/>
          <w:spacing w:val="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less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vironmental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ecological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information.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Generall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,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proposed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ML</w:t>
      </w:r>
      <w:r>
        <w:rPr>
          <w:rFonts w:ascii="Times New Roman" w:cs="Times New Roman" w:eastAsia="Times New Roman" w:hAnsi="Times New Roman"/>
          <w:spacing w:val="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models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performed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accurate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-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20"/>
          <w:szCs w:val="20"/>
        </w:rPr>
        <w:t>parameters</w:t>
      </w:r>
      <w:r>
        <w:rPr>
          <w:rFonts w:ascii="Times New Roman" w:cs="Times New Roman" w:eastAsia="Times New Roman" w:hAnsi="Times New Roman"/>
          <w:spacing w:val="-15"/>
          <w:w w:val="99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Euphrates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Future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studies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are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aimed</w:t>
      </w:r>
      <w:r>
        <w:rPr>
          <w:rFonts w:ascii="Times New Roman" w:cs="Times New Roman" w:eastAsia="Times New Roman" w:hAnsi="Times New Roman"/>
          <w:spacing w:val="-1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prediction</w:t>
      </w:r>
      <w:r>
        <w:rPr>
          <w:rFonts w:ascii="Times New Roman" w:cs="Times New Roman" w:eastAsia="Times New Roman" w:hAnsi="Times New Roman"/>
          <w:spacing w:val="-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other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WQ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parameters,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well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inclusion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more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input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attri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utes,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such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as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climatological</w:t>
      </w:r>
      <w:r>
        <w:rPr>
          <w:rFonts w:ascii="Times New Roman" w:cs="Times New Roman" w:eastAsia="Times New Roman" w:hAnsi="Times New Roman"/>
          <w:spacing w:val="-1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or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ydrological</w:t>
      </w:r>
      <w:r>
        <w:rPr>
          <w:rFonts w:ascii="Times New Roman" w:cs="Times New Roman" w:eastAsia="Times New Roman" w:hAnsi="Times New Roman"/>
          <w:spacing w:val="-1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actors.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left"/>
        <w:spacing w:line="249" w:lineRule="auto"/>
        <w:ind w:firstLine="199" w:right="80"/>
      </w:pP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Conflict</w:t>
      </w:r>
      <w:r>
        <w:rPr>
          <w:rFonts w:ascii="Times New Roman" w:cs="Times New Roman" w:eastAsia="Times New Roman" w:hAnsi="Times New Roman"/>
          <w:i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i/>
          <w:spacing w:val="3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Inte</w:t>
      </w:r>
      <w:r>
        <w:rPr>
          <w:rFonts w:ascii="Times New Roman" w:cs="Times New Roman" w:eastAsia="Times New Roman" w:hAnsi="Times New Roman"/>
          <w:i/>
          <w:spacing w:val="-7"/>
          <w:w w:val="100"/>
          <w:sz w:val="20"/>
          <w:szCs w:val="20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20"/>
          <w:szCs w:val="20"/>
        </w:rPr>
        <w:t>est:</w:t>
      </w:r>
      <w:r>
        <w:rPr>
          <w:rFonts w:ascii="Times New Roman" w:cs="Times New Roman" w:eastAsia="Times New Roman" w:hAnsi="Times New Roman"/>
          <w:i/>
          <w:spacing w:val="3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3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authors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declare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no</w:t>
      </w:r>
      <w:r>
        <w:rPr>
          <w:rFonts w:ascii="Times New Roman" w:cs="Times New Roman" w:eastAsia="Times New Roman" w:hAnsi="Times New Roman"/>
          <w:spacing w:val="3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conflict</w:t>
      </w:r>
      <w:r>
        <w:rPr>
          <w:rFonts w:ascii="Times New Roman" w:cs="Times New Roman" w:eastAsia="Times New Roman" w:hAnsi="Times New Roman"/>
          <w:spacing w:val="3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interest</w:t>
      </w:r>
      <w:r>
        <w:rPr>
          <w:rFonts w:ascii="Times New Roman" w:cs="Times New Roman" w:eastAsia="Times New Roman" w:hAnsi="Times New Roman"/>
          <w:spacing w:val="-6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part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3" w:line="160" w:lineRule="exact"/>
      </w:pPr>
      <w:r>
        <w:rPr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20" w:right="3046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91"/>
          <w:sz w:val="18"/>
          <w:szCs w:val="18"/>
        </w:rPr>
        <w:t>ACKNOWLEDGEMENT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13"/>
        <w:ind w:right="80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Authors</w:t>
      </w:r>
      <w:r>
        <w:rPr>
          <w:rFonts w:ascii="Times New Roman" w:cs="Times New Roman" w:eastAsia="Times New Roman" w:hAnsi="Times New Roman"/>
          <w:spacing w:val="19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xtend</w:t>
      </w:r>
      <w:r>
        <w:rPr>
          <w:rFonts w:ascii="Times New Roman" w:cs="Times New Roman" w:eastAsia="Times New Roman" w:hAnsi="Times New Roman"/>
          <w:spacing w:val="20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their</w:t>
      </w:r>
      <w:r>
        <w:rPr>
          <w:rFonts w:ascii="Times New Roman" w:cs="Times New Roman" w:eastAsia="Times New Roman" w:hAnsi="Times New Roman"/>
          <w:spacing w:val="2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appreciation</w:t>
      </w:r>
      <w:r>
        <w:rPr>
          <w:rFonts w:ascii="Times New Roman" w:cs="Times New Roman" w:eastAsia="Times New Roman" w:hAnsi="Times New Roman"/>
          <w:spacing w:val="1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and</w:t>
      </w:r>
      <w:r>
        <w:rPr>
          <w:rFonts w:ascii="Times New Roman" w:cs="Times New Roman" w:eastAsia="Times New Roman" w:hAnsi="Times New Roman"/>
          <w:spacing w:val="2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gratitude</w:t>
      </w:r>
      <w:r>
        <w:rPr>
          <w:rFonts w:ascii="Times New Roman" w:cs="Times New Roman" w:eastAsia="Times New Roman" w:hAnsi="Times New Roman"/>
          <w:spacing w:val="1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to</w:t>
      </w:r>
      <w:r>
        <w:rPr>
          <w:rFonts w:ascii="Times New Roman" w:cs="Times New Roman" w:eastAsia="Times New Roman" w:hAnsi="Times New Roman"/>
          <w:spacing w:val="23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20"/>
          <w:szCs w:val="20"/>
        </w:rPr>
        <w:jc w:val="both"/>
        <w:spacing w:before="9"/>
        <w:ind w:right="192"/>
      </w:pP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Deanship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of</w:t>
      </w:r>
      <w:r>
        <w:rPr>
          <w:rFonts w:ascii="Times New Roman" w:cs="Times New Roman" w:eastAsia="Times New Roman" w:hAnsi="Times New Roman"/>
          <w:spacing w:val="-2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Scientific</w:t>
      </w:r>
      <w:r>
        <w:rPr>
          <w:rFonts w:ascii="Times New Roman" w:cs="Times New Roman" w:eastAsia="Times New Roman" w:hAnsi="Times New Roman"/>
          <w:spacing w:val="-8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Research</w:t>
      </w:r>
      <w:r>
        <w:rPr>
          <w:rFonts w:ascii="Times New Roman" w:cs="Times New Roman" w:eastAsia="Times New Roman" w:hAnsi="Times New Roman"/>
          <w:spacing w:val="-7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at</w:t>
      </w:r>
      <w:r>
        <w:rPr>
          <w:rFonts w:ascii="Times New Roman" w:cs="Times New Roman" w:eastAsia="Times New Roman" w:hAnsi="Times New Roman"/>
          <w:spacing w:val="-1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King</w:t>
      </w:r>
      <w:r>
        <w:rPr>
          <w:rFonts w:ascii="Times New Roman" w:cs="Times New Roman" w:eastAsia="Times New Roman" w:hAnsi="Times New Roman"/>
          <w:spacing w:val="-4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Khalid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Un</w:t>
      </w:r>
      <w:r>
        <w:rPr>
          <w:rFonts w:ascii="Times New Roman" w:cs="Times New Roman" w:eastAsia="Times New Roman" w:hAnsi="Times New Roman"/>
          <w:spacing w:val="-5"/>
          <w:w w:val="100"/>
          <w:sz w:val="20"/>
          <w:szCs w:val="20"/>
        </w:rPr>
        <w:t>i</w:t>
      </w:r>
      <w:r>
        <w:rPr>
          <w:rFonts w:ascii="Times New Roman" w:cs="Times New Roman" w:eastAsia="Times New Roman" w:hAnsi="Times New Roman"/>
          <w:spacing w:val="-3"/>
          <w:w w:val="100"/>
          <w:sz w:val="20"/>
          <w:szCs w:val="20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ersit</w:t>
      </w:r>
      <w:r>
        <w:rPr>
          <w:rFonts w:ascii="Times New Roman" w:cs="Times New Roman" w:eastAsia="Times New Roman" w:hAnsi="Times New Roman"/>
          <w:spacing w:val="-13"/>
          <w:w w:val="100"/>
          <w:sz w:val="20"/>
          <w:szCs w:val="20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="260" w:lineRule="exact"/>
      </w:pPr>
      <w:r>
        <w:rPr>
          <w:sz w:val="26"/>
          <w:szCs w:val="26"/>
        </w:rPr>
      </w:r>
    </w:p>
    <w:p>
      <w:pPr>
        <w:rPr>
          <w:rFonts w:ascii="Times New Roman" w:cs="Times New Roman" w:eastAsia="Times New Roman" w:hAnsi="Times New Roman"/>
          <w:sz w:val="18"/>
          <w:szCs w:val="18"/>
        </w:rPr>
        <w:jc w:val="both"/>
        <w:ind w:left="20" w:right="3820"/>
      </w:pPr>
      <w:r>
        <w:rPr>
          <w:rFonts w:ascii="Times New Roman" w:cs="Times New Roman" w:eastAsia="Times New Roman" w:hAnsi="Times New Roman"/>
          <w:b/>
          <w:color w:val="0078AF"/>
          <w:spacing w:val="0"/>
          <w:w w:val="88"/>
          <w:sz w:val="18"/>
          <w:szCs w:val="18"/>
        </w:rPr>
        <w:t>REFERENCES</w:t>
      </w:r>
      <w:r>
        <w:rPr>
          <w:rFonts w:ascii="Times New Roman" w:cs="Times New Roman" w:eastAsia="Times New Roman" w:hAns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58" w:line="249" w:lineRule="auto"/>
        <w:ind w:hanging="276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Luo,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Shao,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Zuo,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Cui,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‘Impact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land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use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urbanization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ecology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dam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dominated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basin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Hyd</w:t>
      </w:r>
      <w:r>
        <w:rPr>
          <w:rFonts w:ascii="Times New Roman" w:cs="Times New Roman" w:eastAsia="Times New Roman" w:hAnsi="Times New Roman"/>
          <w:i/>
          <w:spacing w:val="-7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584,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124655.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/>
        <w:ind w:left="76" w:right="91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Loos,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Shin,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Sumiha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Kim,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Cho,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eerts,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7" w:line="249" w:lineRule="auto"/>
        <w:ind w:left="352" w:right="88"/>
      </w:pP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‘Ensemble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data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assimilation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methods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impr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ving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forecasting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accura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c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171,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115343.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/>
        <w:ind w:left="76" w:right="91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Okumah,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eboah,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yah,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‘What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matters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most?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7" w:line="249" w:lineRule="auto"/>
        <w:ind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eholders’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perceptions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Land</w:t>
      </w:r>
      <w:r>
        <w:rPr>
          <w:rFonts w:ascii="Times New Roman" w:cs="Times New Roman" w:eastAsia="Times New Roman" w:hAnsi="Times New Roman"/>
          <w:i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Use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olicy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99,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Dec.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104824.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276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Asadollah,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Shara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ati,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Motta,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‘R</w:t>
      </w:r>
      <w:r>
        <w:rPr>
          <w:rFonts w:ascii="Times New Roman" w:cs="Times New Roman" w:eastAsia="Times New Roman" w:hAnsi="Times New Roman"/>
          <w:spacing w:val="-4"/>
          <w:w w:val="101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uncertainty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analysis: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comparat</w:t>
      </w:r>
      <w:r>
        <w:rPr>
          <w:rFonts w:ascii="Times New Roman" w:cs="Times New Roman" w:eastAsia="Times New Roman" w:hAnsi="Times New Roman"/>
          <w:spacing w:val="-4"/>
          <w:w w:val="101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study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Chem.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9,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104599.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276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Al-Janabi,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A.-R.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Al-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ubaisi,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A.-H.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Al-Obaid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1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Assess-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ment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igris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(CCME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WQI)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Al-Nah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ain</w:t>
      </w:r>
      <w:r>
        <w:rPr>
          <w:rFonts w:ascii="Times New Roman" w:cs="Times New Roman" w:eastAsia="Times New Roman" w:hAnsi="Times New Roman"/>
          <w:i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15,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119–126,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2012.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276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Ding,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Cai,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Sun,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Chen,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‘The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use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combined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neural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orks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genetic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algorithms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qualit</w:t>
      </w:r>
      <w:r>
        <w:rPr>
          <w:rFonts w:ascii="Times New Roman" w:cs="Times New Roman" w:eastAsia="Times New Roman" w:hAnsi="Times New Roman"/>
          <w:spacing w:val="-10"/>
          <w:w w:val="101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Appl.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c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hnol.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12,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493–499,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2014.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276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iyasha,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ung,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modelling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artificial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intelligence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models: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2000–2020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Hyd</w:t>
      </w:r>
      <w:r>
        <w:rPr>
          <w:rFonts w:ascii="Times New Roman" w:cs="Times New Roman" w:eastAsia="Times New Roman" w:hAnsi="Times New Roman"/>
          <w:i/>
          <w:spacing w:val="-7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585,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124670.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276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[8]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Zolni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‘The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maladies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ar: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Addressing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poor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Iraq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Ame</w:t>
      </w:r>
      <w:r>
        <w:rPr>
          <w:rFonts w:ascii="Times New Roman" w:cs="Times New Roman" w:eastAsia="Times New Roman" w:hAnsi="Times New Roman"/>
          <w:i/>
          <w:spacing w:val="-1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Public</w:t>
      </w:r>
      <w:r>
        <w:rPr>
          <w:rFonts w:ascii="Times New Roman" w:cs="Times New Roman" w:eastAsia="Times New Roman" w:hAnsi="Times New Roman"/>
          <w:i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Health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103,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6,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980–987,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2013.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/>
        <w:ind w:left="76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[9]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Kadhem,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Assessment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tigris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-iraq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by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7"/>
        <w:ind w:left="352" w:right="589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GIS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mapping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Natu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al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Resou</w:t>
      </w:r>
      <w:r>
        <w:rPr>
          <w:rFonts w:ascii="Times New Roman" w:cs="Times New Roman" w:eastAsia="Times New Roman" w:hAnsi="Times New Roman"/>
          <w:i/>
          <w:spacing w:val="-1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6,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441–448,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2013.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9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[10]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Alsaqqa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Khudai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Ali,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aluating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stability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indices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from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treatment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plants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Baghdad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Cit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Resou</w:t>
      </w:r>
      <w:r>
        <w:rPr>
          <w:rFonts w:ascii="Times New Roman" w:cs="Times New Roman" w:eastAsia="Times New Roman" w:hAnsi="Times New Roman"/>
          <w:i/>
          <w:spacing w:val="-6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ce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otection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6,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14,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1344,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2014.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[11]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Rahi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Halihan,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‘Changes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salinity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euphrates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1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system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Iraq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gional</w:t>
      </w:r>
      <w:r>
        <w:rPr>
          <w:rFonts w:ascii="Times New Roman" w:cs="Times New Roman" w:eastAsia="Times New Roman" w:hAnsi="Times New Roman"/>
          <w:i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Chan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10,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1,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27–35,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[12]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Abbas,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Khudai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salinity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impact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drinking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treatment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plant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performance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artificial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neural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net-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ork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25,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8,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149–159,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[13]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Makki,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Zuhaira,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Al-Jubouri,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Al-Hamd,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Cunningham,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‘GIS-based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assessment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ground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drinking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irri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ation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purposes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central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Iraq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Monito</w:t>
      </w:r>
      <w:r>
        <w:rPr>
          <w:rFonts w:ascii="Times New Roman" w:cs="Times New Roman" w:eastAsia="Times New Roman" w:hAnsi="Times New Roman"/>
          <w:i/>
          <w:spacing w:val="-1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Assess-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ment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193,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1–27,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[14]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Abba,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Hadi,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Sammen,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Salih,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Abdulkadi</w:t>
      </w:r>
      <w:r>
        <w:rPr>
          <w:rFonts w:ascii="Times New Roman" w:cs="Times New Roman" w:eastAsia="Times New Roman" w:hAnsi="Times New Roman"/>
          <w:spacing w:val="-6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Pham,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‘E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olutionary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computational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intelligence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coupled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with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self-tuning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ind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x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determination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Hyd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587,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Aug.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124974.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/>
        <w:ind w:right="91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[15]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Azad,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Karami,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arzin,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Saeedian,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Kashi,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Sayyahi,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7" w:line="249" w:lineRule="auto"/>
        <w:ind w:left="352" w:right="88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‘Prediction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parameters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ANFIS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optimized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intel-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ligence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algorithms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(case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study: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Go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anrood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er)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KSCE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Civil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i/>
          <w:spacing w:val="-2"/>
          <w:w w:val="101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22,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7,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1–8,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2017.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sz w:val="14"/>
          <w:szCs w:val="14"/>
        </w:rPr>
        <w:jc w:val="left"/>
        <w:spacing w:before="7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Mar w:bottom="280" w:footer="543" w:header="331" w:left="600" w:right="640" w:top="520"/>
          <w:pgSz w:h="15660" w:w="1152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42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[16]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Chen,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Song,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Liu,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ang,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artificial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neural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ork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Appl.</w:t>
      </w:r>
      <w:r>
        <w:rPr>
          <w:rFonts w:ascii="Times New Roman" w:cs="Times New Roman" w:eastAsia="Times New Roman" w:hAnsi="Times New Roman"/>
          <w:i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10,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17,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5776,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Aug.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[17]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Rajaee,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Khani,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ansala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Artificial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intelligence-based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sin-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gle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ybrid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ers: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spacing w:val="-4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10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Chemometric</w:t>
      </w:r>
      <w:r>
        <w:rPr>
          <w:rFonts w:ascii="Times New Roman" w:cs="Times New Roman" w:eastAsia="Times New Roman" w:hAnsi="Times New Roman"/>
          <w:i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Intell.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La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Syst.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103978.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[18]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Barz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Adam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wski,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Moghaddam,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Application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elet-artificial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intelligence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ybrid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prediction: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case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study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Aji-Chay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Iran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Sto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c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hastic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i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Risk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Assessment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30,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7,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1797–1819,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Oct.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2016.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[19]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Ehteram,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Salih,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ficien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aluation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erse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osmosis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desalination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plant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ybridized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multilayer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perceptron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with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particle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arm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optimization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ollut.</w:t>
      </w:r>
      <w:r>
        <w:rPr>
          <w:rFonts w:ascii="Times New Roman" w:cs="Times New Roman" w:eastAsia="Times New Roman" w:hAnsi="Times New Roman"/>
          <w:i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27,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13,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15278–15291,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[20]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Ehteram,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Shara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Shahid,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Al-Ansari,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El-Shafie,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‘The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gration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nature-inspired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algorithms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with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least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square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support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ector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gression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models: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Application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modeling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1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dissol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ed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oxygen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concentration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10,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9,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1124,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Aug.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2018.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3"/>
        <w:ind w:left="123" w:right="-43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[21]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Bayat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eshi,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Imteaz,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Kisi,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Zarei,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1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7" w:line="249" w:lineRule="auto"/>
        <w:ind w:left="476" w:right="-26"/>
      </w:pP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Application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M5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tree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optimized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with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xcel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sol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platform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parameter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estimation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ollut.</w:t>
      </w:r>
      <w:r>
        <w:rPr>
          <w:rFonts w:ascii="Times New Roman" w:cs="Times New Roman" w:eastAsia="Times New Roman" w:hAnsi="Times New Roman"/>
          <w:i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28,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6,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1–18,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[22]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ark,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Jung,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Lee,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Kim,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J.-H.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Kim,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‘La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ge-scale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federated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sensing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learning: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case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study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with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real-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orld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sensing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big-data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Senso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21,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1462,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[23]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Akratos,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apas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yros,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Tsihrintzis,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artificial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neural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ork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design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equations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rem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-4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al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horizontal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subsur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ace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fl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constructed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wetlands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Chem.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143,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nos.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1–3,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96–110,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Sep.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2008.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[24]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Deng,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K.-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Chau,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H.-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Duan,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‘Machine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based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Marine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coastal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ydro-e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vironment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management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Mana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284,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112051.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[25]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Naseri,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Jamei,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Ahmadian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Behbahani,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‘Nanofluids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thermal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conduct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vity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applying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el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ybrid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data-dr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alidated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Monte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Carlo-based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sensit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vity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analysis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1–25,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Oct.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3"/>
        <w:ind w:left="123" w:right="-43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[26]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Ahmadian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Jamei,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Karbasi,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Shara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ati,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Gharabaghi,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7" w:line="249" w:lineRule="auto"/>
        <w:ind w:left="476" w:right="-26"/>
      </w:pP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el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boosting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ensemble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committee-based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local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scour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depth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around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non-uniformly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spaced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pile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groups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1–23,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[27]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Gholizadeh,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Jamei,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Ahmadian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Pourrajab,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‘Prediction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nanofluids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viscosity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random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(RF)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approach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Chemometric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Intell.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La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Syst.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104010.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[28]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apacharalampous,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yralis,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Langousis,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Jaya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ardena,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akuma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Mamassis,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Montanari,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outs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yiannis,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‘Prob-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abilistic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ydrological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post-processing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scale: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apply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machine-learning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quantile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gression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11,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10,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2126,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Oct.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[29]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Giri,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prospect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twenty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first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century: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Status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major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basins,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contemporary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strat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gies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impediments: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ollut.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271,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116332.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[30]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Peterson,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Maimaitijiang,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Sidi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Sloan,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Greeling,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Maalouf,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Adams,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‘Monitoring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inland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remote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sensing: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Potential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limitations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spectral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indices,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bio-optical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simulations,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cloud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computing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Earth-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11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205,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103187.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[31]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Shah,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ed,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unama,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‘Proposed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formulation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sur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ace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modelling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gene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xpression,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learning,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gression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techniques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ollut.</w:t>
      </w:r>
      <w:r>
        <w:rPr>
          <w:rFonts w:ascii="Times New Roman" w:cs="Times New Roman" w:eastAsia="Times New Roman" w:hAnsi="Times New Roman"/>
          <w:i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28,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11,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13202–13220,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[32]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He,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Chen,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Mu,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Cui,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‘Constrained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optimization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olume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initial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rain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storage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tank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based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ANN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PSO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ollut.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27,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17,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21057–21070,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3"/>
        <w:ind w:left="123" w:right="-43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[33]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Azad,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arzin,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Sanikhani,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Karami,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Kisi,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Singh,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7" w:line="249" w:lineRule="auto"/>
        <w:ind w:left="476" w:right="-26"/>
      </w:pP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Approaches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optimizing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performance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adapt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neuro-fuzzy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inference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system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least-squares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support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ector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precipitation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modeling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Hyd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26,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04021010.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[34]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Kisi,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Azad,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Kashi,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Saeedian,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Hashemi,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Ghorbani,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‘Modeling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ground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parameters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ybrid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neuro-fuzzy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methods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i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Resou</w:t>
      </w:r>
      <w:r>
        <w:rPr>
          <w:rFonts w:ascii="Times New Roman" w:cs="Times New Roman" w:eastAsia="Times New Roman" w:hAnsi="Times New Roman"/>
          <w:i/>
          <w:spacing w:val="-1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Mana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33,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847–861,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[35]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Mosavi,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Ozturk,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K.-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Chau,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‘Flood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models: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Literature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10,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11,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1536,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Oct.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2018.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42" w:line="249" w:lineRule="auto"/>
        <w:ind w:hanging="352" w:left="352" w:right="88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[36]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Zhou,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ang,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Xiao,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ang,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Sun,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method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based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IGRA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LSTM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10,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9,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1148,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Aug.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2018.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[37]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Ahmed,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Mumtaz,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Shah,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García-Nieto,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ficient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supervised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11,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11,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2210,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Oct.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[38]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Charles,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inodhini,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Na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arajan,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ficient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with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weighted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xtreme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classification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Ann.</w:t>
      </w:r>
      <w:r>
        <w:rPr>
          <w:rFonts w:ascii="Times New Roman" w:cs="Times New Roman" w:eastAsia="Times New Roman" w:hAnsi="Times New Roman"/>
          <w:i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Romanian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Soc.</w:t>
      </w:r>
      <w:r>
        <w:rPr>
          <w:rFonts w:ascii="Times New Roman" w:cs="Times New Roman" w:eastAsia="Times New Roman" w:hAnsi="Times New Roman"/>
          <w:i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Cell</w:t>
      </w:r>
      <w:r>
        <w:rPr>
          <w:rFonts w:ascii="Times New Roman" w:cs="Times New Roman" w:eastAsia="Times New Roman" w:hAnsi="Times New Roman"/>
          <w:i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Biol.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1969–1994,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[39]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Lu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X.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‘Hybrid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decision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tree-based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mod-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els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short-term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Chemosphe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249,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126169.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3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[40]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ang,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Seidu,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‘Smart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data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urban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source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management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Futu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Gene</w:t>
      </w:r>
      <w:r>
        <w:rPr>
          <w:rFonts w:ascii="Times New Roman" w:cs="Times New Roman" w:eastAsia="Times New Roman" w:hAnsi="Times New Roman"/>
          <w:i/>
          <w:spacing w:val="-1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Syst.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107,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418–432,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[41]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Zou,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Xiong,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method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based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multi-time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scale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bidirectional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long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short-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term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memory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ork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ollut.</w:t>
      </w:r>
      <w:r>
        <w:rPr>
          <w:rFonts w:ascii="Times New Roman" w:cs="Times New Roman" w:eastAsia="Times New Roman" w:hAnsi="Times New Roman"/>
          <w:i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27,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14,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1–12,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ind w:left="352"/>
      </w:pP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9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[42]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Khosravi,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Daggupati,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Alami,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 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4"/>
          <w:w w:val="101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adh,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Ghareb,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anahi,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Pham,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Rezaie,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 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‘Meteorological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data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mining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ybrid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data-intelligence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reference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aporation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simulation: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case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study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Iraq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Elect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Agricult.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167,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Dec.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2019,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105041.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2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[43]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Breiman,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‘Random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forrests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c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i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Learn.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45,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1,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5–32,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7"/>
        <w:ind w:left="352"/>
      </w:pP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2001.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9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[44]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Han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Kim,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‘On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optimal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size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candidate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set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random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Appl.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9,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898,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[45]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Boulesteix,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Janitza,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Kruppa,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önig,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‘O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ervi</w:t>
      </w:r>
      <w:r>
        <w:rPr>
          <w:rFonts w:ascii="Times New Roman" w:cs="Times New Roman" w:eastAsia="Times New Roman" w:hAnsi="Times New Roman"/>
          <w:spacing w:val="-4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random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methodology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practical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guidance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with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emphasis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computational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biology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bioinformatics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8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il</w:t>
      </w:r>
      <w:r>
        <w:rPr>
          <w:rFonts w:ascii="Times New Roman" w:cs="Times New Roman" w:eastAsia="Times New Roman" w:hAnsi="Times New Roman"/>
          <w:i/>
          <w:spacing w:val="-5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Inte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discipl.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11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.,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Data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Mining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Knowl.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Disc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very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6,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493–507,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2012.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[46]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Tsagkrasoulis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Montana,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‘Random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gression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manifold-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alued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responses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attern</w:t>
      </w:r>
      <w:r>
        <w:rPr>
          <w:rFonts w:ascii="Times New Roman" w:cs="Times New Roman" w:eastAsia="Times New Roman" w:hAnsi="Times New Roman"/>
          <w:i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Rec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gnit.</w:t>
      </w:r>
      <w:r>
        <w:rPr>
          <w:rFonts w:ascii="Times New Roman" w:cs="Times New Roman" w:eastAsia="Times New Roman" w:hAnsi="Times New Roman"/>
          <w:i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Lett.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101,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6–13,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2018.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[47]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Santana,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Souza,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Poppi,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isible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near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infrared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spectrosco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coupled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random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quantify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some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soil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qual-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ity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parameters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Spect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c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himica</w:t>
      </w:r>
      <w:r>
        <w:rPr>
          <w:rFonts w:ascii="Times New Roman" w:cs="Times New Roman" w:eastAsia="Times New Roman" w:hAnsi="Times New Roman"/>
          <w:i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Acta</w:t>
      </w:r>
      <w:r>
        <w:rPr>
          <w:rFonts w:ascii="Times New Roman" w:cs="Times New Roman" w:eastAsia="Times New Roman" w:hAnsi="Times New Roman"/>
          <w:i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A,</w:t>
      </w:r>
      <w:r>
        <w:rPr>
          <w:rFonts w:ascii="Times New Roman" w:cs="Times New Roman" w:eastAsia="Times New Roman" w:hAnsi="Times New Roman"/>
          <w:i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Mol.</w:t>
      </w:r>
      <w:r>
        <w:rPr>
          <w:rFonts w:ascii="Times New Roman" w:cs="Times New Roman" w:eastAsia="Times New Roman" w:hAnsi="Times New Roman"/>
          <w:i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Biomolecular</w:t>
      </w:r>
      <w:r>
        <w:rPr>
          <w:rFonts w:ascii="Times New Roman" w:cs="Times New Roman" w:eastAsia="Times New Roman" w:hAnsi="Times New Roman"/>
          <w:i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Spect</w:t>
      </w:r>
      <w:r>
        <w:rPr>
          <w:rFonts w:ascii="Times New Roman" w:cs="Times New Roman" w:eastAsia="Times New Roman" w:hAnsi="Times New Roman"/>
          <w:i/>
          <w:spacing w:val="-7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osc.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191,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454–462,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2018.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[48]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Chen,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Li,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Xue,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Shahabi,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Li,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Hong,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X.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ang,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Bian,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Zhang,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Pradhan,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Ahmad,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‘Modeling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flood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susceptibility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data-dr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approaches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na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ï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Bayes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tree,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alternating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decision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tree,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random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methods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otal</w:t>
      </w:r>
      <w:r>
        <w:rPr>
          <w:rFonts w:ascii="Times New Roman" w:cs="Times New Roman" w:eastAsia="Times New Roman" w:hAnsi="Times New Roman"/>
          <w:i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701,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Jan.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134979.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[49]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Cutle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Ed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ards,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.,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Beard,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Cutle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Hess,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Gibson,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Lawle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‘Random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forests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classification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ecolog</w:t>
      </w:r>
      <w:r>
        <w:rPr>
          <w:rFonts w:ascii="Times New Roman" w:cs="Times New Roman" w:eastAsia="Times New Roman" w:hAnsi="Times New Roman"/>
          <w:spacing w:val="-10"/>
          <w:w w:val="101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Ecol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gy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88,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11,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2783–2792,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2007.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[50]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Belgiu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Dr</w:t>
      </w:r>
      <w:r>
        <w:rPr>
          <w:rFonts w:ascii="Times New Roman" w:cs="Times New Roman" w:eastAsia="Times New Roman" w:hAnsi="Times New Roman"/>
          <w:spacing w:val="-59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ˇ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gut,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‘Random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remote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sensing: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applications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future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directions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ISPRS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Phot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amm.</w:t>
      </w:r>
      <w:r>
        <w:rPr>
          <w:rFonts w:ascii="Times New Roman" w:cs="Times New Roman" w:eastAsia="Times New Roman" w:hAnsi="Times New Roman"/>
          <w:i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Remote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Sens.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114,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24–31,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2016.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[51]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Biau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Scornet,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random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guided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tou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est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25,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197–227,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2016.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[52]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Goel,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Abhilasha,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Goel,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Abhilasha,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‘Random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forest: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Int.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Ad</w:t>
      </w:r>
      <w:r>
        <w:rPr>
          <w:rFonts w:ascii="Times New Roman" w:cs="Times New Roman" w:eastAsia="Times New Roman" w:hAnsi="Times New Roman"/>
          <w:i/>
          <w:spacing w:val="-11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Soft</w:t>
      </w:r>
      <w:r>
        <w:rPr>
          <w:rFonts w:ascii="Times New Roman" w:cs="Times New Roman" w:eastAsia="Times New Roman" w:hAnsi="Times New Roman"/>
          <w:i/>
          <w:spacing w:val="-11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7,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251–257,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2017.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2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[53]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apnik,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Natu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Statistical</w:t>
      </w:r>
      <w:r>
        <w:rPr>
          <w:rFonts w:ascii="Times New Roman" w:cs="Times New Roman" w:eastAsia="Times New Roman" w:hAnsi="Times New Roman"/>
          <w:i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Learning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Theory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Springe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2013.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9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[54]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N.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apnik,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ervi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statistical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theor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IEEE</w:t>
      </w:r>
      <w:r>
        <w:rPr>
          <w:rFonts w:ascii="Times New Roman" w:cs="Times New Roman" w:eastAsia="Times New Roman" w:hAnsi="Times New Roman"/>
          <w:i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8"/>
          <w:w w:val="101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-2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ans.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7"/>
        <w:ind w:left="352"/>
      </w:pP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Neu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al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Net</w:t>
      </w:r>
      <w:r>
        <w:rPr>
          <w:rFonts w:ascii="Times New Roman" w:cs="Times New Roman" w:eastAsia="Times New Roman" w:hAnsi="Times New Roman"/>
          <w:i/>
          <w:spacing w:val="-11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10,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988–999,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Sep.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1999.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9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[55]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esht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Bagheri,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‘Shear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strength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steel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fibe</w:t>
      </w:r>
      <w:r>
        <w:rPr>
          <w:rFonts w:ascii="Times New Roman" w:cs="Times New Roman" w:eastAsia="Times New Roman" w:hAnsi="Times New Roman"/>
          <w:spacing w:val="-3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unconfined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reinforced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concrete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beam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simulation: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Application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el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intelligent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Compos.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Struct.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212,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230–242,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[56]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Brereton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Ll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yd,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‘Support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ector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machines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classifica-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tion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gression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Analyst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135,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230–267,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[57]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Azimi,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Bonakdari,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Ebtehaj,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‘Design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radial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basis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function-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based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support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ector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gression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discha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ge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ficient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side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weir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trapezoidal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channel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Appl.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9,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4,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1–12,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[58]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7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Singh,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Basant,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Gupta,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‘Support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ector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machines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management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Analytica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Chim.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Acta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703,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2,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152–162,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Oct.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2" w:line="249" w:lineRule="auto"/>
        <w:ind w:hanging="352" w:left="352" w:right="88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[59]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Xiang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Jiang,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LS-SVM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pa</w:t>
      </w:r>
      <w:r>
        <w:rPr>
          <w:rFonts w:ascii="Times New Roman" w:cs="Times New Roman" w:eastAsia="Times New Roman" w:hAnsi="Times New Roman"/>
          <w:spacing w:val="-3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ticle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arm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optimization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oc.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2nd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Int.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orkshop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Knowl.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Disc</w:t>
      </w:r>
      <w:r>
        <w:rPr>
          <w:rFonts w:ascii="Times New Roman" w:cs="Times New Roman" w:eastAsia="Times New Roman" w:hAnsi="Times New Roman"/>
          <w:i/>
          <w:spacing w:val="-2"/>
          <w:w w:val="101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very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Data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Mining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2009,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900–904.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sz w:val="14"/>
          <w:szCs w:val="14"/>
        </w:rPr>
        <w:jc w:val="left"/>
        <w:spacing w:before="7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Mar w:bottom="280" w:footer="543" w:header="331" w:left="600" w:right="640" w:top="520"/>
          <w:pgSz w:h="15660" w:w="1152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42"/>
        <w:ind w:left="90" w:right="-33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[60]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Friedman,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‘Stochastic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gradient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boosting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i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Statist.</w:t>
      </w:r>
      <w:r>
        <w:rPr>
          <w:rFonts w:ascii="Times New Roman" w:cs="Times New Roman" w:eastAsia="Times New Roman" w:hAnsi="Times New Roman"/>
          <w:i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Data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7"/>
        <w:ind w:left="476"/>
      </w:pP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Anal.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38,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367–378,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2002.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7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[61]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Friedman,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‘Greedy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function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approximation: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gradient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boosting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Ann.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Statist.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29,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1–44,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Oct.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2001.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11"/>
        <w:ind w:left="92" w:right="-31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[62]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Jasra</w:t>
      </w:r>
      <w:r>
        <w:rPr>
          <w:rFonts w:ascii="Times New Roman" w:cs="Times New Roman" w:eastAsia="Times New Roman" w:hAnsi="Times New Roman"/>
          <w:spacing w:val="3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C.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Holmes,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‘Stochastic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boosting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Statist.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7"/>
        <w:ind w:left="476"/>
      </w:pP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21,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335–347,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7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[63]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Zhou,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ang,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Chen,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Shi,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Jiang,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‘Feasibility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stochastic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gradient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boosting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approach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aluating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seismic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lique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action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potential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based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SPT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CPT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case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histories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erform.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Constructed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1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acilities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33,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2019,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04019024.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[64]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ouzani,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Granderson,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Fernandes,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‘Gradient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boosting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modeling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ene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consumption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commercial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uildings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Ene</w:t>
      </w:r>
      <w:r>
        <w:rPr>
          <w:rFonts w:ascii="Times New Roman" w:cs="Times New Roman" w:eastAsia="Times New Roman" w:hAnsi="Times New Roman"/>
          <w:i/>
          <w:spacing w:val="-6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gy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Buildings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158,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1533–1543,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2018.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[65]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Bha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at,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iyasha,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adh,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ung,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‘Prediction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sediment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heavy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metal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Australian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bays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wly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eloped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ybrid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artificial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intelligence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1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ollut.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268,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115663.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11"/>
        <w:ind w:left="92" w:right="-31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[66]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Bha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at,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iyasha,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ung,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Mosta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a,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1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7"/>
        <w:ind w:left="476" w:right="-46"/>
      </w:pP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‘Man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anese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(Mn)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rem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xtreme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gradient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7"/>
        <w:ind w:left="444" w:right="408"/>
      </w:pP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Ecotoxicol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gy</w:t>
      </w:r>
      <w:r>
        <w:rPr>
          <w:rFonts w:ascii="Times New Roman" w:cs="Times New Roman" w:eastAsia="Times New Roman" w:hAnsi="Times New Roman"/>
          <w:i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Sa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204,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111059.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7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[67]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Malhi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Gao,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‘PCA-based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scheme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defect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classification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IEEE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8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ans.</w:t>
      </w:r>
      <w:r>
        <w:rPr>
          <w:rFonts w:ascii="Times New Roman" w:cs="Times New Roman" w:eastAsia="Times New Roman" w:hAnsi="Times New Roman"/>
          <w:i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Instrum.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Meas.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53,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6,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1517–1525,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Dec.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2004.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center"/>
        <w:spacing w:before="11"/>
        <w:ind w:left="90" w:right="-33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[68]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Mirjalili,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‘Genetic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Evolutionary</w:t>
      </w:r>
      <w:r>
        <w:rPr>
          <w:rFonts w:ascii="Times New Roman" w:cs="Times New Roman" w:eastAsia="Times New Roman" w:hAnsi="Times New Roman"/>
          <w:i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Algorithms</w:t>
      </w:r>
      <w:r>
        <w:rPr>
          <w:rFonts w:ascii="Times New Roman" w:cs="Times New Roman" w:eastAsia="Times New Roman" w:hAnsi="Times New Roman"/>
          <w:i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Neu</w:t>
      </w:r>
      <w:r>
        <w:rPr>
          <w:rFonts w:ascii="Times New Roman" w:cs="Times New Roman" w:eastAsia="Times New Roman" w:hAnsi="Times New Roman"/>
          <w:i/>
          <w:spacing w:val="-2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al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left"/>
        <w:spacing w:before="7"/>
        <w:ind w:left="476"/>
      </w:pP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Networks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Cham,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Switzerland: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Springe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2019,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43–55.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7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[69]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orrest,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‘Genetic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algorithms: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Principles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natural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applied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to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computation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Science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261,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5123,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872–878,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Aug.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1993.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[70]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Imran,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Mohammad,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‘Enhancing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classifi-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cation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performance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wer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back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pain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symptoms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genetic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algorithm-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based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oc.</w:t>
      </w:r>
      <w:r>
        <w:rPr>
          <w:rFonts w:ascii="Times New Roman" w:cs="Times New Roman" w:eastAsia="Times New Roman" w:hAnsi="Times New Roman"/>
          <w:i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Int.</w:t>
      </w:r>
      <w:r>
        <w:rPr>
          <w:rFonts w:ascii="Times New Roman" w:cs="Times New Roman" w:eastAsia="Times New Roman" w:hAnsi="Times New Roman"/>
          <w:i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oint</w:t>
      </w:r>
      <w:r>
        <w:rPr>
          <w:rFonts w:ascii="Times New Roman" w:cs="Times New Roman" w:eastAsia="Times New Roman" w:hAnsi="Times New Roman"/>
          <w:i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i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Intell.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455–469.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[71]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Jamei,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Ahmadian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Chu,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‘Prediction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ace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total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dissol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solids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ybridized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elet-multigene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genetic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programming: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approach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Hyd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589,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Oct.</w:t>
      </w:r>
      <w:r>
        <w:rPr>
          <w:rFonts w:ascii="Times New Roman" w:cs="Times New Roman" w:eastAsia="Times New Roman" w:hAnsi="Times New Roman"/>
          <w:spacing w:val="2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2020,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125335.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[72]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insight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into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learning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simulating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soil,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bodies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adsorption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heavy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metals: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challenges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solutions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Chemosphe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277,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Aug.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130126.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[73]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Al-Mukhta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‘Modeling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monthly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pan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aporation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rates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arti-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ficial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intelligence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methods: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case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study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Iraq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Earth</w:t>
      </w:r>
      <w:r>
        <w:rPr>
          <w:rFonts w:ascii="Times New Roman" w:cs="Times New Roman" w:eastAsia="Times New Roman" w:hAnsi="Times New Roman"/>
          <w:i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80,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1–14,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Jan.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[74]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Bha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Py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aki,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Salih,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iyasha,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yaztas,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Shahid,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‘Prediction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copper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ions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adsorption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by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attapulgite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adsorbent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tuned-artificial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intelligence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Chemo-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sphe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276,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Aug.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2021,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130162.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[75]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Bha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aramas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an,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1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Al-Mukhta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2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iyasha,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Py</w:t>
      </w:r>
      <w:r>
        <w:rPr>
          <w:rFonts w:ascii="Times New Roman" w:cs="Times New Roman" w:eastAsia="Times New Roman" w:hAnsi="Times New Roman"/>
          <w:spacing w:val="-3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1"/>
          <w:w w:val="101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aki,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ung,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aseen,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‘Prediction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lead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(Pb)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adsorption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attapulgite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clay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feasibility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data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intelligence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6"/>
          <w:w w:val="101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vi</w:t>
      </w:r>
      <w:r>
        <w:rPr>
          <w:rFonts w:ascii="Times New Roman" w:cs="Times New Roman" w:eastAsia="Times New Roman" w:hAnsi="Times New Roman"/>
          <w:i/>
          <w:spacing w:val="-7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on.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2"/>
          <w:w w:val="100"/>
          <w:sz w:val="15"/>
          <w:szCs w:val="15"/>
        </w:rPr>
        <w:t>P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ollut.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28,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1–19,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2021.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[76]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Amini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Hu,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o-layer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method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genetic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elastic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net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Expert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Syst.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Appl.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166,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2021,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Art.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114072.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[77]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Oztekin,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L.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Al-Ebbini,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vkli,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D.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Delen,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3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decision</w:t>
      </w:r>
      <w:r>
        <w:rPr>
          <w:rFonts w:ascii="Times New Roman" w:cs="Times New Roman" w:eastAsia="Times New Roman" w:hAnsi="Times New Roman"/>
          <w:spacing w:val="3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ana-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lytic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approach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predicting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quality</w:t>
      </w:r>
      <w:r>
        <w:rPr>
          <w:rFonts w:ascii="Times New Roman" w:cs="Times New Roman" w:eastAsia="Times New Roman" w:hAnsi="Times New Roman"/>
          <w:spacing w:val="1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life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1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lung</w:t>
      </w:r>
      <w:r>
        <w:rPr>
          <w:rFonts w:ascii="Times New Roman" w:cs="Times New Roman" w:eastAsia="Times New Roman" w:hAnsi="Times New Roman"/>
          <w:spacing w:val="1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transplant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recipients: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ybrid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genetic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algorithms-based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methodolog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Eu</w:t>
      </w:r>
      <w:r>
        <w:rPr>
          <w:rFonts w:ascii="Times New Roman" w:cs="Times New Roman" w:eastAsia="Times New Roman" w:hAnsi="Times New Roman"/>
          <w:i/>
          <w:spacing w:val="-1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Ope</w:t>
      </w:r>
      <w:r>
        <w:rPr>
          <w:rFonts w:ascii="Times New Roman" w:cs="Times New Roman" w:eastAsia="Times New Roman" w:hAnsi="Times New Roman"/>
          <w:i/>
          <w:spacing w:val="-1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266,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639–651,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2018.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[78]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Hu,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Bao,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Xiong,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Chiong,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‘Hybrid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filte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–wrapper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short-term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load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forecasting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En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Appl.</w:t>
      </w:r>
      <w:r>
        <w:rPr>
          <w:rFonts w:ascii="Times New Roman" w:cs="Times New Roman" w:eastAsia="Times New Roman" w:hAnsi="Times New Roman"/>
          <w:i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Arti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Intell.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40,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17–27,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2015.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[79]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J.-H.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Cheng,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D.-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Sun,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Pu,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‘Combining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genetic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success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projection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</w:t>
      </w:r>
      <w:r>
        <w:rPr>
          <w:rFonts w:ascii="Times New Roman" w:cs="Times New Roman" w:eastAsia="Times New Roman" w:hAnsi="Times New Roman"/>
          <w:spacing w:val="2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1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2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1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2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elengths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aluate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xudat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characteristics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frozen–thawed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fish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muscle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6"/>
          <w:w w:val="101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ood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Chem.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197,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855–863,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2016.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[80]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elikala,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Fraz,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Dehmeshki,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Hoppe,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0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ah,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S.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Mann,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illiamson,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‘Genetic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based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combined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with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dual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classification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the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automated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detection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proliferat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diabetic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retinopat</w:t>
      </w:r>
      <w:r>
        <w:rPr>
          <w:rFonts w:ascii="Times New Roman" w:cs="Times New Roman" w:eastAsia="Times New Roman" w:hAnsi="Times New Roman"/>
          <w:spacing w:val="-1"/>
          <w:w w:val="100"/>
          <w:sz w:val="15"/>
          <w:szCs w:val="15"/>
        </w:rPr>
        <w:t>h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i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Med.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Ima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G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aph.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43,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64–77,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2015.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[81]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Kabi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Islam,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K.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Murase,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wrapper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approach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neural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net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ork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Neu</w:t>
      </w:r>
      <w:r>
        <w:rPr>
          <w:rFonts w:ascii="Times New Roman" w:cs="Times New Roman" w:eastAsia="Times New Roman" w:hAnsi="Times New Roman"/>
          <w:i/>
          <w:spacing w:val="-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ocomputing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73,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nos.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16–18,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3273–3283,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Oct.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2010.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11" w:line="249" w:lineRule="auto"/>
        <w:ind w:hanging="352" w:left="476" w:right="-26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[82]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ytug,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‘Feature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-1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support</w:t>
      </w:r>
      <w:r>
        <w:rPr>
          <w:rFonts w:ascii="Times New Roman" w:cs="Times New Roman" w:eastAsia="Times New Roman" w:hAnsi="Times New Roman"/>
          <w:spacing w:val="-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ector</w:t>
      </w:r>
      <w:r>
        <w:rPr>
          <w:rFonts w:ascii="Times New Roman" w:cs="Times New Roman" w:eastAsia="Times New Roman" w:hAnsi="Times New Roman"/>
          <w:spacing w:val="-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machines</w:t>
      </w:r>
      <w:r>
        <w:rPr>
          <w:rFonts w:ascii="Times New Roman" w:cs="Times New Roman" w:eastAsia="Times New Roman" w:hAnsi="Times New Roman"/>
          <w:spacing w:val="-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using</w:t>
      </w:r>
      <w:r>
        <w:rPr>
          <w:rFonts w:ascii="Times New Roman" w:cs="Times New Roman" w:eastAsia="Times New Roman" w:hAnsi="Times New Roman"/>
          <w:spacing w:val="-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generalized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benders</w:t>
      </w:r>
      <w:r>
        <w:rPr>
          <w:rFonts w:ascii="Times New Roman" w:cs="Times New Roman" w:eastAsia="Times New Roman" w:hAnsi="Times New Roman"/>
          <w:spacing w:val="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decomposition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1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Eu</w:t>
      </w:r>
      <w:r>
        <w:rPr>
          <w:rFonts w:ascii="Times New Roman" w:cs="Times New Roman" w:eastAsia="Times New Roman" w:hAnsi="Times New Roman"/>
          <w:i/>
          <w:spacing w:val="-1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Ope</w:t>
      </w:r>
      <w:r>
        <w:rPr>
          <w:rFonts w:ascii="Times New Roman" w:cs="Times New Roman" w:eastAsia="Times New Roman" w:hAnsi="Times New Roman"/>
          <w:i/>
          <w:spacing w:val="-17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244,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1,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210–218,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2015.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before="42" w:line="249" w:lineRule="auto"/>
        <w:ind w:hanging="352" w:left="352" w:right="88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[83]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Xue,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Zhang,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Br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wne,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X.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ao,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4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-3"/>
          <w:w w:val="101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olutionary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computation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approaches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</w:t>
      </w:r>
      <w:r>
        <w:rPr>
          <w:rFonts w:ascii="Times New Roman" w:cs="Times New Roman" w:eastAsia="Times New Roman" w:hAnsi="Times New Roman"/>
          <w:spacing w:val="-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feature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selection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IEEE</w:t>
      </w:r>
      <w:r>
        <w:rPr>
          <w:rFonts w:ascii="Times New Roman" w:cs="Times New Roman" w:eastAsia="Times New Roman" w:hAnsi="Times New Roman"/>
          <w:i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8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ans.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Evol.</w:t>
      </w:r>
      <w:r>
        <w:rPr>
          <w:rFonts w:ascii="Times New Roman" w:cs="Times New Roman" w:eastAsia="Times New Roman" w:hAnsi="Times New Roman"/>
          <w:i/>
          <w:spacing w:val="-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Comput.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20,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4,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606–626,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Aug.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2016.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[84]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N.</w:t>
      </w:r>
      <w:r>
        <w:rPr>
          <w:rFonts w:ascii="Times New Roman" w:cs="Times New Roman" w:eastAsia="Times New Roman" w:hAnsi="Times New Roman"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Meinshausen,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‘Quantile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gression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forests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4"/>
          <w:w w:val="100"/>
          <w:sz w:val="15"/>
          <w:szCs w:val="15"/>
        </w:rPr>
        <w:t>J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.</w:t>
      </w:r>
      <w:r>
        <w:rPr>
          <w:rFonts w:ascii="Times New Roman" w:cs="Times New Roman" w:eastAsia="Times New Roman" w:hAnsi="Times New Roman"/>
          <w:i/>
          <w:spacing w:val="3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Ma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c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i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Learn.</w:t>
      </w:r>
      <w:r>
        <w:rPr>
          <w:rFonts w:ascii="Times New Roman" w:cs="Times New Roman" w:eastAsia="Times New Roman" w:hAnsi="Times New Roman"/>
          <w:i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1"/>
          <w:sz w:val="15"/>
          <w:szCs w:val="15"/>
        </w:rPr>
        <w:t>Res.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7,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983–999,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Jun.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2006.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[85]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Sharafi,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Ebtehaj,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Bonakdari,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Zaji,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‘Design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support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ector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machine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with</w:t>
      </w:r>
      <w:r>
        <w:rPr>
          <w:rFonts w:ascii="Times New Roman" w:cs="Times New Roman" w:eastAsia="Times New Roman" w:hAnsi="Times New Roman"/>
          <w:spacing w:val="3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ferent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ernel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functions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to</w:t>
      </w:r>
      <w:r>
        <w:rPr>
          <w:rFonts w:ascii="Times New Roman" w:cs="Times New Roman" w:eastAsia="Times New Roman" w:hAnsi="Times New Roman"/>
          <w:spacing w:val="3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scour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depth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around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bridge</w:t>
      </w:r>
      <w:r>
        <w:rPr>
          <w:rFonts w:ascii="Times New Roman" w:cs="Times New Roman" w:eastAsia="Times New Roman" w:hAnsi="Times New Roman"/>
          <w:spacing w:val="2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piers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Natu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al</w:t>
      </w:r>
      <w:r>
        <w:rPr>
          <w:rFonts w:ascii="Times New Roman" w:cs="Times New Roman" w:eastAsia="Times New Roman" w:hAnsi="Times New Roman"/>
          <w:i/>
          <w:spacing w:val="3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Haza</w:t>
      </w:r>
      <w:r>
        <w:rPr>
          <w:rFonts w:ascii="Times New Roman" w:cs="Times New Roman" w:eastAsia="Times New Roman" w:hAnsi="Times New Roman"/>
          <w:i/>
          <w:spacing w:val="-6"/>
          <w:w w:val="100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ds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3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8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84,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3,</w:t>
      </w:r>
      <w:r>
        <w:rPr>
          <w:rFonts w:ascii="Times New Roman" w:cs="Times New Roman" w:eastAsia="Times New Roman" w:hAnsi="Times New Roman"/>
          <w:spacing w:val="2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2145–2162,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Dec.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2016.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rFonts w:ascii="Times New Roman" w:cs="Times New Roman" w:eastAsia="Times New Roman" w:hAnsi="Times New Roman"/>
          <w:sz w:val="15"/>
          <w:szCs w:val="15"/>
        </w:rPr>
        <w:jc w:val="both"/>
        <w:spacing w:line="249" w:lineRule="auto"/>
        <w:ind w:hanging="352" w:left="352" w:right="88"/>
      </w:pP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[86]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Ebtehaj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H.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Bonakdari,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-12"/>
          <w:w w:val="100"/>
          <w:sz w:val="15"/>
          <w:szCs w:val="15"/>
        </w:rPr>
        <w:t>‘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support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ector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r</w:t>
      </w:r>
      <w:r>
        <w:rPr>
          <w:rFonts w:ascii="Times New Roman" w:cs="Times New Roman" w:eastAsia="Times New Roman" w:hAnsi="Times New Roman"/>
          <w:spacing w:val="-2"/>
          <w:w w:val="101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gression-firefly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algorithm-based</w:t>
      </w:r>
      <w:r>
        <w:rPr>
          <w:rFonts w:ascii="Times New Roman" w:cs="Times New Roman" w:eastAsia="Times New Roman" w:hAnsi="Times New Roman"/>
          <w:spacing w:val="9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model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for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limiting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elocity</w:t>
      </w:r>
      <w:r>
        <w:rPr>
          <w:rFonts w:ascii="Times New Roman" w:cs="Times New Roman" w:eastAsia="Times New Roman" w:hAnsi="Times New Roman"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prediction</w:t>
      </w:r>
      <w:r>
        <w:rPr>
          <w:rFonts w:ascii="Times New Roman" w:cs="Times New Roman" w:eastAsia="Times New Roman" w:hAnsi="Times New Roman"/>
          <w:spacing w:val="5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wer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pipes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-11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’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W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ater</w:t>
      </w:r>
      <w:r>
        <w:rPr>
          <w:rFonts w:ascii="Times New Roman" w:cs="Times New Roman" w:eastAsia="Times New Roman" w:hAnsi="Times New Roman"/>
          <w:i/>
          <w:spacing w:val="4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Sci.</w:t>
      </w:r>
      <w:r>
        <w:rPr>
          <w:rFonts w:ascii="Times New Roman" w:cs="Times New Roman" w:eastAsia="Times New Roman" w:hAnsi="Times New Roman"/>
          <w:i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i/>
          <w:spacing w:val="-14"/>
          <w:w w:val="100"/>
          <w:sz w:val="15"/>
          <w:szCs w:val="15"/>
        </w:rPr>
        <w:t>T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e</w:t>
      </w:r>
      <w:r>
        <w:rPr>
          <w:rFonts w:ascii="Times New Roman" w:cs="Times New Roman" w:eastAsia="Times New Roman" w:hAnsi="Times New Roman"/>
          <w:i/>
          <w:spacing w:val="-2"/>
          <w:w w:val="100"/>
          <w:sz w:val="15"/>
          <w:szCs w:val="15"/>
        </w:rPr>
        <w:t>c</w:t>
      </w:r>
      <w:r>
        <w:rPr>
          <w:rFonts w:ascii="Times New Roman" w:cs="Times New Roman" w:eastAsia="Times New Roman" w:hAnsi="Times New Roman"/>
          <w:i/>
          <w:spacing w:val="0"/>
          <w:w w:val="100"/>
          <w:sz w:val="15"/>
          <w:szCs w:val="15"/>
        </w:rPr>
        <w:t>hnol.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,</w:t>
      </w:r>
      <w:r>
        <w:rPr>
          <w:rFonts w:ascii="Times New Roman" w:cs="Times New Roman" w:eastAsia="Times New Roman" w:hAnsi="Times New Roman"/>
          <w:spacing w:val="6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5"/>
          <w:szCs w:val="15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ol.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73,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no.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9,</w:t>
      </w:r>
      <w:r>
        <w:rPr>
          <w:rFonts w:ascii="Times New Roman" w:cs="Times New Roman" w:eastAsia="Times New Roman" w:hAnsi="Times New Roman"/>
          <w:spacing w:val="1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pp.</w:t>
      </w:r>
      <w:r>
        <w:rPr>
          <w:rFonts w:ascii="Times New Roman" w:cs="Times New Roman" w:eastAsia="Times New Roman" w:hAnsi="Times New Roman"/>
          <w:spacing w:val="2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2244–2250,</w:t>
      </w:r>
      <w:r>
        <w:rPr>
          <w:rFonts w:ascii="Times New Roman" w:cs="Times New Roman" w:eastAsia="Times New Roman" w:hAnsi="Times New Roman"/>
          <w:spacing w:val="7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  <w:t>May</w:t>
      </w:r>
      <w:r>
        <w:rPr>
          <w:rFonts w:ascii="Times New Roman" w:cs="Times New Roman" w:eastAsia="Times New Roman" w:hAnsi="Times New Roman"/>
          <w:spacing w:val="3"/>
          <w:w w:val="100"/>
          <w:sz w:val="15"/>
          <w:szCs w:val="15"/>
        </w:rPr>
        <w:t> </w:t>
      </w:r>
      <w:r>
        <w:rPr>
          <w:rFonts w:ascii="Times New Roman" w:cs="Times New Roman" w:eastAsia="Times New Roman" w:hAnsi="Times New Roman"/>
          <w:spacing w:val="0"/>
          <w:w w:val="101"/>
          <w:sz w:val="15"/>
          <w:szCs w:val="15"/>
        </w:rPr>
        <w:t>2016.</w:t>
      </w:r>
      <w:r>
        <w:rPr>
          <w:rFonts w:ascii="Times New Roman" w:cs="Times New Roman" w:eastAsia="Times New Roman" w:hAnsi="Times New Roman"/>
          <w:spacing w:val="0"/>
          <w:w w:val="100"/>
          <w:sz w:val="15"/>
          <w:szCs w:val="15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="280" w:lineRule="exact"/>
      </w:pPr>
      <w:r>
        <w:rPr>
          <w:sz w:val="28"/>
          <w:szCs w:val="28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9" w:lineRule="auto"/>
        <w:ind w:left="1642" w:right="87"/>
      </w:pP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ALI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M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1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-6"/>
          <w:w w:val="91"/>
          <w:sz w:val="16"/>
          <w:szCs w:val="16"/>
        </w:rPr>
        <w:t>L</w:t>
      </w:r>
      <w:r>
        <w:rPr>
          <w:rFonts w:ascii="Times New Roman" w:cs="Times New Roman" w:eastAsia="Times New Roman" w:hAnsi="Times New Roman"/>
          <w:spacing w:val="0"/>
          <w:w w:val="91"/>
          <w:sz w:val="16"/>
          <w:szCs w:val="16"/>
        </w:rPr>
        <w:t>-S</w:t>
      </w:r>
      <w:r>
        <w:rPr>
          <w:rFonts w:ascii="Times New Roman" w:cs="Times New Roman" w:eastAsia="Times New Roman" w:hAnsi="Times New Roman"/>
          <w:spacing w:val="3"/>
          <w:w w:val="91"/>
          <w:sz w:val="16"/>
          <w:szCs w:val="16"/>
        </w:rPr>
        <w:t>U</w:t>
      </w:r>
      <w:r>
        <w:rPr>
          <w:rFonts w:ascii="Times New Roman" w:cs="Times New Roman" w:eastAsia="Times New Roman" w:hAnsi="Times New Roman"/>
          <w:spacing w:val="-15"/>
          <w:w w:val="91"/>
          <w:sz w:val="16"/>
          <w:szCs w:val="16"/>
        </w:rPr>
        <w:t>L</w:t>
      </w:r>
      <w:r>
        <w:rPr>
          <w:rFonts w:ascii="Times New Roman" w:cs="Times New Roman" w:eastAsia="Times New Roman" w:hAnsi="Times New Roman"/>
          <w:spacing w:val="3"/>
          <w:w w:val="91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-12"/>
          <w:w w:val="91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0"/>
          <w:w w:val="91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3"/>
          <w:w w:val="91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91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36"/>
          <w:w w:val="91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born</w:t>
      </w:r>
      <w:r>
        <w:rPr>
          <w:rFonts w:ascii="Times New Roman" w:cs="Times New Roman" w:eastAsia="Times New Roman" w:hAnsi="Times New Roman"/>
          <w:spacing w:val="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Bagh-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dad,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Iraq,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April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1970.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rece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B.Sc.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gree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(Hons.)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from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Department,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Coll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ing,</w:t>
      </w:r>
      <w:r>
        <w:rPr>
          <w:rFonts w:ascii="Times New Roman" w:cs="Times New Roman" w:eastAsia="Times New Roman" w:hAnsi="Times New Roman"/>
          <w:spacing w:val="3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ersity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3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Baghdad,</w:t>
      </w:r>
      <w:r>
        <w:rPr>
          <w:rFonts w:ascii="Times New Roman" w:cs="Times New Roman" w:eastAsia="Times New Roman" w:hAnsi="Times New Roman"/>
          <w:spacing w:val="2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Baghdad,</w:t>
      </w:r>
      <w:r>
        <w:rPr>
          <w:rFonts w:ascii="Times New Roman" w:cs="Times New Roman" w:eastAsia="Times New Roman" w:hAnsi="Times New Roman"/>
          <w:spacing w:val="2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3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1992,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M.Sc.</w:t>
      </w:r>
      <w:r>
        <w:rPr>
          <w:rFonts w:ascii="Times New Roman" w:cs="Times New Roman" w:eastAsia="Times New Roman" w:hAnsi="Times New Roman"/>
          <w:spacing w:val="-13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2"/>
          <w:w w:val="99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gree</w:t>
      </w:r>
      <w:r>
        <w:rPr>
          <w:rFonts w:ascii="Times New Roman" w:cs="Times New Roman" w:eastAsia="Times New Roman" w:hAnsi="Times New Roman"/>
          <w:spacing w:val="-13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-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3"/>
          <w:w w:val="99"/>
          <w:sz w:val="16"/>
          <w:szCs w:val="16"/>
        </w:rPr>
        <w:t>b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uilding</w:t>
      </w:r>
      <w:r>
        <w:rPr>
          <w:rFonts w:ascii="Times New Roman" w:cs="Times New Roman" w:eastAsia="Times New Roman" w:hAnsi="Times New Roman"/>
          <w:spacing w:val="-13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construction</w:t>
      </w:r>
      <w:r>
        <w:rPr>
          <w:rFonts w:ascii="Times New Roman" w:cs="Times New Roman" w:eastAsia="Times New Roman" w:hAnsi="Times New Roman"/>
          <w:spacing w:val="-13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neering/sanitary</w:t>
      </w:r>
      <w:r>
        <w:rPr>
          <w:rFonts w:ascii="Times New Roman" w:cs="Times New Roman" w:eastAsia="Times New Roman" w:hAnsi="Times New Roman"/>
          <w:spacing w:val="3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vironmental</w:t>
      </w:r>
      <w:r>
        <w:rPr>
          <w:rFonts w:ascii="Times New Roman" w:cs="Times New Roman" w:eastAsia="Times New Roman" w:hAnsi="Times New Roman"/>
          <w:spacing w:val="3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from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Building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Construction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Department,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ersity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echnolog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Baghdad,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1995,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focus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engineering,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9" w:lineRule="auto"/>
        <w:ind w:right="87"/>
      </w:pPr>
      <w:r>
        <w:pict>
          <v:shape style="position:absolute;margin-left:293.542pt;margin-top:-94.9182pt;width:84.4731pt;height:99.902pt;mso-position-horizontal-relative:page;mso-position-vertical-relative:paragraph;z-index:-1977" type="#_x0000_t75">
            <v:imagedata o:title="" r:id="rId33"/>
          </v:shape>
        </w:pic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Ph.D.</w:t>
      </w:r>
      <w:r>
        <w:rPr>
          <w:rFonts w:ascii="Times New Roman" w:cs="Times New Roman" w:eastAsia="Times New Roman" w:hAnsi="Times New Roman"/>
          <w:spacing w:val="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gree</w:t>
      </w:r>
      <w:r>
        <w:rPr>
          <w:rFonts w:ascii="Times New Roman" w:cs="Times New Roman" w:eastAsia="Times New Roman" w:hAnsi="Times New Roman"/>
          <w:spacing w:val="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engineering/sanitary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vironmental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from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Department,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Coll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ge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Engineering,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Putra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Malaysia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(UPM),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Malaysia,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June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2018.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Since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1993,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been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orking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lecturer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di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ferent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ersities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institutes.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currently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Lecturer</w:t>
      </w:r>
      <w:r>
        <w:rPr>
          <w:rFonts w:ascii="Times New Roman" w:cs="Times New Roman" w:eastAsia="Times New Roman" w:hAnsi="Times New Roman"/>
          <w:spacing w:val="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Department</w:t>
      </w:r>
      <w:r>
        <w:rPr>
          <w:rFonts w:ascii="Times New Roman" w:cs="Times New Roman" w:eastAsia="Times New Roman" w:hAnsi="Times New Roman"/>
          <w:spacing w:val="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ater</w:t>
      </w:r>
      <w:r>
        <w:rPr>
          <w:rFonts w:ascii="Times New Roman" w:cs="Times New Roman" w:eastAsia="Times New Roman" w:hAnsi="Times New Roman"/>
          <w:spacing w:val="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Resources</w:t>
      </w:r>
      <w:r>
        <w:rPr>
          <w:rFonts w:ascii="Times New Roman" w:cs="Times New Roman" w:eastAsia="Times New Roman" w:hAnsi="Times New Roman"/>
          <w:spacing w:val="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Engineering,</w:t>
      </w:r>
      <w:r>
        <w:rPr>
          <w:rFonts w:ascii="Times New Roman" w:cs="Times New Roman" w:eastAsia="Times New Roman" w:hAnsi="Times New Roman"/>
          <w:spacing w:val="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Coll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ersity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Baghdad.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addition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to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his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academic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ork,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or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on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projects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inside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outside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Iraq,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Superviso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Designe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x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ecuto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Consultant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dif-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ferent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international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companies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which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are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includes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b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ut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not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limited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to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British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Petroleum,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Mo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anti,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Reliance,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Hunt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Oil,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Oil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Gas,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Consolidated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Contractors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International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Compa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8" w:line="240" w:lineRule="exact"/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9" w:lineRule="auto"/>
        <w:ind w:left="1642" w:right="87"/>
      </w:pP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S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2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-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M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KH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rece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Ph.D.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gree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from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TU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Freibe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Germa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2015.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ith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respect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to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his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academic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xperience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pro-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file,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started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his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academic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job,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2006,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Assistant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Lecturer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ersity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echnol-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og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1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Baghdad,</w:t>
      </w:r>
      <w:r>
        <w:rPr>
          <w:rFonts w:ascii="Times New Roman" w:cs="Times New Roman" w:eastAsia="Times New Roman" w:hAnsi="Times New Roman"/>
          <w:spacing w:val="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where</w:t>
      </w:r>
      <w:r>
        <w:rPr>
          <w:rFonts w:ascii="Times New Roman" w:cs="Times New Roman" w:eastAsia="Times New Roman" w:hAnsi="Times New Roman"/>
          <w:spacing w:val="1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1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</w:t>
      </w:r>
      <w:r>
        <w:rPr>
          <w:rFonts w:ascii="Times New Roman" w:cs="Times New Roman" w:eastAsia="Times New Roman" w:hAnsi="Times New Roman"/>
          <w:spacing w:val="2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currently</w:t>
      </w:r>
      <w:r>
        <w:rPr>
          <w:rFonts w:ascii="Times New Roman" w:cs="Times New Roman" w:eastAsia="Times New Roman" w:hAnsi="Times New Roman"/>
          <w:spacing w:val="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orking</w:t>
      </w:r>
      <w:r>
        <w:rPr>
          <w:rFonts w:ascii="Times New Roman" w:cs="Times New Roman" w:eastAsia="Times New Roman" w:hAnsi="Times New Roman"/>
          <w:spacing w:val="1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Associate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Professor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ater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resources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neering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Department.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taught</w:t>
      </w:r>
      <w:r>
        <w:rPr>
          <w:rFonts w:ascii="Times New Roman" w:cs="Times New Roman" w:eastAsia="Times New Roman" w:hAnsi="Times New Roman"/>
          <w:spacing w:val="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eral</w:t>
      </w:r>
      <w:r>
        <w:rPr>
          <w:rFonts w:ascii="Times New Roman" w:cs="Times New Roman" w:eastAsia="Times New Roman" w:hAnsi="Times New Roman"/>
          <w:spacing w:val="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subjects</w:t>
      </w:r>
      <w:r>
        <w:rPr>
          <w:rFonts w:ascii="Times New Roman" w:cs="Times New Roman" w:eastAsia="Times New Roman" w:hAnsi="Times New Roman"/>
          <w:spacing w:val="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related</w:t>
      </w:r>
      <w:r>
        <w:rPr>
          <w:rFonts w:ascii="Times New Roman" w:cs="Times New Roman" w:eastAsia="Times New Roman" w:hAnsi="Times New Roman"/>
          <w:spacing w:val="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to</w:t>
      </w:r>
      <w:r>
        <w:rPr>
          <w:rFonts w:ascii="Times New Roman" w:cs="Times New Roman" w:eastAsia="Times New Roman" w:hAnsi="Times New Roman"/>
          <w:spacing w:val="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resources</w:t>
      </w:r>
      <w:r>
        <w:rPr>
          <w:rFonts w:ascii="Times New Roman" w:cs="Times New Roman" w:eastAsia="Times New Roman" w:hAnsi="Times New Roman"/>
          <w:spacing w:val="2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2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ydrological</w:t>
      </w:r>
      <w:r>
        <w:rPr>
          <w:rFonts w:ascii="Times New Roman" w:cs="Times New Roman" w:eastAsia="Times New Roman" w:hAnsi="Times New Roman"/>
          <w:spacing w:val="1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engineering,</w:t>
      </w:r>
      <w:r>
        <w:rPr>
          <w:rFonts w:ascii="Times New Roman" w:cs="Times New Roman" w:eastAsia="Times New Roman" w:hAnsi="Times New Roman"/>
          <w:spacing w:val="1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such</w:t>
      </w:r>
      <w:r>
        <w:rPr>
          <w:rFonts w:ascii="Times New Roman" w:cs="Times New Roman" w:eastAsia="Times New Roman" w:hAnsi="Times New Roman"/>
          <w:spacing w:val="2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9" w:lineRule="auto"/>
        <w:ind w:right="87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pict>
          <v:shape style="position:absolute;margin-left:297.079pt;margin-top:-93.5691pt;width:72.0014pt;height:90.0028pt;mso-position-horizontal-relative:page;mso-position-vertical-relative:paragraph;z-index:-1976" type="#_x0000_t75">
            <v:imagedata o:title="" r:id="rId34"/>
          </v:shape>
        </w:pic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ater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management,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fluid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mechanics,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ydrolog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dams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statistics.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addition,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ol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some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consultan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projects,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such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designing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ast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ater</w:t>
      </w:r>
      <w:r>
        <w:rPr>
          <w:rFonts w:ascii="Times New Roman" w:cs="Times New Roman" w:eastAsia="Times New Roman" w:hAnsi="Times New Roman"/>
          <w:spacing w:val="-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treatment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plant,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vironmental</w:t>
      </w:r>
      <w:r>
        <w:rPr>
          <w:rFonts w:ascii="Times New Roman" w:cs="Times New Roman" w:eastAsia="Times New Roman" w:hAnsi="Times New Roman"/>
          <w:spacing w:val="-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impact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assessment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eral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projects.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supervised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under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post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graduate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students.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His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interests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include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using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artificial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intelligence</w:t>
      </w:r>
      <w:r>
        <w:rPr>
          <w:rFonts w:ascii="Times New Roman" w:cs="Times New Roman" w:eastAsia="Times New Roman" w:hAnsi="Times New Roman"/>
          <w:spacing w:val="-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meth-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ods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ater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resources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management.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interested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machine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learning,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statistical,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stochastic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modeling,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been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manipulated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ariety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statistical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soft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are,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since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2011.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published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eral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articles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peer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wed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international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journals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this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field.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2017,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honorably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selected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Fulbright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isiting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Scholar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Program.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sz w:val="14"/>
          <w:szCs w:val="14"/>
        </w:rPr>
        <w:jc w:val="left"/>
        <w:spacing w:before="1" w:line="140" w:lineRule="exact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  <w:sectPr>
          <w:pgMar w:bottom="280" w:footer="543" w:header="331" w:left="600" w:right="640" w:top="520"/>
          <w:pgSz w:h="15660" w:w="11520"/>
        </w:sectPr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before="39" w:line="249" w:lineRule="auto"/>
        <w:ind w:left="1765" w:right="-28"/>
      </w:pPr>
      <w:r>
        <w:pict>
          <v:shape style="position:absolute;margin-left:29.2387pt;margin-top:-12.3699pt;width:85.8647pt;height:123.089pt;mso-position-horizontal-relative:page;mso-position-vertical-relative:paragraph;z-index:-1975" type="#_x0000_t75">
            <v:imagedata o:title="" r:id="rId35"/>
          </v:shape>
        </w:pic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ALI</w:t>
      </w:r>
      <w:r>
        <w:rPr>
          <w:rFonts w:ascii="Times New Roman" w:cs="Times New Roman" w:eastAsia="Times New Roman" w:hAnsi="Times New Roman"/>
          <w:spacing w:val="3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ROO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rece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B.Sc.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gree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chemistr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M.Sc.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gree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biochemistr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Ph.D.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gree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clinical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chemistry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from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Thi-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Qar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Thi-Qa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Iraq,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2010,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2013,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9" w:lineRule="auto"/>
        <w:ind w:left="1765" w:right="-28"/>
      </w:pP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2019,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respect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been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Co-Dean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Coll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Health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Medical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echnolog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since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September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2019,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Co-Manager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Scientific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Center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(SRC),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Al-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yen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Uni-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since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March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2021.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also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member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Ministerial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Committee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Strat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gic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Planning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9" w:lineRule="auto"/>
        <w:ind w:left="123" w:right="-27"/>
      </w:pP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-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Ministry</w:t>
      </w:r>
      <w:r>
        <w:rPr>
          <w:rFonts w:ascii="Times New Roman" w:cs="Times New Roman" w:eastAsia="Times New Roman" w:hAnsi="Times New Roman"/>
          <w:spacing w:val="-11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-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Higher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Education</w:t>
      </w:r>
      <w:r>
        <w:rPr>
          <w:rFonts w:ascii="Times New Roman" w:cs="Times New Roman" w:eastAsia="Times New Roman" w:hAnsi="Times New Roman"/>
          <w:spacing w:val="-11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Scientific</w:t>
      </w:r>
      <w:r>
        <w:rPr>
          <w:rFonts w:ascii="Times New Roman" w:cs="Times New Roman" w:eastAsia="Times New Roman" w:hAnsi="Times New Roman"/>
          <w:spacing w:val="-11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Research</w:t>
      </w:r>
      <w:r>
        <w:rPr>
          <w:rFonts w:ascii="Times New Roman" w:cs="Times New Roman" w:eastAsia="Times New Roman" w:hAnsi="Times New Roman"/>
          <w:spacing w:val="-11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Scientific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eam,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Iraq,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until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2031.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published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number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articles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eb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Science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(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OS)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Scopus,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amounted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to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30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articles.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His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interests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include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elopment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chemistr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clinical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chemistr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bone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disease,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anti-oxidants.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wer</w:t>
      </w:r>
      <w:r>
        <w:rPr>
          <w:rFonts w:ascii="Times New Roman" w:cs="Times New Roman" w:eastAsia="Times New Roman" w:hAnsi="Times New Roman"/>
          <w:spacing w:val="-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editorial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board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member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journals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eb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Science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(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OS)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Scopus.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before="39" w:line="249" w:lineRule="auto"/>
        <w:ind w:left="1642" w:right="87"/>
      </w:pPr>
      <w:r>
        <w:br w:type="column"/>
      </w:r>
      <w:r>
        <w:rPr>
          <w:rFonts w:ascii="Times New Roman" w:cs="Times New Roman" w:eastAsia="Times New Roman" w:hAnsi="Times New Roman"/>
          <w:spacing w:val="0"/>
          <w:w w:val="92"/>
          <w:sz w:val="16"/>
          <w:szCs w:val="16"/>
        </w:rPr>
        <w:t>KHALED</w:t>
      </w:r>
      <w:r>
        <w:rPr>
          <w:rFonts w:ascii="Times New Roman" w:cs="Times New Roman" w:eastAsia="Times New Roman" w:hAnsi="Times New Roman"/>
          <w:spacing w:val="34"/>
          <w:w w:val="92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MOHA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M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1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K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</w:t>
      </w:r>
      <w:r>
        <w:rPr>
          <w:rFonts w:ascii="Times New Roman" w:cs="Times New Roman" w:eastAsia="Times New Roman" w:hAnsi="Times New Roman"/>
          <w:spacing w:val="-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1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been</w:t>
      </w:r>
      <w:r>
        <w:rPr>
          <w:rFonts w:ascii="Times New Roman" w:cs="Times New Roman" w:eastAsia="Times New Roman" w:hAnsi="Times New Roman"/>
          <w:spacing w:val="1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Assistant</w:t>
      </w:r>
      <w:r>
        <w:rPr>
          <w:rFonts w:ascii="Times New Roman" w:cs="Times New Roman" w:eastAsia="Times New Roman" w:hAnsi="Times New Roman"/>
          <w:spacing w:val="3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Professor</w:t>
      </w:r>
      <w:r>
        <w:rPr>
          <w:rFonts w:ascii="Times New Roman" w:cs="Times New Roman" w:eastAsia="Times New Roman" w:hAnsi="Times New Roman"/>
          <w:spacing w:val="3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Department,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Coll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ge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Engineering,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King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Khalid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since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2018.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Before,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or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Assistant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Professor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years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ersities</w:t>
      </w:r>
      <w:r>
        <w:rPr>
          <w:rFonts w:ascii="Times New Roman" w:cs="Times New Roman" w:eastAsia="Times New Roman" w:hAnsi="Times New Roman"/>
          <w:spacing w:val="3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(France,</w:t>
      </w:r>
      <w:r>
        <w:rPr>
          <w:rFonts w:ascii="Times New Roman" w:cs="Times New Roman" w:eastAsia="Times New Roman" w:hAnsi="Times New Roman"/>
          <w:spacing w:val="3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unisia,</w:t>
      </w:r>
      <w:r>
        <w:rPr>
          <w:rFonts w:ascii="Times New Roman" w:cs="Times New Roman" w:eastAsia="Times New Roman" w:hAnsi="Times New Roman"/>
          <w:spacing w:val="3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Saudi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Arabia).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participated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national</w:t>
      </w:r>
      <w:r>
        <w:rPr>
          <w:rFonts w:ascii="Times New Roman" w:cs="Times New Roman" w:eastAsia="Times New Roman" w:hAnsi="Times New Roman"/>
          <w:spacing w:val="-13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national</w:t>
      </w:r>
      <w:r>
        <w:rPr>
          <w:rFonts w:ascii="Times New Roman" w:cs="Times New Roman" w:eastAsia="Times New Roman" w:hAnsi="Times New Roman"/>
          <w:spacing w:val="-13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conferences</w:t>
      </w:r>
      <w:r>
        <w:rPr>
          <w:rFonts w:ascii="Times New Roman" w:cs="Times New Roman" w:eastAsia="Times New Roman" w:hAnsi="Times New Roman"/>
          <w:spacing w:val="-13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symposiums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lin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to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technologies,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such</w:t>
      </w:r>
      <w:r>
        <w:rPr>
          <w:rFonts w:ascii="Times New Roman" w:cs="Times New Roman" w:eastAsia="Times New Roman" w:hAnsi="Times New Roman"/>
          <w:spacing w:val="3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3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GIS,</w:t>
      </w:r>
      <w:r>
        <w:rPr>
          <w:rFonts w:ascii="Times New Roman" w:cs="Times New Roman" w:eastAsia="Times New Roman" w:hAnsi="Times New Roman"/>
          <w:spacing w:val="3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remote</w:t>
      </w:r>
      <w:r>
        <w:rPr>
          <w:rFonts w:ascii="Times New Roman" w:cs="Times New Roman" w:eastAsia="Times New Roman" w:hAnsi="Times New Roman"/>
          <w:spacing w:val="3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sensing,</w:t>
      </w:r>
      <w:r>
        <w:rPr>
          <w:rFonts w:ascii="Times New Roman" w:cs="Times New Roman" w:eastAsia="Times New Roman" w:hAnsi="Times New Roman"/>
          <w:spacing w:val="3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3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geosciences.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9" w:lineRule="auto"/>
        <w:ind w:right="87"/>
        <w:sectPr>
          <w:type w:val="continuous"/>
          <w:pgSz w:h="15660" w:w="11520"/>
          <w:pgMar w:bottom="280" w:left="600" w:right="640" w:top="1160"/>
          <w:cols w:equalWidth="off" w:num="2">
            <w:col w:space="393" w:w="4948"/>
            <w:col w:w="4939"/>
          </w:cols>
        </w:sectPr>
      </w:pPr>
      <w:r>
        <w:pict>
          <v:shape style="position:absolute;margin-left:297.079pt;margin-top:-93.568pt;width:72.0014pt;height:90.0018pt;mso-position-horizontal-relative:page;mso-position-vertical-relative:paragraph;z-index:-1973" type="#_x0000_t75">
            <v:imagedata o:title="" r:id="rId36"/>
          </v:shape>
        </w:pic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also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or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k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on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articles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papers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ISI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journals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high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impact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acto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.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Until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more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than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60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articles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online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published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international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publishers,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such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Els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aylor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&amp;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Francis,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MDPI,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il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Springe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sz w:val="24"/>
          <w:szCs w:val="24"/>
        </w:rPr>
        <w:jc w:val="left"/>
        <w:spacing w:before="8" w:line="240" w:lineRule="exact"/>
        <w:sectPr>
          <w:type w:val="continuous"/>
          <w:pgSz w:h="15660" w:w="11520"/>
          <w:pgMar w:bottom="280" w:left="600" w:right="640" w:top="1160"/>
        </w:sectPr>
      </w:pPr>
      <w:r>
        <w:rPr>
          <w:sz w:val="24"/>
          <w:szCs w:val="24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before="39" w:line="249" w:lineRule="auto"/>
        <w:ind w:left="1765" w:right="-28"/>
      </w:pPr>
      <w:r>
        <w:pict>
          <v:shape style="position:absolute;margin-left:36.17pt;margin-top:4.02295pt;width:72.0014pt;height:90.0018pt;mso-position-horizontal-relative:page;mso-position-vertical-relative:paragraph;z-index:-1974" type="#_x0000_t75">
            <v:imagedata o:title="" r:id="rId37"/>
          </v:shape>
        </w:pic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AI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T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Z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Z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AH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AROOQ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U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currently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99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orking</w:t>
      </w:r>
      <w:r>
        <w:rPr>
          <w:rFonts w:ascii="Times New Roman" w:cs="Times New Roman" w:eastAsia="Times New Roman" w:hAnsi="Times New Roman"/>
          <w:spacing w:val="-12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Associate</w:t>
      </w:r>
      <w:r>
        <w:rPr>
          <w:rFonts w:ascii="Times New Roman" w:cs="Times New Roman" w:eastAsia="Times New Roman" w:hAnsi="Times New Roman"/>
          <w:spacing w:val="-12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Professor</w:t>
      </w:r>
      <w:r>
        <w:rPr>
          <w:rFonts w:ascii="Times New Roman" w:cs="Times New Roman" w:eastAsia="Times New Roman" w:hAnsi="Times New Roman"/>
          <w:spacing w:val="-12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aculty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Sustainable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Design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Engineering,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ersity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Prince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Island.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His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focuses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fundamental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understanding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elopment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state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precision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agriculture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(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A)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tech-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nologies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-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Eastern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Canada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’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</w:t>
      </w:r>
      <w:r>
        <w:rPr>
          <w:rFonts w:ascii="Times New Roman" w:cs="Times New Roman" w:eastAsia="Times New Roman" w:hAnsi="Times New Roman"/>
          <w:spacing w:val="-1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agriculture</w:t>
      </w:r>
      <w:r>
        <w:rPr>
          <w:rFonts w:ascii="Times New Roman" w:cs="Times New Roman" w:eastAsia="Times New Roman" w:hAnsi="Times New Roman"/>
          <w:spacing w:val="-10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industr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elopment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inn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at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P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systems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utilizes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kn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wledge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design,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opment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management,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instrumentation,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design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9" w:lineRule="auto"/>
        <w:ind w:left="123" w:right="-27"/>
      </w:pP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2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aluation</w:t>
      </w:r>
      <w:r>
        <w:rPr>
          <w:rFonts w:ascii="Times New Roman" w:cs="Times New Roman" w:eastAsia="Times New Roman" w:hAnsi="Times New Roman"/>
          <w:spacing w:val="2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sensors</w:t>
      </w:r>
      <w:r>
        <w:rPr>
          <w:rFonts w:ascii="Times New Roman" w:cs="Times New Roman" w:eastAsia="Times New Roman" w:hAnsi="Times New Roman"/>
          <w:spacing w:val="2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2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controllers,</w:t>
      </w:r>
      <w:r>
        <w:rPr>
          <w:rFonts w:ascii="Times New Roman" w:cs="Times New Roman" w:eastAsia="Times New Roman" w:hAnsi="Times New Roman"/>
          <w:spacing w:val="2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2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elopment</w:t>
      </w:r>
      <w:r>
        <w:rPr>
          <w:rFonts w:ascii="Times New Roman" w:cs="Times New Roman" w:eastAsia="Times New Roman" w:hAnsi="Times New Roman"/>
          <w:spacing w:val="2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hard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soft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are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automation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machines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to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sense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ta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gets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real-time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spot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application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agrochemicals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on</w:t>
      </w:r>
      <w:r>
        <w:rPr>
          <w:rFonts w:ascii="Times New Roman" w:cs="Times New Roman" w:eastAsia="Times New Roman" w:hAnsi="Times New Roman"/>
          <w:spacing w:val="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</w:t>
      </w:r>
      <w:r>
        <w:rPr>
          <w:rFonts w:ascii="Times New Roman" w:cs="Times New Roman" w:eastAsia="Times New Roman" w:hAnsi="Times New Roman"/>
          <w:spacing w:val="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as-needed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basis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to</w:t>
      </w:r>
      <w:r>
        <w:rPr>
          <w:rFonts w:ascii="Times New Roman" w:cs="Times New Roman" w:eastAsia="Times New Roman" w:hAnsi="Times New Roman"/>
          <w:spacing w:val="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impr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arm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profitability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while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maintaining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vironmental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sustainabilit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</w:t>
      </w:r>
      <w:r>
        <w:rPr>
          <w:rFonts w:ascii="Times New Roman" w:cs="Times New Roman" w:eastAsia="Times New Roman" w:hAnsi="Times New Roman"/>
          <w:spacing w:val="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act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99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orking</w:t>
      </w:r>
      <w:r>
        <w:rPr>
          <w:rFonts w:ascii="Times New Roman" w:cs="Times New Roman" w:eastAsia="Times New Roman" w:hAnsi="Times New Roman"/>
          <w:spacing w:val="-12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on</w:t>
      </w:r>
      <w:r>
        <w:rPr>
          <w:rFonts w:ascii="Times New Roman" w:cs="Times New Roman" w:eastAsia="Times New Roman" w:hAnsi="Times New Roman"/>
          <w:spacing w:val="-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machine</w:t>
      </w:r>
      <w:r>
        <w:rPr>
          <w:rFonts w:ascii="Times New Roman" w:cs="Times New Roman" w:eastAsia="Times New Roman" w:hAnsi="Times New Roman"/>
          <w:spacing w:val="-12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vision,</w:t>
      </w:r>
      <w:r>
        <w:rPr>
          <w:rFonts w:ascii="Times New Roman" w:cs="Times New Roman" w:eastAsia="Times New Roman" w:hAnsi="Times New Roman"/>
          <w:spacing w:val="-12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application</w:t>
      </w:r>
      <w:r>
        <w:rPr>
          <w:rFonts w:ascii="Times New Roman" w:cs="Times New Roman" w:eastAsia="Times New Roman" w:hAnsi="Times New Roman"/>
          <w:spacing w:val="-12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multispectral</w:t>
      </w:r>
      <w:r>
        <w:rPr>
          <w:rFonts w:ascii="Times New Roman" w:cs="Times New Roman" w:eastAsia="Times New Roman" w:hAnsi="Times New Roman"/>
          <w:spacing w:val="-12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thermal</w:t>
      </w:r>
      <w:r>
        <w:rPr>
          <w:rFonts w:ascii="Times New Roman" w:cs="Times New Roman" w:eastAsia="Times New Roman" w:hAnsi="Times New Roman"/>
          <w:spacing w:val="-12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imagery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using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drone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technolog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delineation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management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zones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site-specific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fertilization,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99"/>
          <w:sz w:val="16"/>
          <w:szCs w:val="16"/>
        </w:rPr>
        <w:t>electromagnetic</w:t>
      </w:r>
      <w:r>
        <w:rPr>
          <w:rFonts w:ascii="Times New Roman" w:cs="Times New Roman" w:eastAsia="Times New Roman" w:hAnsi="Times New Roman"/>
          <w:spacing w:val="-6"/>
          <w:w w:val="99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induction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methods,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remote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sensing,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digital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photograp</w:t>
      </w:r>
      <w:r>
        <w:rPr>
          <w:rFonts w:ascii="Times New Roman" w:cs="Times New Roman" w:eastAsia="Times New Roman" w:hAnsi="Times New Roman"/>
          <w:spacing w:val="-1"/>
          <w:w w:val="100"/>
          <w:sz w:val="16"/>
          <w:szCs w:val="16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technique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mapping,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bio-systems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modeling,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artificial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neural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net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orks,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deep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learning,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analog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digital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sensor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gration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into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agricultural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equipment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real-time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soil,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plant,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yield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mapping.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been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aluating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ariable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rate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technologies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potential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vironmental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risks.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="200" w:lineRule="exact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="200" w:lineRule="exact"/>
      </w:pPr>
      <w:r>
        <w:rPr>
          <w:sz w:val="20"/>
          <w:szCs w:val="20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9" w:lineRule="auto"/>
        <w:ind w:left="1642" w:right="87"/>
      </w:pPr>
      <w:r>
        <w:rPr>
          <w:rFonts w:ascii="Times New Roman" w:cs="Times New Roman" w:eastAsia="Times New Roman" w:hAnsi="Times New Roman"/>
          <w:spacing w:val="3"/>
          <w:w w:val="93"/>
          <w:sz w:val="16"/>
          <w:szCs w:val="16"/>
        </w:rPr>
        <w:t>Z</w:t>
      </w:r>
      <w:r>
        <w:rPr>
          <w:rFonts w:ascii="Times New Roman" w:cs="Times New Roman" w:eastAsia="Times New Roman" w:hAnsi="Times New Roman"/>
          <w:spacing w:val="0"/>
          <w:w w:val="93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3"/>
          <w:w w:val="93"/>
          <w:sz w:val="16"/>
          <w:szCs w:val="16"/>
        </w:rPr>
        <w:t>H</w:t>
      </w:r>
      <w:r>
        <w:rPr>
          <w:rFonts w:ascii="Times New Roman" w:cs="Times New Roman" w:eastAsia="Times New Roman" w:hAnsi="Times New Roman"/>
          <w:spacing w:val="0"/>
          <w:w w:val="93"/>
          <w:sz w:val="16"/>
          <w:szCs w:val="16"/>
        </w:rPr>
        <w:t>ER</w:t>
      </w:r>
      <w:r>
        <w:rPr>
          <w:rFonts w:ascii="Times New Roman" w:cs="Times New Roman" w:eastAsia="Times New Roman" w:hAnsi="Times New Roman"/>
          <w:spacing w:val="17"/>
          <w:w w:val="93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M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U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</w:t>
      </w:r>
      <w:r>
        <w:rPr>
          <w:rFonts w:ascii="Times New Roman" w:cs="Times New Roman" w:eastAsia="Times New Roman" w:hAnsi="Times New Roman"/>
          <w:spacing w:val="-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12"/>
          <w:w w:val="92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-3"/>
          <w:w w:val="92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0"/>
          <w:w w:val="92"/>
          <w:sz w:val="16"/>
          <w:szCs w:val="16"/>
        </w:rPr>
        <w:t>SEEN</w:t>
      </w:r>
      <w:r>
        <w:rPr>
          <w:rFonts w:ascii="Times New Roman" w:cs="Times New Roman" w:eastAsia="Times New Roman" w:hAnsi="Times New Roman"/>
          <w:spacing w:val="18"/>
          <w:w w:val="92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currently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ork-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ing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-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</w:t>
      </w:r>
      <w:r>
        <w:rPr>
          <w:rFonts w:ascii="Times New Roman" w:cs="Times New Roman" w:eastAsia="Times New Roman" w:hAnsi="Times New Roman"/>
          <w:spacing w:val="-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Director</w:t>
      </w:r>
      <w:r>
        <w:rPr>
          <w:rFonts w:ascii="Times New Roman" w:cs="Times New Roman" w:eastAsia="Times New Roman" w:hAnsi="Times New Roman"/>
          <w:spacing w:val="-1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-1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Al-</w:t>
      </w:r>
      <w:r>
        <w:rPr>
          <w:rFonts w:ascii="Times New Roman" w:cs="Times New Roman" w:eastAsia="Times New Roman" w:hAnsi="Times New Roman"/>
          <w:spacing w:val="-15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yen</w:t>
      </w:r>
      <w:r>
        <w:rPr>
          <w:rFonts w:ascii="Times New Roman" w:cs="Times New Roman" w:eastAsia="Times New Roman" w:hAnsi="Times New Roman"/>
          <w:spacing w:val="-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Un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sit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y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,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Iraq.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also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Lecturer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Researcher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field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i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2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scope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his</w:t>
      </w:r>
      <w:r>
        <w:rPr>
          <w:rFonts w:ascii="Times New Roman" w:cs="Times New Roman" w:eastAsia="Times New Roman" w:hAnsi="Times New Roman"/>
          <w:spacing w:val="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is</w:t>
      </w:r>
      <w:r>
        <w:rPr>
          <w:rFonts w:ascii="Times New Roman" w:cs="Times New Roman" w:eastAsia="Times New Roman" w:hAnsi="Times New Roman"/>
          <w:spacing w:val="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quite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abroad,</w:t>
      </w:r>
      <w:r>
        <w:rPr>
          <w:rFonts w:ascii="Times New Roman" w:cs="Times New Roman" w:eastAsia="Times New Roman" w:hAnsi="Times New Roman"/>
          <w:spacing w:val="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ering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w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ater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resources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engineering,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vironmental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enginee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ing,</w:t>
      </w:r>
      <w:r>
        <w:rPr>
          <w:rFonts w:ascii="Times New Roman" w:cs="Times New Roman" w:eastAsia="Times New Roman" w:hAnsi="Times New Roman"/>
          <w:spacing w:val="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kn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wledge-based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system</w:t>
      </w:r>
      <w:r>
        <w:rPr>
          <w:rFonts w:ascii="Times New Roman" w:cs="Times New Roman" w:eastAsia="Times New Roman" w:hAnsi="Times New Roman"/>
          <w:spacing w:val="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elopment,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implementation</w:t>
      </w:r>
      <w:r>
        <w:rPr>
          <w:rFonts w:ascii="Times New Roman" w:cs="Times New Roman" w:eastAsia="Times New Roman" w:hAnsi="Times New Roman"/>
          <w:spacing w:val="3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data</w:t>
      </w:r>
      <w:r>
        <w:rPr>
          <w:rFonts w:ascii="Times New Roman" w:cs="Times New Roman" w:eastAsia="Times New Roman" w:hAnsi="Times New Roman"/>
          <w:spacing w:val="39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analytic</w:t>
      </w:r>
      <w:r>
        <w:rPr>
          <w:rFonts w:ascii="Times New Roman" w:cs="Times New Roman" w:eastAsia="Times New Roman" w:hAnsi="Times New Roman"/>
          <w:spacing w:val="3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4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artifi-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cial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intelligence</w:t>
      </w:r>
      <w:r>
        <w:rPr>
          <w:rFonts w:ascii="Times New Roman" w:cs="Times New Roman" w:eastAsia="Times New Roman" w:hAnsi="Times New Roman"/>
          <w:spacing w:val="2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models.</w:t>
      </w:r>
      <w:r>
        <w:rPr>
          <w:rFonts w:ascii="Times New Roman" w:cs="Times New Roman" w:eastAsia="Times New Roman" w:hAnsi="Times New Roman"/>
          <w:spacing w:val="2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published</w:t>
      </w:r>
      <w:r>
        <w:rPr>
          <w:rFonts w:ascii="Times New Roman" w:cs="Times New Roman" w:eastAsia="Times New Roman" w:hAnsi="Times New Roman"/>
          <w:spacing w:val="2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both"/>
        <w:spacing w:line="247" w:lineRule="auto"/>
        <w:ind w:firstLine="1642" w:right="86"/>
      </w:pPr>
      <w:r>
        <w:pict>
          <v:shape style="position:absolute;margin-left:297.079pt;margin-top:-84.0041pt;width:72.0014pt;height:90.0028pt;mso-position-horizontal-relative:page;mso-position-vertical-relative:paragraph;z-index:-1972" type="#_x0000_t75">
            <v:imagedata o:title="" r:id="rId38"/>
          </v:shape>
        </w:pic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210</w:t>
      </w:r>
      <w:r>
        <w:rPr>
          <w:rFonts w:ascii="Times New Roman" w:cs="Times New Roman" w:eastAsia="Times New Roman" w:hAnsi="Times New Roman"/>
          <w:spacing w:val="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articles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within</w:t>
      </w:r>
      <w:r>
        <w:rPr>
          <w:rFonts w:ascii="Times New Roman" w:cs="Times New Roman" w:eastAsia="Times New Roman" w:hAnsi="Times New Roman"/>
          <w:spacing w:val="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international</w:t>
      </w:r>
      <w:r>
        <w:rPr>
          <w:rFonts w:ascii="Times New Roman" w:cs="Times New Roman" w:eastAsia="Times New Roman" w:hAnsi="Times New Roman"/>
          <w:spacing w:val="-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journals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1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total</w:t>
      </w:r>
      <w:r>
        <w:rPr>
          <w:rFonts w:ascii="Times New Roman" w:cs="Times New Roman" w:eastAsia="Times New Roman" w:hAnsi="Times New Roman"/>
          <w:spacing w:val="1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number</w:t>
      </w:r>
      <w:r>
        <w:rPr>
          <w:rFonts w:ascii="Times New Roman" w:cs="Times New Roman" w:eastAsia="Times New Roman" w:hAnsi="Times New Roman"/>
          <w:spacing w:val="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of</w:t>
      </w:r>
      <w:r>
        <w:rPr>
          <w:rFonts w:ascii="Times New Roman" w:cs="Times New Roman" w:eastAsia="Times New Roman" w:hAnsi="Times New Roman"/>
          <w:spacing w:val="1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citations</w:t>
      </w:r>
      <w:r>
        <w:rPr>
          <w:rFonts w:ascii="Times New Roman" w:cs="Times New Roman" w:eastAsia="Times New Roman" w:hAnsi="Times New Roman"/>
          <w:spacing w:val="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</w:t>
      </w:r>
      <w:r>
        <w:rPr>
          <w:rFonts w:ascii="Times New Roman" w:cs="Times New Roman" w:eastAsia="Times New Roman" w:hAnsi="Times New Roman"/>
          <w:spacing w:val="1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5000</w:t>
      </w:r>
      <w:r>
        <w:rPr>
          <w:rFonts w:ascii="Times New Roman" w:cs="Times New Roman" w:eastAsia="Times New Roman" w:hAnsi="Times New Roman"/>
          <w:spacing w:val="1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(Google</w:t>
      </w:r>
      <w:r>
        <w:rPr>
          <w:rFonts w:ascii="Times New Roman" w:cs="Times New Roman" w:eastAsia="Times New Roman" w:hAnsi="Times New Roman"/>
          <w:spacing w:val="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Scholar</w:t>
      </w:r>
      <w:r>
        <w:rPr>
          <w:rFonts w:ascii="Times New Roman" w:cs="Times New Roman" w:eastAsia="Times New Roman" w:hAnsi="Times New Roman"/>
          <w:spacing w:val="14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H-ind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x</w:t>
      </w:r>
      <w:r>
        <w:rPr>
          <w:rFonts w:ascii="Times New Roman" w:cs="Times New Roman" w:eastAsia="Times New Roman" w:hAnsi="Times New Roman"/>
          <w:spacing w:val="14"/>
          <w:w w:val="100"/>
          <w:sz w:val="16"/>
          <w:szCs w:val="16"/>
        </w:rPr>
        <w:t> </w:t>
      </w:r>
      <w:r>
        <w:rPr>
          <w:rFonts w:ascii="Cambria" w:cs="Cambria" w:eastAsia="Cambria" w:hAnsi="Cambria"/>
          <w:spacing w:val="0"/>
          <w:w w:val="140"/>
          <w:sz w:val="16"/>
          <w:szCs w:val="16"/>
        </w:rPr>
        <w:t>=</w:t>
      </w:r>
      <w:r>
        <w:rPr>
          <w:rFonts w:ascii="Cambria" w:cs="Cambria" w:eastAsia="Cambria" w:hAnsi="Cambria"/>
          <w:spacing w:val="9"/>
          <w:w w:val="14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41).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collaborated</w:t>
      </w:r>
      <w:r>
        <w:rPr>
          <w:rFonts w:ascii="Times New Roman" w:cs="Times New Roman" w:eastAsia="Times New Roman" w:hAnsi="Times New Roman"/>
          <w:spacing w:val="2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with</w:t>
      </w:r>
      <w:r>
        <w:rPr>
          <w:rFonts w:ascii="Times New Roman" w:cs="Times New Roman" w:eastAsia="Times New Roman" w:hAnsi="Times New Roman"/>
          <w:spacing w:val="2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o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er</w:t>
      </w:r>
      <w:r>
        <w:rPr>
          <w:rFonts w:ascii="Times New Roman" w:cs="Times New Roman" w:eastAsia="Times New Roman" w:hAnsi="Times New Roman"/>
          <w:spacing w:val="2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40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international</w:t>
      </w:r>
      <w:r>
        <w:rPr>
          <w:rFonts w:ascii="Times New Roman" w:cs="Times New Roman" w:eastAsia="Times New Roman" w:hAnsi="Times New Roman"/>
          <w:spacing w:val="21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countries</w:t>
      </w:r>
      <w:r>
        <w:rPr>
          <w:rFonts w:ascii="Times New Roman" w:cs="Times New Roman" w:eastAsia="Times New Roman" w:hAnsi="Times New Roman"/>
          <w:spacing w:val="23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and</w:t>
      </w:r>
      <w:r>
        <w:rPr>
          <w:rFonts w:ascii="Times New Roman" w:cs="Times New Roman" w:eastAsia="Times New Roman" w:hAnsi="Times New Roman"/>
          <w:spacing w:val="2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more</w:t>
      </w:r>
      <w:r>
        <w:rPr>
          <w:rFonts w:ascii="Times New Roman" w:cs="Times New Roman" w:eastAsia="Times New Roman" w:hAnsi="Times New Roman"/>
          <w:spacing w:val="2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than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p>
      <w:pPr>
        <w:rPr>
          <w:rFonts w:ascii="Times New Roman" w:cs="Times New Roman" w:eastAsia="Times New Roman" w:hAnsi="Times New Roman"/>
          <w:sz w:val="16"/>
          <w:szCs w:val="16"/>
        </w:rPr>
        <w:jc w:val="left"/>
        <w:spacing w:before="2" w:line="249" w:lineRule="auto"/>
        <w:ind w:right="87"/>
      </w:pPr>
      <w:r>
        <w:pict>
          <v:group coordorigin="10516,478" coordsize="251,57" style="position:absolute;margin-left:525.796pt;margin-top:23.8983pt;width:12.5414pt;height:2.84837pt;mso-position-horizontal-relative:page;mso-position-vertical-relative:paragraph;z-index:-1971">
            <v:shape coordorigin="10517,479" coordsize="55,55" fillcolor="#A7AAAD" filled="t" path="m10529,479l10517,491,10517,522,10529,534,10560,534,10572,522,10572,491,10560,479,10529,479xe" stroked="f" style="position:absolute;left:10517;top:479;width:55;height:55">
              <v:path arrowok="t"/>
              <v:fill/>
            </v:shape>
            <v:shape coordorigin="10614,479" coordsize="55,55" fillcolor="#A7AAAD" filled="t" path="m10626,479l10614,491,10614,522,10626,534,10657,534,10669,522,10669,491,10657,479,10626,479xe" stroked="f" style="position:absolute;left:10614;top:479;width:55;height:55">
              <v:path arrowok="t"/>
              <v:fill/>
            </v:shape>
            <v:shape coordorigin="10711,479" coordsize="55,55" fillcolor="#A7AAAD" filled="t" path="m10723,479l10711,491,10711,522,10723,534,10753,534,10766,522,10766,491,10753,479,10723,479xe" stroked="f" style="position:absolute;left:10711;top:479;width:55;height:55">
              <v:path arrowok="t"/>
              <v:fill/>
            </v:shape>
            <w10:wrap type="none"/>
          </v:group>
        </w:pic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400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researchers.</w:t>
      </w:r>
      <w:r>
        <w:rPr>
          <w:rFonts w:ascii="Times New Roman" w:cs="Times New Roman" w:eastAsia="Times New Roman" w:hAnsi="Times New Roman"/>
          <w:spacing w:val="-12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He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has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ser</w:t>
      </w:r>
      <w:r>
        <w:rPr>
          <w:rFonts w:ascii="Times New Roman" w:cs="Times New Roman" w:eastAsia="Times New Roman" w:hAnsi="Times New Roman"/>
          <w:spacing w:val="-2"/>
          <w:w w:val="100"/>
          <w:sz w:val="16"/>
          <w:szCs w:val="16"/>
        </w:rPr>
        <w:t>v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ed</w:t>
      </w:r>
      <w:r>
        <w:rPr>
          <w:rFonts w:ascii="Times New Roman" w:cs="Times New Roman" w:eastAsia="Times New Roman" w:hAnsi="Times New Roman"/>
          <w:spacing w:val="-8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as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a</w:t>
      </w:r>
      <w:r>
        <w:rPr>
          <w:rFonts w:ascii="Times New Roman" w:cs="Times New Roman" w:eastAsia="Times New Roman" w:hAnsi="Times New Roman"/>
          <w:spacing w:val="-5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r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vi</w:t>
      </w:r>
      <w:r>
        <w:rPr>
          <w:rFonts w:ascii="Times New Roman" w:cs="Times New Roman" w:eastAsia="Times New Roman" w:hAnsi="Times New Roman"/>
          <w:spacing w:val="-4"/>
          <w:w w:val="100"/>
          <w:sz w:val="16"/>
          <w:szCs w:val="16"/>
        </w:rPr>
        <w:t>e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wer</w:t>
      </w:r>
      <w:r>
        <w:rPr>
          <w:rFonts w:ascii="Times New Roman" w:cs="Times New Roman" w:eastAsia="Times New Roman" w:hAnsi="Times New Roman"/>
          <w:spacing w:val="-1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for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more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than</w:t>
      </w:r>
      <w:r>
        <w:rPr>
          <w:rFonts w:ascii="Times New Roman" w:cs="Times New Roman" w:eastAsia="Times New Roman" w:hAnsi="Times New Roman"/>
          <w:spacing w:val="-7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110</w:t>
      </w:r>
      <w:r>
        <w:rPr>
          <w:rFonts w:ascii="Times New Roman" w:cs="Times New Roman" w:eastAsia="Times New Roman" w:hAnsi="Times New Roman"/>
          <w:spacing w:val="-6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international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 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  <w:t>journals.</w:t>
      </w:r>
      <w:r>
        <w:rPr>
          <w:rFonts w:ascii="Times New Roman" w:cs="Times New Roman" w:eastAsia="Times New Roman" w:hAnsi="Times New Roman"/>
          <w:spacing w:val="0"/>
          <w:w w:val="100"/>
          <w:sz w:val="16"/>
          <w:szCs w:val="16"/>
        </w:rPr>
      </w:r>
    </w:p>
    <w:sectPr>
      <w:type w:val="continuous"/>
      <w:pgSz w:h="15660" w:w="11520"/>
      <w:pgMar w:bottom="280" w:left="600" w:right="640" w:top="1160"/>
      <w:cols w:equalWidth="off" w:num="2">
        <w:col w:space="393" w:w="4948"/>
        <w:col w:w="4939"/>
      </w:cols>
    </w:sectPr>
  </w:body>
</w:document>
</file>

<file path=word/footer1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19.998"/>
        <w:szCs w:val="19.998"/>
      </w:rPr>
      <w:jc w:val="left"/>
      <w:spacing w:line="180" w:lineRule="exact"/>
    </w:pPr>
    <w:r>
      <w:pict>
        <v:shape filled="f" stroked="f" style="position:absolute;margin-left:34.17pt;margin-top:744.789pt;width:28.3951pt;height:8.975pt;mso-position-horizontal-relative:page;mso-position-vertical-relative:page;z-index:-2194" type="#_x0000_t202">
          <v:textbox inset="0,0,0,0">
            <w:txbxContent>
              <w:p>
                <w:pPr>
                  <w:rPr>
                    <w:rFonts w:ascii="Times New Roman" w:cs="Times New Roman" w:eastAsia="Times New Roman" w:hAnsi="Times New Roman"/>
                    <w:sz w:val="14"/>
                    <w:szCs w:val="14"/>
                  </w:rPr>
                  <w:jc w:val="left"/>
                  <w:spacing w:before="1"/>
                  <w:ind w:left="40"/>
                </w:pPr>
                <w:r>
                  <w:rPr>
                    <w:rFonts w:ascii="Times New Roman" w:cs="Times New Roman" w:eastAsia="Times New Roman" w:hAnsi="Times New Roman"/>
                    <w:w w:val="116"/>
                    <w:sz w:val="14"/>
                    <w:szCs w:val="14"/>
                  </w:rPr>
                </w:r>
                <w:r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16"/>
                    <w:sz w:val="14"/>
                    <w:szCs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108528</w:t>
                </w:r>
                <w:r>
                  <w:fldChar w:fldCharType="end"/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16"/>
                    <w:sz w:val="14"/>
                    <w:szCs w:val="14"/>
                  </w:rPr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491.714pt;margin-top:745.59pt;width:47.5763pt;height:7.978pt;mso-position-horizontal-relative:page;mso-position-vertical-relative:page;z-index:-2193" type="#_x0000_t202">
          <v:textbox inset="0,0,0,0">
            <w:txbxContent>
              <w:p>
                <w:pPr>
                  <w:rPr>
                    <w:rFonts w:ascii="Times New Roman" w:cs="Times New Roman" w:eastAsia="Times New Roman" w:hAnsi="Times New Roman"/>
                    <w:sz w:val="12"/>
                    <w:szCs w:val="12"/>
                  </w:rPr>
                  <w:jc w:val="left"/>
                  <w:spacing w:before="4"/>
                  <w:ind w:left="20"/>
                </w:pPr>
                <w:r>
                  <w:rPr>
                    <w:rFonts w:ascii="Times New Roman" w:cs="Times New Roman" w:eastAsia="Times New Roman" w:hAnsi="Times New Roman"/>
                    <w:spacing w:val="0"/>
                    <w:w w:val="90"/>
                    <w:sz w:val="12"/>
                    <w:szCs w:val="12"/>
                  </w:rPr>
                  <w:t>VOLUME</w:t>
                </w:r>
                <w:r>
                  <w:rPr>
                    <w:rFonts w:ascii="Times New Roman" w:cs="Times New Roman" w:eastAsia="Times New Roman" w:hAnsi="Times New Roman"/>
                    <w:spacing w:val="8"/>
                    <w:w w:val="90"/>
                    <w:sz w:val="12"/>
                    <w:szCs w:val="12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2"/>
                    <w:szCs w:val="12"/>
                  </w:rPr>
                  <w:t>9,</w:t>
                </w:r>
                <w:r>
                  <w:rPr>
                    <w:rFonts w:ascii="Times New Roman" w:cs="Times New Roman" w:eastAsia="Times New Roman" w:hAnsi="Times New Roman"/>
                    <w:spacing w:val="11"/>
                    <w:w w:val="100"/>
                    <w:sz w:val="12"/>
                    <w:szCs w:val="12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16"/>
                    <w:sz w:val="12"/>
                    <w:szCs w:val="12"/>
                  </w:rPr>
                  <w:t>2021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2"/>
                    <w:szCs w:val="12"/>
                  </w:rPr>
                </w:r>
              </w:p>
            </w:txbxContent>
          </v:textbox>
          <w10:wrap type="none"/>
        </v:shape>
      </w:pict>
    </w:r>
    <w:r>
      <w:rPr>
        <w:sz w:val="19.998"/>
        <w:szCs w:val="19.998"/>
      </w:rPr>
    </w:r>
  </w:p>
</w:ftr>
</file>

<file path=word/footer2.xml><?xml version="1.0" encoding="utf-8"?>
<w:ft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19.998"/>
        <w:szCs w:val="19.998"/>
      </w:rPr>
      <w:jc w:val="left"/>
      <w:spacing w:line="180" w:lineRule="exact"/>
    </w:pPr>
    <w:r>
      <w:pict>
        <v:shape filled="f" stroked="f" style="position:absolute;margin-left:511.893pt;margin-top:744.789pt;width:28.3951pt;height:8.974pt;mso-position-horizontal-relative:page;mso-position-vertical-relative:page;z-index:-2192" type="#_x0000_t202">
          <v:textbox inset="0,0,0,0">
            <w:txbxContent>
              <w:p>
                <w:pPr>
                  <w:rPr>
                    <w:rFonts w:ascii="Times New Roman" w:cs="Times New Roman" w:eastAsia="Times New Roman" w:hAnsi="Times New Roman"/>
                    <w:sz w:val="14"/>
                    <w:szCs w:val="14"/>
                  </w:rPr>
                  <w:jc w:val="left"/>
                  <w:spacing w:before="1"/>
                  <w:ind w:left="40"/>
                </w:pPr>
                <w:r>
                  <w:rPr>
                    <w:rFonts w:ascii="Times New Roman" w:cs="Times New Roman" w:eastAsia="Times New Roman" w:hAnsi="Times New Roman"/>
                    <w:w w:val="116"/>
                    <w:sz w:val="14"/>
                    <w:szCs w:val="14"/>
                  </w:rPr>
                </w:r>
                <w:r>
                  <w:fldChar w:fldCharType="begin"/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16"/>
                    <w:sz w:val="14"/>
                    <w:szCs w:val="14"/>
                  </w:rPr>
                  <w:instrText xml:space="preserve"> PAGE </w:instrText>
                </w:r>
                <w:r>
                  <w:fldChar w:fldCharType="separate"/>
                </w:r>
                <w:r>
                  <w:t>108529</w:t>
                </w:r>
                <w:r>
                  <w:fldChar w:fldCharType="end"/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16"/>
                    <w:sz w:val="14"/>
                    <w:szCs w:val="14"/>
                  </w:rPr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</w:r>
              </w:p>
            </w:txbxContent>
          </v:textbox>
          <w10:wrap type="none"/>
        </v:shape>
      </w:pict>
    </w:r>
    <w:r>
      <w:pict>
        <v:shape filled="f" stroked="f" style="position:absolute;margin-left:35.17pt;margin-top:745.589pt;width:47.5763pt;height:7.978pt;mso-position-horizontal-relative:page;mso-position-vertical-relative:page;z-index:-2191" type="#_x0000_t202">
          <v:textbox inset="0,0,0,0">
            <w:txbxContent>
              <w:p>
                <w:pPr>
                  <w:rPr>
                    <w:rFonts w:ascii="Times New Roman" w:cs="Times New Roman" w:eastAsia="Times New Roman" w:hAnsi="Times New Roman"/>
                    <w:sz w:val="12"/>
                    <w:szCs w:val="12"/>
                  </w:rPr>
                  <w:jc w:val="left"/>
                  <w:spacing w:before="4"/>
                  <w:ind w:left="20"/>
                </w:pPr>
                <w:r>
                  <w:rPr>
                    <w:rFonts w:ascii="Times New Roman" w:cs="Times New Roman" w:eastAsia="Times New Roman" w:hAnsi="Times New Roman"/>
                    <w:spacing w:val="0"/>
                    <w:w w:val="90"/>
                    <w:sz w:val="12"/>
                    <w:szCs w:val="12"/>
                  </w:rPr>
                  <w:t>VOLUME</w:t>
                </w:r>
                <w:r>
                  <w:rPr>
                    <w:rFonts w:ascii="Times New Roman" w:cs="Times New Roman" w:eastAsia="Times New Roman" w:hAnsi="Times New Roman"/>
                    <w:spacing w:val="8"/>
                    <w:w w:val="90"/>
                    <w:sz w:val="12"/>
                    <w:szCs w:val="12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2"/>
                    <w:szCs w:val="12"/>
                  </w:rPr>
                  <w:t>9,</w:t>
                </w:r>
                <w:r>
                  <w:rPr>
                    <w:rFonts w:ascii="Times New Roman" w:cs="Times New Roman" w:eastAsia="Times New Roman" w:hAnsi="Times New Roman"/>
                    <w:spacing w:val="11"/>
                    <w:w w:val="100"/>
                    <w:sz w:val="12"/>
                    <w:szCs w:val="12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16"/>
                    <w:sz w:val="12"/>
                    <w:szCs w:val="12"/>
                  </w:rPr>
                  <w:t>2021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2"/>
                    <w:szCs w:val="12"/>
                  </w:rPr>
                </w:r>
              </w:p>
            </w:txbxContent>
          </v:textbox>
          <w10:wrap type="none"/>
        </v:shape>
      </w:pict>
    </w:r>
    <w:r>
      <w:rPr>
        <w:sz w:val="19.998"/>
        <w:szCs w:val="19.998"/>
      </w:rPr>
    </w:r>
  </w:p>
</w:ftr>
</file>

<file path=word/header1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style="position:absolute;margin-left:35.86pt;margin-top:18.318pt;width:76.92pt;height:13.22pt;mso-position-horizontal-relative:page;mso-position-vertical-relative:page;z-index:-2200" type="#_x0000_t75">
          <v:imagedata o:title="" r:id="rId1"/>
        </v:shape>
      </w:pict>
    </w:r>
    <w:r>
      <w:pict>
        <v:group coordorigin="723,735" coordsize="10042,0" style="position:absolute;margin-left:36.17pt;margin-top:36.739pt;width:502.117pt;height:0pt;mso-position-horizontal-relative:page;mso-position-vertical-relative:page;z-index:-2199">
          <v:shape coordorigin="723,735" coordsize="10042,0" filled="f" path="m723,735l10766,735e" strokecolor="#000000" stroked="t" strokeweight="0.398pt" style="position:absolute;left:723;top:735;width:10042;height:0">
            <v:path arrowok="t"/>
          </v:shape>
          <w10:wrap type="none"/>
        </v:group>
      </w:pict>
    </w:r>
    <w:r>
      <w:pict>
        <v:shape filled="f" stroked="f" style="position:absolute;margin-left:213.622pt;margin-top:24.6225pt;width:325.669pt;height:8.98717pt;mso-position-horizontal-relative:page;mso-position-vertical-relative:page;z-index:-2198" type="#_x0000_t202">
          <v:textbox inset="0,0,0,0">
            <w:txbxContent>
              <w:p>
                <w:pPr>
                  <w:rPr>
                    <w:rFonts w:ascii="Times New Roman" w:cs="Times New Roman" w:eastAsia="Times New Roman" w:hAnsi="Times New Roman"/>
                    <w:sz w:val="14"/>
                    <w:szCs w:val="14"/>
                  </w:rPr>
                  <w:jc w:val="left"/>
                  <w:spacing w:before="1"/>
                  <w:ind w:left="20" w:right="-21"/>
                </w:pPr>
                <w:r>
                  <w:rPr>
                    <w:rFonts w:ascii="Times New Roman" w:cs="Times New Roman" w:eastAsia="Times New Roman" w:hAnsi="Times New Roman"/>
                    <w:spacing w:val="0"/>
                    <w:w w:val="85"/>
                    <w:sz w:val="14"/>
                    <w:szCs w:val="14"/>
                  </w:rPr>
                  <w:t>A.</w:t>
                </w:r>
                <w:r>
                  <w:rPr>
                    <w:rFonts w:ascii="Times New Roman" w:cs="Times New Roman" w:eastAsia="Times New Roman" w:hAnsi="Times New Roman"/>
                    <w:spacing w:val="11"/>
                    <w:w w:val="85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O.</w:t>
                </w:r>
                <w:r>
                  <w:rPr>
                    <w:rFonts w:ascii="Times New Roman" w:cs="Times New Roman" w:eastAsia="Times New Roman" w:hAnsi="Times New Roman"/>
                    <w:spacing w:val="6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Al-Sulttani</w:t>
                </w:r>
                <w:r>
                  <w:rPr>
                    <w:rFonts w:ascii="Times New Roman" w:cs="Times New Roman" w:eastAsia="Times New Roman" w:hAnsi="Times New Roman"/>
                    <w:spacing w:val="1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i/>
                    <w:spacing w:val="0"/>
                    <w:w w:val="100"/>
                    <w:sz w:val="14"/>
                    <w:szCs w:val="14"/>
                  </w:rPr>
                  <w:t>et</w:t>
                </w:r>
                <w:r>
                  <w:rPr>
                    <w:rFonts w:ascii="Times New Roman" w:cs="Times New Roman" w:eastAsia="Times New Roman" w:hAnsi="Times New Roman"/>
                    <w:i/>
                    <w:spacing w:val="2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i/>
                    <w:spacing w:val="0"/>
                    <w:w w:val="100"/>
                    <w:sz w:val="14"/>
                    <w:szCs w:val="14"/>
                  </w:rPr>
                  <w:t>al.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:</w:t>
                </w:r>
                <w:r>
                  <w:rPr>
                    <w:rFonts w:ascii="Times New Roman" w:cs="Times New Roman" w:eastAsia="Times New Roman" w:hAnsi="Times New Roman"/>
                    <w:spacing w:val="2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9"/>
                    <w:sz w:val="14"/>
                    <w:szCs w:val="14"/>
                  </w:rPr>
                  <w:t>Proposition</w:t>
                </w:r>
                <w:r>
                  <w:rPr>
                    <w:rFonts w:ascii="Times New Roman" w:cs="Times New Roman" w:eastAsia="Times New Roman" w:hAnsi="Times New Roman"/>
                    <w:spacing w:val="3"/>
                    <w:w w:val="109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of</w:t>
                </w:r>
                <w:r>
                  <w:rPr>
                    <w:rFonts w:ascii="Times New Roman" w:cs="Times New Roman" w:eastAsia="Times New Roman" w:hAnsi="Times New Roman"/>
                    <w:spacing w:val="1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New</w:t>
                </w:r>
                <w:r>
                  <w:rPr>
                    <w:rFonts w:ascii="Times New Roman" w:cs="Times New Roman" w:eastAsia="Times New Roman" w:hAnsi="Times New Roman"/>
                    <w:spacing w:val="2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8"/>
                    <w:sz w:val="14"/>
                    <w:szCs w:val="14"/>
                  </w:rPr>
                  <w:t>Ensemble</w:t>
                </w:r>
                <w:r>
                  <w:rPr>
                    <w:rFonts w:ascii="Times New Roman" w:cs="Times New Roman" w:eastAsia="Times New Roman" w:hAnsi="Times New Roman"/>
                    <w:spacing w:val="14"/>
                    <w:w w:val="108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8"/>
                    <w:sz w:val="14"/>
                    <w:szCs w:val="14"/>
                  </w:rPr>
                  <w:t>Data-Intelligence</w:t>
                </w:r>
                <w:r>
                  <w:rPr>
                    <w:rFonts w:ascii="Times New Roman" w:cs="Times New Roman" w:eastAsia="Times New Roman" w:hAnsi="Times New Roman"/>
                    <w:spacing w:val="-7"/>
                    <w:w w:val="108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Models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for</w:t>
                </w:r>
                <w:r>
                  <w:rPr>
                    <w:rFonts w:ascii="Times New Roman" w:cs="Times New Roman" w:eastAsia="Times New Roman" w:hAnsi="Times New Roman"/>
                    <w:spacing w:val="1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Surface</w:t>
                </w:r>
                <w:r>
                  <w:rPr>
                    <w:rFonts w:ascii="Times New Roman" w:cs="Times New Roman" w:eastAsia="Times New Roman" w:hAnsi="Times New Roman"/>
                    <w:spacing w:val="3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WQ</w:t>
                </w:r>
                <w:r>
                  <w:rPr>
                    <w:rFonts w:ascii="Times New Roman" w:cs="Times New Roman" w:eastAsia="Times New Roman" w:hAnsi="Times New Roman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8"/>
                    <w:sz w:val="14"/>
                    <w:szCs w:val="14"/>
                  </w:rPr>
                  <w:t>Prediction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m="http://schemas.openxmlformats.org/officeDocument/2006/math" xmlns:o="urn:schemas-microsoft-com:office:office" xmlns:r="http://schemas.openxmlformats.org/officeDocument/2006/relationships" xmlns:v="urn:schemas-microsoft-com:vml" xmlns:ve="http://schemas.openxmlformats.org/markup-compatibility/2006" xmlns:w="http://schemas.openxmlformats.org/wordprocessingml/2006/main" xmlns:w10="urn:schemas-microsoft-com:office:word" xmlns:wne="http://schemas.microsoft.com/office/word/2006/wordml" xmlns:wp="http://schemas.openxmlformats.org/drawingml/2006/wordprocessingDrawing" xml:space="preserve">
  <w:p>
    <w:pPr>
      <w:rPr>
        <w:sz w:val="20"/>
        <w:szCs w:val="20"/>
      </w:rPr>
      <w:jc w:val="left"/>
      <w:spacing w:line="200" w:lineRule="exact"/>
    </w:pPr>
    <w:r>
      <w:pict>
        <v:shape style="position:absolute;margin-left:460.977pt;margin-top:18.318pt;width:76.92pt;height:13.22pt;mso-position-horizontal-relative:page;mso-position-vertical-relative:page;z-index:-2197" type="#_x0000_t75">
          <v:imagedata o:title="" r:id="rId1"/>
        </v:shape>
      </w:pict>
    </w:r>
    <w:r>
      <w:pict>
        <v:group coordorigin="723,735" coordsize="10042,0" style="position:absolute;margin-left:36.17pt;margin-top:36.739pt;width:502.117pt;height:0pt;mso-position-horizontal-relative:page;mso-position-vertical-relative:page;z-index:-2196">
          <v:shape coordorigin="723,735" coordsize="10042,0" filled="f" path="m723,735l10766,735e" strokecolor="#000000" stroked="t" strokeweight="0.398pt" style="position:absolute;left:723;top:735;width:10042;height:0">
            <v:path arrowok="t"/>
          </v:shape>
          <w10:wrap type="none"/>
        </v:group>
      </w:pict>
    </w:r>
    <w:r>
      <w:pict>
        <v:shape filled="f" stroked="f" style="position:absolute;margin-left:35.17pt;margin-top:24.6225pt;width:325.669pt;height:8.98717pt;mso-position-horizontal-relative:page;mso-position-vertical-relative:page;z-index:-2195" type="#_x0000_t202">
          <v:textbox inset="0,0,0,0">
            <w:txbxContent>
              <w:p>
                <w:pPr>
                  <w:rPr>
                    <w:rFonts w:ascii="Times New Roman" w:cs="Times New Roman" w:eastAsia="Times New Roman" w:hAnsi="Times New Roman"/>
                    <w:sz w:val="14"/>
                    <w:szCs w:val="14"/>
                  </w:rPr>
                  <w:jc w:val="left"/>
                  <w:spacing w:before="1"/>
                  <w:ind w:left="20" w:right="-21"/>
                </w:pPr>
                <w:r>
                  <w:rPr>
                    <w:rFonts w:ascii="Times New Roman" w:cs="Times New Roman" w:eastAsia="Times New Roman" w:hAnsi="Times New Roman"/>
                    <w:spacing w:val="0"/>
                    <w:w w:val="85"/>
                    <w:sz w:val="14"/>
                    <w:szCs w:val="14"/>
                  </w:rPr>
                  <w:t>A.</w:t>
                </w:r>
                <w:r>
                  <w:rPr>
                    <w:rFonts w:ascii="Times New Roman" w:cs="Times New Roman" w:eastAsia="Times New Roman" w:hAnsi="Times New Roman"/>
                    <w:spacing w:val="11"/>
                    <w:w w:val="85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O.</w:t>
                </w:r>
                <w:r>
                  <w:rPr>
                    <w:rFonts w:ascii="Times New Roman" w:cs="Times New Roman" w:eastAsia="Times New Roman" w:hAnsi="Times New Roman"/>
                    <w:spacing w:val="6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Al-Sulttani</w:t>
                </w:r>
                <w:r>
                  <w:rPr>
                    <w:rFonts w:ascii="Times New Roman" w:cs="Times New Roman" w:eastAsia="Times New Roman" w:hAnsi="Times New Roman"/>
                    <w:spacing w:val="1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i/>
                    <w:spacing w:val="0"/>
                    <w:w w:val="100"/>
                    <w:sz w:val="14"/>
                    <w:szCs w:val="14"/>
                  </w:rPr>
                  <w:t>et</w:t>
                </w:r>
                <w:r>
                  <w:rPr>
                    <w:rFonts w:ascii="Times New Roman" w:cs="Times New Roman" w:eastAsia="Times New Roman" w:hAnsi="Times New Roman"/>
                    <w:i/>
                    <w:spacing w:val="2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i/>
                    <w:spacing w:val="0"/>
                    <w:w w:val="100"/>
                    <w:sz w:val="14"/>
                    <w:szCs w:val="14"/>
                  </w:rPr>
                  <w:t>al.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:</w:t>
                </w:r>
                <w:r>
                  <w:rPr>
                    <w:rFonts w:ascii="Times New Roman" w:cs="Times New Roman" w:eastAsia="Times New Roman" w:hAnsi="Times New Roman"/>
                    <w:spacing w:val="2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9"/>
                    <w:sz w:val="14"/>
                    <w:szCs w:val="14"/>
                  </w:rPr>
                  <w:t>Proposition</w:t>
                </w:r>
                <w:r>
                  <w:rPr>
                    <w:rFonts w:ascii="Times New Roman" w:cs="Times New Roman" w:eastAsia="Times New Roman" w:hAnsi="Times New Roman"/>
                    <w:spacing w:val="3"/>
                    <w:w w:val="109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of</w:t>
                </w:r>
                <w:r>
                  <w:rPr>
                    <w:rFonts w:ascii="Times New Roman" w:cs="Times New Roman" w:eastAsia="Times New Roman" w:hAnsi="Times New Roman"/>
                    <w:spacing w:val="1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New</w:t>
                </w:r>
                <w:r>
                  <w:rPr>
                    <w:rFonts w:ascii="Times New Roman" w:cs="Times New Roman" w:eastAsia="Times New Roman" w:hAnsi="Times New Roman"/>
                    <w:spacing w:val="24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8"/>
                    <w:sz w:val="14"/>
                    <w:szCs w:val="14"/>
                  </w:rPr>
                  <w:t>Ensemble</w:t>
                </w:r>
                <w:r>
                  <w:rPr>
                    <w:rFonts w:ascii="Times New Roman" w:cs="Times New Roman" w:eastAsia="Times New Roman" w:hAnsi="Times New Roman"/>
                    <w:spacing w:val="14"/>
                    <w:w w:val="108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8"/>
                    <w:sz w:val="14"/>
                    <w:szCs w:val="14"/>
                  </w:rPr>
                  <w:t>Data-Intelligence</w:t>
                </w:r>
                <w:r>
                  <w:rPr>
                    <w:rFonts w:ascii="Times New Roman" w:cs="Times New Roman" w:eastAsia="Times New Roman" w:hAnsi="Times New Roman"/>
                    <w:spacing w:val="-7"/>
                    <w:w w:val="108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Models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for</w:t>
                </w:r>
                <w:r>
                  <w:rPr>
                    <w:rFonts w:ascii="Times New Roman" w:cs="Times New Roman" w:eastAsia="Times New Roman" w:hAnsi="Times New Roman"/>
                    <w:spacing w:val="1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Surface</w:t>
                </w:r>
                <w:r>
                  <w:rPr>
                    <w:rFonts w:ascii="Times New Roman" w:cs="Times New Roman" w:eastAsia="Times New Roman" w:hAnsi="Times New Roman"/>
                    <w:spacing w:val="32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  <w:t>WQ</w:t>
                </w:r>
                <w:r>
                  <w:rPr>
                    <w:rFonts w:ascii="Times New Roman" w:cs="Times New Roman" w:eastAsia="Times New Roman" w:hAnsi="Times New Roman"/>
                    <w:spacing w:val="-1"/>
                    <w:w w:val="100"/>
                    <w:sz w:val="14"/>
                    <w:szCs w:val="14"/>
                  </w:rPr>
                  <w:t> 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8"/>
                    <w:sz w:val="14"/>
                    <w:szCs w:val="14"/>
                  </w:rPr>
                  <w:t>Prediction</w:t>
                </w:r>
                <w:r>
                  <w:rPr>
                    <w:rFonts w:ascii="Times New Roman" w:cs="Times New Roman" w:eastAsia="Times New Roman" w:hAnsi="Times New Roman"/>
                    <w:spacing w:val="0"/>
                    <w:w w:val="100"/>
                    <w:sz w:val="14"/>
                    <w:szCs w:val="1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theme/theme1.xml" Type="http://schemas.openxmlformats.org/officeDocument/2006/relationships/theme"/><Relationship Id="rId4" Target="mailto:zaheryaseen88@gmail.com" TargetMode="External" Type="http://schemas.openxmlformats.org/officeDocument/2006/relationships/hyperlink"/><Relationship Id="rId5" Target="mailto:yaseen@alayen.edu.iq" TargetMode="External" Type="http://schemas.openxmlformats.org/officeDocument/2006/relationships/hyperlink"/><Relationship Id="rId6" Target="media\image1.jpg" Type="http://schemas.openxmlformats.org/officeDocument/2006/relationships/image"/><Relationship Id="rId7" Target="header1.xml" Type="http://schemas.openxmlformats.org/officeDocument/2006/relationships/header"/><Relationship Id="rId8" Target="header2.xml" Type="http://schemas.openxmlformats.org/officeDocument/2006/relationships/header"/><Relationship Id="rId9" Target="footer1.xml" Type="http://schemas.openxmlformats.org/officeDocument/2006/relationships/footer"/><Relationship Id="rId10" Target="footer2.xml" Type="http://schemas.openxmlformats.org/officeDocument/2006/relationships/footer"/><Relationship Id="rId11" Target="media\image3.jpg" Type="http://schemas.openxmlformats.org/officeDocument/2006/relationships/image"/><Relationship Id="rId12" Target="media\image4.jpg" Type="http://schemas.openxmlformats.org/officeDocument/2006/relationships/image"/><Relationship Id="rId13" Target="media\image5.png" Type="http://schemas.openxmlformats.org/officeDocument/2006/relationships/image"/><Relationship Id="rId14" Target="media\image6.png" Type="http://schemas.openxmlformats.org/officeDocument/2006/relationships/image"/><Relationship Id="rId15" Target="media\image7.jpg" Type="http://schemas.openxmlformats.org/officeDocument/2006/relationships/image"/><Relationship Id="rId16" Target="media\image8.png" Type="http://schemas.openxmlformats.org/officeDocument/2006/relationships/image"/><Relationship Id="rId17" Target="media\image9.jpg" Type="http://schemas.openxmlformats.org/officeDocument/2006/relationships/image"/><Relationship Id="rId18" Target="media\image10.jpg" Type="http://schemas.openxmlformats.org/officeDocument/2006/relationships/image"/><Relationship Id="rId19" Target="media\image11.jpg" Type="http://schemas.openxmlformats.org/officeDocument/2006/relationships/image"/><Relationship Id="rId20" Target="media\image12.png" Type="http://schemas.openxmlformats.org/officeDocument/2006/relationships/image"/><Relationship Id="rId21" Target="media\image13.png" Type="http://schemas.openxmlformats.org/officeDocument/2006/relationships/image"/><Relationship Id="rId22" Target="media\image14.png" Type="http://schemas.openxmlformats.org/officeDocument/2006/relationships/image"/><Relationship Id="rId23" Target="media\image15.jpg" Type="http://schemas.openxmlformats.org/officeDocument/2006/relationships/image"/><Relationship Id="rId24" Target="media\image16.jpg" Type="http://schemas.openxmlformats.org/officeDocument/2006/relationships/image"/><Relationship Id="rId25" Target="media\image17.jpg" Type="http://schemas.openxmlformats.org/officeDocument/2006/relationships/image"/><Relationship Id="rId26" Target="media\image18.png" Type="http://schemas.openxmlformats.org/officeDocument/2006/relationships/image"/><Relationship Id="rId27" Target="media\image19.png" Type="http://schemas.openxmlformats.org/officeDocument/2006/relationships/image"/><Relationship Id="rId28" Target="media\image20.png" Type="http://schemas.openxmlformats.org/officeDocument/2006/relationships/image"/><Relationship Id="rId29" Target="media\image21.jpg" Type="http://schemas.openxmlformats.org/officeDocument/2006/relationships/image"/><Relationship Id="rId30" Target="media\image22.jpg" Type="http://schemas.openxmlformats.org/officeDocument/2006/relationships/image"/><Relationship Id="rId31" Target="media\image23.jpg" Type="http://schemas.openxmlformats.org/officeDocument/2006/relationships/image"/><Relationship Id="rId32" Target="media\image24.jpg" Type="http://schemas.openxmlformats.org/officeDocument/2006/relationships/image"/><Relationship Id="rId33" Target="media\image25.png" Type="http://schemas.openxmlformats.org/officeDocument/2006/relationships/image"/><Relationship Id="rId34" Target="media\image26.jpg" Type="http://schemas.openxmlformats.org/officeDocument/2006/relationships/image"/><Relationship Id="rId35" Target="media\image27.png" Type="http://schemas.openxmlformats.org/officeDocument/2006/relationships/image"/><Relationship Id="rId36" Target="media\image28.jpg" Type="http://schemas.openxmlformats.org/officeDocument/2006/relationships/image"/><Relationship Id="rId37" Target="media\image29.jpg" Type="http://schemas.openxmlformats.org/officeDocument/2006/relationships/image"/><Relationship Id="rId38" Target="media\image30.jpg" Type="http://schemas.openxmlformats.org/officeDocument/2006/relationships/image"/></Relationships>

</file>

<file path=word/_rels/header1.xml.rels><?xml version="1.0" encoding="UTF-8" standalone="yes"?>
<Relationships xmlns="http://schemas.openxmlformats.org/package/2006/relationships"><Relationship Id="rId1" Target="media\image2.png" Type="http://schemas.openxmlformats.org/officeDocument/2006/relationships/image"/></Relationships>

</file>

<file path=word/_rels/header2.xml.rels><?xml version="1.0" encoding="UTF-8" standalone="yes"?>
<Relationships xmlns="http://schemas.openxmlformats.org/package/2006/relationships"><Relationship Id="rId1" Target="media\image2.png" Type="http://schemas.openxmlformats.org/officeDocument/2006/relationships/image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/>
</file>